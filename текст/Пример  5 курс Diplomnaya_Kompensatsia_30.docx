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76DCB" w:rsidRPr="007D1EC1" w:rsidRDefault="00816E9B" w:rsidP="00517FD3">
      <w:pPr>
        <w:autoSpaceDE w:val="0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МИНОБРНАУКИ РОССИИ</w:t>
      </w:r>
    </w:p>
    <w:p w:rsidR="00B548A0" w:rsidRPr="007D1EC1" w:rsidRDefault="00816E9B" w:rsidP="00517FD3">
      <w:pPr>
        <w:autoSpaceDE w:val="0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ФЕДЕРАЛЬНОЕ ГОСУДАРСТВ</w:t>
      </w:r>
      <w:r w:rsidR="00F76DCB" w:rsidRPr="007D1EC1">
        <w:rPr>
          <w:rFonts w:eastAsia="TimesNewRoman+1+1"/>
          <w:szCs w:val="28"/>
          <w:lang w:val="ru-RU"/>
        </w:rPr>
        <w:t xml:space="preserve">ЕННОЕ БЮДЖЕТНОЕ ОБРАЗОВАТЕЛЬНОЕ </w:t>
      </w:r>
      <w:r w:rsidR="00B548A0" w:rsidRPr="007D1EC1">
        <w:rPr>
          <w:rFonts w:eastAsia="TimesNewRoman+1+1"/>
          <w:szCs w:val="28"/>
          <w:lang w:val="ru-RU"/>
        </w:rPr>
        <w:t>УЧРЕЖДЕНИЕ</w:t>
      </w:r>
    </w:p>
    <w:p w:rsidR="00B548A0" w:rsidRPr="007D1EC1" w:rsidRDefault="00816E9B" w:rsidP="00517FD3">
      <w:pPr>
        <w:autoSpaceDE w:val="0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ВЫСШЕГ</w:t>
      </w:r>
      <w:r w:rsidR="00B548A0" w:rsidRPr="007D1EC1">
        <w:rPr>
          <w:rFonts w:eastAsia="TimesNewRoman+1+1"/>
          <w:szCs w:val="28"/>
          <w:lang w:val="ru-RU"/>
        </w:rPr>
        <w:t>О ПРОФЕССИОНАЛЬНОГО ОБРАЗОВАНИЯ</w:t>
      </w:r>
    </w:p>
    <w:p w:rsidR="00816E9B" w:rsidRPr="007D1EC1" w:rsidRDefault="00816E9B" w:rsidP="00517FD3">
      <w:pPr>
        <w:autoSpaceDE w:val="0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«ВОРОНЕЖСКИЙ ГОСУДАРСТВЕННЫЙ УНИВЕРСИТЕТ»</w:t>
      </w:r>
    </w:p>
    <w:p w:rsidR="00AC473A" w:rsidRPr="007D1EC1" w:rsidRDefault="00AC473A" w:rsidP="00E00845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</w:p>
    <w:p w:rsidR="00816E9B" w:rsidRPr="007D1EC1" w:rsidRDefault="00816E9B" w:rsidP="00E00845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</w:p>
    <w:p w:rsidR="00FD3C01" w:rsidRPr="007D1EC1" w:rsidRDefault="001A2E04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Факультет прикладной математики, информатики и механики</w:t>
      </w:r>
    </w:p>
    <w:p w:rsidR="00FD3C01" w:rsidRPr="007D1EC1" w:rsidRDefault="00FD3C01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</w:p>
    <w:p w:rsidR="00D678C7" w:rsidRPr="007D1EC1" w:rsidRDefault="001A2E04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Кафедра программного обеспечения и а</w:t>
      </w:r>
      <w:r w:rsidR="00D678C7" w:rsidRPr="007D1EC1">
        <w:rPr>
          <w:rFonts w:eastAsia="TimesNewRoman+1+1"/>
          <w:szCs w:val="28"/>
          <w:lang w:val="ru-RU"/>
        </w:rPr>
        <w:t>дминистрирования информационных</w:t>
      </w:r>
    </w:p>
    <w:p w:rsidR="001A2E04" w:rsidRPr="007D1EC1" w:rsidRDefault="001A2E04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систем</w:t>
      </w:r>
    </w:p>
    <w:p w:rsidR="001A2E04" w:rsidRPr="007D1EC1" w:rsidRDefault="001A2E04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</w:p>
    <w:p w:rsidR="00FD3C01" w:rsidRPr="007D1EC1" w:rsidRDefault="00FD3C01" w:rsidP="00D678C7">
      <w:pPr>
        <w:autoSpaceDE w:val="0"/>
        <w:spacing w:line="240" w:lineRule="auto"/>
        <w:ind w:firstLine="700"/>
        <w:jc w:val="center"/>
        <w:rPr>
          <w:rFonts w:eastAsia="TimesNewRoman+1+1"/>
          <w:szCs w:val="28"/>
          <w:lang w:val="ru-RU"/>
        </w:rPr>
      </w:pPr>
    </w:p>
    <w:p w:rsidR="001A2E04" w:rsidRPr="007D1EC1" w:rsidRDefault="00FE4659" w:rsidP="00D678C7">
      <w:pPr>
        <w:autoSpaceDE w:val="0"/>
        <w:ind w:firstLine="700"/>
        <w:jc w:val="center"/>
        <w:rPr>
          <w:rFonts w:eastAsia="TimesNewRoman+1+1"/>
          <w:b/>
          <w:szCs w:val="28"/>
          <w:lang w:val="ru-RU"/>
        </w:rPr>
      </w:pPr>
      <w:r w:rsidRPr="007D1EC1">
        <w:rPr>
          <w:rFonts w:eastAsia="TimesNewRoman+1+1"/>
          <w:b/>
          <w:szCs w:val="28"/>
          <w:lang w:val="ru-RU"/>
        </w:rPr>
        <w:t xml:space="preserve">Система контроля сахарного диабета </w:t>
      </w:r>
      <w:r w:rsidRPr="007D1EC1">
        <w:rPr>
          <w:rFonts w:eastAsia="TimesNewRoman+1+1"/>
          <w:b/>
          <w:szCs w:val="28"/>
        </w:rPr>
        <w:t>I</w:t>
      </w:r>
      <w:r w:rsidRPr="007D1EC1">
        <w:rPr>
          <w:rFonts w:eastAsia="TimesNewRoman+1+1"/>
          <w:b/>
          <w:szCs w:val="28"/>
          <w:lang w:val="ru-RU"/>
        </w:rPr>
        <w:t xml:space="preserve"> типа</w:t>
      </w:r>
      <w:r w:rsidR="00FE5002" w:rsidRPr="007D1EC1">
        <w:rPr>
          <w:rFonts w:eastAsia="TimesNewRoman+1+1"/>
          <w:b/>
          <w:szCs w:val="28"/>
          <w:lang w:val="ru-RU"/>
        </w:rPr>
        <w:t xml:space="preserve"> </w:t>
      </w:r>
      <w:r w:rsidR="001A2E04" w:rsidRPr="007D1EC1">
        <w:rPr>
          <w:rFonts w:eastAsia="TimesNewRoman+1+1"/>
          <w:b/>
          <w:szCs w:val="28"/>
          <w:lang w:val="ru-RU"/>
        </w:rPr>
        <w:t>«Компенсация»</w:t>
      </w:r>
    </w:p>
    <w:p w:rsidR="001A2E04" w:rsidRPr="007D1EC1" w:rsidRDefault="001A2E04" w:rsidP="00E00845">
      <w:pPr>
        <w:autoSpaceDE w:val="0"/>
        <w:ind w:firstLine="700"/>
        <w:jc w:val="center"/>
        <w:rPr>
          <w:rFonts w:eastAsia="TimesNewRoman+1+1"/>
          <w:szCs w:val="28"/>
          <w:lang w:val="ru-RU"/>
        </w:rPr>
      </w:pPr>
    </w:p>
    <w:p w:rsidR="001A2E04" w:rsidRPr="007D1EC1" w:rsidRDefault="00607A38" w:rsidP="00D32989">
      <w:pPr>
        <w:pStyle w:val="a1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</w:t>
      </w:r>
      <w:r w:rsidR="001A2E04" w:rsidRPr="007D1EC1">
        <w:rPr>
          <w:rFonts w:eastAsia="TimesNewRoman+1+1"/>
        </w:rPr>
        <w:t xml:space="preserve"> работа</w:t>
      </w:r>
    </w:p>
    <w:p w:rsidR="00843345" w:rsidRPr="007D1EC1" w:rsidRDefault="001A2E04" w:rsidP="00D32989">
      <w:pPr>
        <w:pStyle w:val="a1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</w:t>
      </w:r>
      <w:r w:rsidR="00D72EF5" w:rsidRPr="007D1EC1">
        <w:rPr>
          <w:rFonts w:eastAsia="TimesNewRoman+1+1"/>
        </w:rPr>
        <w:t> </w:t>
      </w:r>
      <w:r w:rsidR="00816E9B" w:rsidRPr="007D1EC1">
        <w:rPr>
          <w:rFonts w:eastAsia="TimesNewRoman+1+1"/>
        </w:rPr>
        <w:t>–</w:t>
      </w:r>
      <w:r w:rsidR="00D72EF5" w:rsidRPr="007D1EC1">
        <w:rPr>
          <w:rFonts w:eastAsia="TimesNewRoman+1+1"/>
        </w:rPr>
        <w:t> </w:t>
      </w:r>
      <w:r w:rsidR="00B548A0" w:rsidRPr="007D1EC1">
        <w:rPr>
          <w:rFonts w:eastAsia="TimesNewRoman+1+1"/>
        </w:rPr>
        <w:t>м</w:t>
      </w:r>
      <w:r w:rsidRPr="007D1EC1">
        <w:rPr>
          <w:rFonts w:eastAsia="TimesNewRoman+1+1"/>
        </w:rPr>
        <w:t>атематическое обеспечение</w:t>
      </w:r>
    </w:p>
    <w:p w:rsidR="001A2E04" w:rsidRPr="007D1EC1" w:rsidRDefault="001A2E04" w:rsidP="00D32989">
      <w:pPr>
        <w:pStyle w:val="a1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</w:t>
      </w:r>
      <w:r w:rsidR="003B4933" w:rsidRPr="007D1EC1">
        <w:rPr>
          <w:rFonts w:eastAsia="TimesNewRoman+1+1"/>
        </w:rPr>
        <w:t>,</w:t>
      </w:r>
    </w:p>
    <w:p w:rsidR="00816E9B" w:rsidRPr="007D1EC1" w:rsidRDefault="00816E9B" w:rsidP="00D32989">
      <w:pPr>
        <w:pStyle w:val="a1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</w:t>
      </w:r>
      <w:r w:rsidR="00843345" w:rsidRPr="007D1EC1">
        <w:rPr>
          <w:rFonts w:eastAsia="TimesNewRoman+1+1"/>
        </w:rPr>
        <w:t xml:space="preserve"> 35150</w:t>
      </w:r>
      <w:r w:rsidR="00DC2F4F" w:rsidRPr="007D1EC1">
        <w:rPr>
          <w:rFonts w:eastAsia="TimesNewRoman+1+1"/>
        </w:rPr>
        <w:t>4</w:t>
      </w:r>
      <w:r w:rsidR="00D72EF5" w:rsidRPr="007D1EC1">
        <w:rPr>
          <w:rFonts w:eastAsia="TimesNewRoman+1+1"/>
        </w:rPr>
        <w:t> </w:t>
      </w:r>
      <w:r w:rsidR="00843345" w:rsidRPr="007D1EC1">
        <w:rPr>
          <w:rFonts w:eastAsia="TimesNewRoman+1+1"/>
        </w:rPr>
        <w:t>–</w:t>
      </w:r>
      <w:r w:rsidR="00D72EF5" w:rsidRPr="007D1EC1">
        <w:rPr>
          <w:rFonts w:eastAsia="TimesNewRoman+1+1"/>
        </w:rPr>
        <w:t> </w:t>
      </w:r>
      <w:r w:rsidR="00B548A0" w:rsidRPr="007D1EC1">
        <w:rPr>
          <w:rFonts w:eastAsia="TimesNewRoman+1+1"/>
        </w:rPr>
        <w:t>а</w:t>
      </w:r>
      <w:r w:rsidR="003B4933" w:rsidRPr="007D1EC1">
        <w:rPr>
          <w:rFonts w:eastAsia="TimesNewRoman+1+1"/>
        </w:rPr>
        <w:t>дминистрирование информационных систем</w:t>
      </w:r>
    </w:p>
    <w:p w:rsidR="00816E9B" w:rsidRPr="007D1EC1" w:rsidRDefault="00816E9B" w:rsidP="00D32989">
      <w:pPr>
        <w:pStyle w:val="a1"/>
        <w:jc w:val="center"/>
        <w:rPr>
          <w:rFonts w:eastAsia="TimesNewRoman+1+1"/>
        </w:rPr>
      </w:pPr>
    </w:p>
    <w:p w:rsidR="001A2E04" w:rsidRPr="007D1EC1" w:rsidRDefault="001A2E04" w:rsidP="00D32989">
      <w:pPr>
        <w:pStyle w:val="a1"/>
        <w:jc w:val="center"/>
        <w:rPr>
          <w:rFonts w:eastAsia="TimesNewRoman+1+1"/>
        </w:rPr>
      </w:pPr>
    </w:p>
    <w:p w:rsidR="001A2E04" w:rsidRPr="007D1EC1" w:rsidRDefault="001A2E04" w:rsidP="00D32989">
      <w:pPr>
        <w:pStyle w:val="a1"/>
        <w:jc w:val="center"/>
        <w:rPr>
          <w:rFonts w:eastAsia="TimesNewRoman+1+1"/>
        </w:rPr>
      </w:pPr>
    </w:p>
    <w:p w:rsidR="00A00F2F" w:rsidRPr="007D1EC1" w:rsidRDefault="00A00F2F" w:rsidP="00D32989">
      <w:pPr>
        <w:pStyle w:val="a1"/>
        <w:jc w:val="center"/>
        <w:rPr>
          <w:rFonts w:eastAsia="TimesNewRoman+1+1"/>
        </w:rPr>
      </w:pPr>
    </w:p>
    <w:p w:rsidR="001A2E04" w:rsidRPr="007D1EC1" w:rsidRDefault="001A2E04" w:rsidP="00D32989">
      <w:pPr>
        <w:pStyle w:val="a1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686"/>
        <w:gridCol w:w="2977"/>
        <w:gridCol w:w="2268"/>
      </w:tblGrid>
      <w:tr w:rsidR="00B548A0" w:rsidRPr="007D1EC1" w:rsidTr="00B704DE">
        <w:trPr>
          <w:trHeight w:val="465"/>
        </w:trPr>
        <w:tc>
          <w:tcPr>
            <w:tcW w:w="3686" w:type="dxa"/>
          </w:tcPr>
          <w:p w:rsidR="00B548A0" w:rsidRPr="007D1EC1" w:rsidRDefault="00B548A0" w:rsidP="00B704DE">
            <w:pPr>
              <w:pStyle w:val="afffb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B548A0" w:rsidRPr="007D1EC1" w:rsidRDefault="00B548A0" w:rsidP="00B704DE">
            <w:pPr>
              <w:pStyle w:val="afffb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B548A0" w:rsidRPr="007D1EC1" w:rsidRDefault="00B548A0" w:rsidP="00B704DE">
            <w:pPr>
              <w:pStyle w:val="afffb"/>
              <w:spacing w:before="0"/>
              <w:ind w:right="30"/>
              <w:jc w:val="right"/>
            </w:pPr>
            <w:r w:rsidRPr="007D1EC1">
              <w:t>____.____.2014</w:t>
            </w:r>
          </w:p>
        </w:tc>
      </w:tr>
      <w:tr w:rsidR="00B548A0" w:rsidRPr="007D1EC1" w:rsidTr="00B704DE">
        <w:trPr>
          <w:trHeight w:val="465"/>
        </w:trPr>
        <w:tc>
          <w:tcPr>
            <w:tcW w:w="3686" w:type="dxa"/>
          </w:tcPr>
          <w:p w:rsidR="00B548A0" w:rsidRPr="007D1EC1" w:rsidRDefault="00B548A0" w:rsidP="00B704DE">
            <w:pPr>
              <w:pStyle w:val="afffb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B548A0" w:rsidRPr="007D1EC1" w:rsidRDefault="00B548A0" w:rsidP="00B704DE">
            <w:pPr>
              <w:pStyle w:val="afffb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B548A0" w:rsidRPr="007D1EC1" w:rsidRDefault="00B548A0" w:rsidP="00B704DE">
            <w:pPr>
              <w:pStyle w:val="afffb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B548A0" w:rsidRPr="007D1EC1" w:rsidTr="00B704DE">
        <w:trPr>
          <w:trHeight w:val="461"/>
        </w:trPr>
        <w:tc>
          <w:tcPr>
            <w:tcW w:w="3686" w:type="dxa"/>
          </w:tcPr>
          <w:p w:rsidR="00B548A0" w:rsidRPr="007D1EC1" w:rsidRDefault="00B548A0" w:rsidP="00B704DE">
            <w:pPr>
              <w:pStyle w:val="afffb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B548A0" w:rsidRPr="007D1EC1" w:rsidRDefault="00B548A0" w:rsidP="00B704DE">
            <w:pPr>
              <w:pStyle w:val="afb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ф.-м.н., доц.</w:t>
            </w:r>
          </w:p>
        </w:tc>
        <w:tc>
          <w:tcPr>
            <w:tcW w:w="2268" w:type="dxa"/>
          </w:tcPr>
          <w:p w:rsidR="00B548A0" w:rsidRPr="007D1EC1" w:rsidRDefault="00B548A0" w:rsidP="00B704DE">
            <w:pPr>
              <w:pStyle w:val="afffb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B548A0" w:rsidRPr="007D1EC1" w:rsidTr="00B704DE">
        <w:trPr>
          <w:trHeight w:val="461"/>
        </w:trPr>
        <w:tc>
          <w:tcPr>
            <w:tcW w:w="3686" w:type="dxa"/>
          </w:tcPr>
          <w:p w:rsidR="00B548A0" w:rsidRPr="007D1EC1" w:rsidRDefault="00B548A0" w:rsidP="00B704DE">
            <w:pPr>
              <w:pStyle w:val="afffb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B548A0" w:rsidRPr="007D1EC1" w:rsidRDefault="00B548A0" w:rsidP="00B704DE">
            <w:pPr>
              <w:pStyle w:val="afb"/>
              <w:ind w:right="435" w:firstLine="451"/>
              <w:jc w:val="left"/>
            </w:pPr>
            <w:r w:rsidRPr="007D1EC1">
              <w:t xml:space="preserve">5 </w:t>
            </w:r>
            <w:proofErr w:type="spellStart"/>
            <w:r w:rsidRPr="007D1EC1">
              <w:t>курс</w:t>
            </w:r>
            <w:proofErr w:type="spellEnd"/>
            <w:r w:rsidRPr="007D1EC1">
              <w:t>, 9</w:t>
            </w:r>
            <w:r w:rsidRPr="007D1EC1">
              <w:rPr>
                <w:lang w:val="ru-RU"/>
              </w:rPr>
              <w:t>1</w:t>
            </w:r>
            <w:r w:rsidRPr="007D1EC1">
              <w:t xml:space="preserve"> </w:t>
            </w:r>
            <w:proofErr w:type="spellStart"/>
            <w:r w:rsidRPr="007D1EC1">
              <w:t>группа</w:t>
            </w:r>
            <w:proofErr w:type="spellEnd"/>
          </w:p>
        </w:tc>
        <w:tc>
          <w:tcPr>
            <w:tcW w:w="2268" w:type="dxa"/>
          </w:tcPr>
          <w:p w:rsidR="00B548A0" w:rsidRPr="007D1EC1" w:rsidRDefault="00B548A0" w:rsidP="00B704DE">
            <w:pPr>
              <w:pStyle w:val="afffb"/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Кренёв Н. Ю.</w:t>
            </w:r>
          </w:p>
        </w:tc>
      </w:tr>
    </w:tbl>
    <w:p w:rsidR="00B548A0" w:rsidRPr="007D1EC1" w:rsidRDefault="00B548A0" w:rsidP="00D32989">
      <w:pPr>
        <w:pStyle w:val="a1"/>
        <w:jc w:val="center"/>
        <w:rPr>
          <w:rFonts w:eastAsia="TimesNewRoman+1+1"/>
        </w:rPr>
      </w:pPr>
    </w:p>
    <w:p w:rsidR="00364CDB" w:rsidRPr="007D1EC1" w:rsidRDefault="00364CDB" w:rsidP="00BE39C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  <w:szCs w:val="28"/>
          <w:lang w:val="ru-RU"/>
        </w:rPr>
      </w:pPr>
    </w:p>
    <w:p w:rsidR="001A2E04" w:rsidRPr="007D1EC1" w:rsidRDefault="001A2E04" w:rsidP="00BE39C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  <w:szCs w:val="28"/>
          <w:lang w:val="ru-RU"/>
        </w:rPr>
        <w:sectPr w:rsidR="001A2E04" w:rsidRPr="007D1EC1" w:rsidSect="00901BBC">
          <w:headerReference w:type="default" r:id="rId8"/>
          <w:pgSz w:w="11905" w:h="16837"/>
          <w:pgMar w:top="1030" w:right="850" w:bottom="1760" w:left="993" w:header="708" w:footer="1438" w:gutter="0"/>
          <w:pgNumType w:start="1"/>
          <w:cols w:space="720"/>
          <w:titlePg/>
          <w:docGrid w:linePitch="381"/>
        </w:sectPr>
      </w:pPr>
      <w:r w:rsidRPr="007D1EC1">
        <w:rPr>
          <w:rFonts w:eastAsia="TimesNewRoman+1+1"/>
          <w:szCs w:val="28"/>
          <w:lang w:val="ru-RU"/>
        </w:rPr>
        <w:t>Воронеж 201</w:t>
      </w:r>
      <w:r w:rsidR="00FE4659" w:rsidRPr="007D1EC1">
        <w:rPr>
          <w:rFonts w:eastAsia="TimesNewRoman+1+1"/>
          <w:szCs w:val="28"/>
          <w:lang w:val="ru-RU"/>
        </w:rPr>
        <w:t>4</w:t>
      </w:r>
    </w:p>
    <w:p w:rsidR="001A2E04" w:rsidRPr="007D1EC1" w:rsidRDefault="001A2E04">
      <w:pPr>
        <w:pageBreakBefore/>
        <w:spacing w:before="240"/>
        <w:jc w:val="center"/>
        <w:rPr>
          <w:b/>
          <w:lang w:val="ru-RU"/>
        </w:rPr>
        <w:sectPr w:rsidR="001A2E04" w:rsidRPr="007D1EC1" w:rsidSect="00901BBC">
          <w:headerReference w:type="first" r:id="rId9"/>
          <w:pgSz w:w="11905" w:h="16837"/>
          <w:pgMar w:top="1134" w:right="850" w:bottom="776" w:left="993" w:header="708" w:footer="720" w:gutter="0"/>
          <w:cols w:space="720"/>
          <w:docGrid w:linePitch="381"/>
        </w:sectPr>
      </w:pPr>
      <w:r w:rsidRPr="007D1EC1">
        <w:rPr>
          <w:b/>
          <w:lang w:val="ru-RU"/>
        </w:rPr>
        <w:lastRenderedPageBreak/>
        <w:t>Содержание</w:t>
      </w:r>
    </w:p>
    <w:p w:rsidR="005A5866" w:rsidRPr="007D1EC1" w:rsidRDefault="00B255DD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7D1EC1">
        <w:lastRenderedPageBreak/>
        <w:fldChar w:fldCharType="begin"/>
      </w:r>
      <w:r w:rsidR="001A2E04" w:rsidRPr="007D1EC1">
        <w:instrText xml:space="preserve"> TOC \o "1-2" \h</w:instrText>
      </w:r>
      <w:r w:rsidRPr="007D1EC1">
        <w:fldChar w:fldCharType="separate"/>
      </w:r>
      <w:hyperlink w:anchor="_Toc390441113" w:history="1">
        <w:r w:rsidR="005A5866" w:rsidRPr="007D1EC1">
          <w:rPr>
            <w:rStyle w:val="a7"/>
            <w:noProof/>
          </w:rPr>
          <w:t>Введение</w:t>
        </w:r>
        <w:r w:rsidR="005A5866" w:rsidRPr="007D1EC1">
          <w:rPr>
            <w:noProof/>
          </w:rPr>
          <w:tab/>
        </w:r>
        <w:r w:rsidR="005A5866" w:rsidRPr="007D1EC1">
          <w:rPr>
            <w:noProof/>
          </w:rPr>
          <w:fldChar w:fldCharType="begin"/>
        </w:r>
        <w:r w:rsidR="005A5866" w:rsidRPr="007D1EC1">
          <w:rPr>
            <w:noProof/>
          </w:rPr>
          <w:instrText xml:space="preserve"> PAGEREF _Toc390441113 \h </w:instrText>
        </w:r>
        <w:r w:rsidR="005A5866" w:rsidRPr="007D1EC1">
          <w:rPr>
            <w:noProof/>
          </w:rPr>
        </w:r>
        <w:r w:rsidR="005A5866" w:rsidRPr="007D1EC1">
          <w:rPr>
            <w:noProof/>
          </w:rPr>
          <w:fldChar w:fldCharType="separate"/>
        </w:r>
        <w:r w:rsidR="005A5866" w:rsidRPr="007D1EC1">
          <w:rPr>
            <w:noProof/>
          </w:rPr>
          <w:t>4</w:t>
        </w:r>
        <w:r w:rsidR="005A5866"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4" w:history="1">
        <w:r w:rsidRPr="007D1EC1">
          <w:rPr>
            <w:rStyle w:val="a7"/>
            <w:noProof/>
          </w:rPr>
          <w:t>1. Постановка задачи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_Toc390441114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6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5" w:history="1">
        <w:r w:rsidRPr="007D1EC1">
          <w:rPr>
            <w:rStyle w:val="a7"/>
            <w:noProof/>
          </w:rPr>
          <w:t>2. Анализ задачи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_Toc390441115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6" w:history="1">
        <w:r w:rsidRPr="007D1EC1">
          <w:rPr>
            <w:rStyle w:val="a7"/>
            <w:noProof/>
          </w:rPr>
          <w:t>2.1. REST-сервис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_Toc390441116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7" w:history="1">
        <w:r w:rsidRPr="007D1EC1">
          <w:rPr>
            <w:rStyle w:val="a7"/>
            <w:noProof/>
          </w:rPr>
          <w:t>2.2. Общая функциональность клиентских приложений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_Toc390441117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8" w:history="1">
        <w:r w:rsidRPr="007D1EC1">
          <w:rPr>
            <w:rStyle w:val="a7"/>
            <w:noProof/>
          </w:rPr>
          <w:t>2.3. Локальное приложение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_Toc390441118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16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19" w:history="1">
        <w:r w:rsidRPr="007D1EC1">
          <w:rPr>
            <w:rStyle w:val="a7"/>
            <w:noProof/>
          </w:rPr>
          <w:t>2.4. Web-приложение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_Toc390441119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20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0" w:history="1">
        <w:r w:rsidRPr="007D1EC1">
          <w:rPr>
            <w:rStyle w:val="a7"/>
            <w:noProof/>
          </w:rPr>
          <w:t>2.5. Мобильное приложение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_Toc390441120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20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1" w:history="1">
        <w:r w:rsidRPr="007D1EC1">
          <w:rPr>
            <w:rStyle w:val="a7"/>
            <w:noProof/>
          </w:rPr>
          <w:t>3. Средства реализации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_Toc390441121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21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2" w:history="1">
        <w:r w:rsidRPr="007D1EC1">
          <w:rPr>
            <w:rStyle w:val="a7"/>
            <w:noProof/>
          </w:rPr>
          <w:t>4. Требования к аппаратному и программному обеспечению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_Toc390441122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3" w:history="1">
        <w:r w:rsidRPr="007D1EC1">
          <w:rPr>
            <w:rStyle w:val="a7"/>
            <w:noProof/>
          </w:rPr>
          <w:t>4.1. Требования для REST-сервиса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_Toc390441123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4" w:history="1">
        <w:r w:rsidRPr="007D1EC1">
          <w:rPr>
            <w:rStyle w:val="a7"/>
            <w:noProof/>
          </w:rPr>
          <w:t xml:space="preserve">4.2. Требования </w:t>
        </w:r>
        <w:r w:rsidRPr="007D1EC1">
          <w:rPr>
            <w:rStyle w:val="a7"/>
            <w:noProof/>
            <w:lang w:val="en-US"/>
          </w:rPr>
          <w:t xml:space="preserve">для </w:t>
        </w:r>
        <w:r w:rsidRPr="007D1EC1">
          <w:rPr>
            <w:rStyle w:val="a7"/>
            <w:noProof/>
          </w:rPr>
          <w:t>локального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_Toc390441124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5" w:history="1">
        <w:r w:rsidRPr="007D1EC1">
          <w:rPr>
            <w:rStyle w:val="a7"/>
            <w:noProof/>
          </w:rPr>
          <w:t>4.3. Требования для web-приложения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_Toc390441125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6" w:history="1">
        <w:r w:rsidRPr="007D1EC1">
          <w:rPr>
            <w:rStyle w:val="a7"/>
            <w:noProof/>
          </w:rPr>
          <w:t>4.4. Требования для мобильного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_Toc390441126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24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7" w:history="1">
        <w:r w:rsidRPr="007D1EC1">
          <w:rPr>
            <w:rStyle w:val="a7"/>
            <w:noProof/>
          </w:rPr>
          <w:t>5. Интерфейс пользователя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_Toc390441127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25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8" w:history="1">
        <w:r w:rsidRPr="007D1EC1">
          <w:rPr>
            <w:rStyle w:val="a7"/>
            <w:noProof/>
          </w:rPr>
          <w:t>5.1. Интерфейс локального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_Toc390441128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25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29" w:history="1">
        <w:r w:rsidRPr="007D1EC1">
          <w:rPr>
            <w:rStyle w:val="a7"/>
            <w:noProof/>
          </w:rPr>
          <w:t>5.2. Интерфейс web-приложения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_Toc390441129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42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0" w:history="1">
        <w:r w:rsidRPr="007D1EC1">
          <w:rPr>
            <w:rStyle w:val="a7"/>
            <w:noProof/>
          </w:rPr>
          <w:t>5.3. Интерфейс мобильного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_Toc390441130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47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1" w:history="1">
        <w:r w:rsidRPr="007D1EC1">
          <w:rPr>
            <w:rStyle w:val="a7"/>
            <w:noProof/>
          </w:rPr>
          <w:t>6. Реализация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_Toc390441131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57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2" w:history="1">
        <w:r w:rsidRPr="007D1EC1">
          <w:rPr>
            <w:rStyle w:val="a7"/>
            <w:noProof/>
          </w:rPr>
          <w:t>6.1. Структура информационной системы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_Toc390441132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57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3" w:history="1">
        <w:r w:rsidRPr="007D1EC1">
          <w:rPr>
            <w:rStyle w:val="a7"/>
            <w:noProof/>
          </w:rPr>
          <w:t>6.2. Структура баз данных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_Toc390441133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58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4" w:history="1">
        <w:r w:rsidRPr="007D1EC1">
          <w:rPr>
            <w:rStyle w:val="a7"/>
            <w:noProof/>
          </w:rPr>
          <w:t>6.3. Форматы данных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_Toc390441134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59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5" w:history="1">
        <w:r w:rsidRPr="007D1EC1">
          <w:rPr>
            <w:rStyle w:val="a7"/>
            <w:noProof/>
          </w:rPr>
          <w:t>6.4. Реализация REST-сервиса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_Toc390441135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59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6" w:history="1">
        <w:r w:rsidRPr="007D1EC1">
          <w:rPr>
            <w:rStyle w:val="a7"/>
            <w:noProof/>
          </w:rPr>
          <w:t>6.5. Реализация общей библиотеки классов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_Toc390441136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68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7" w:history="1">
        <w:r w:rsidRPr="007D1EC1">
          <w:rPr>
            <w:rStyle w:val="a7"/>
            <w:noProof/>
          </w:rPr>
          <w:t>6.6. Реализация локального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_Toc390441137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73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8" w:history="1">
        <w:r w:rsidRPr="007D1EC1">
          <w:rPr>
            <w:rStyle w:val="a7"/>
            <w:noProof/>
          </w:rPr>
          <w:t xml:space="preserve">6.7. Реализация </w:t>
        </w:r>
        <w:r w:rsidRPr="007D1EC1">
          <w:rPr>
            <w:rStyle w:val="a7"/>
            <w:noProof/>
            <w:lang w:val="en-US"/>
          </w:rPr>
          <w:t>w</w:t>
        </w:r>
        <w:r w:rsidRPr="007D1EC1">
          <w:rPr>
            <w:rStyle w:val="a7"/>
            <w:noProof/>
          </w:rPr>
          <w:t>eb-приложения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_Toc390441138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78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39" w:history="1">
        <w:r w:rsidRPr="007D1EC1">
          <w:rPr>
            <w:rStyle w:val="a7"/>
            <w:noProof/>
          </w:rPr>
          <w:t>6.8. Реализация мобильного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_Toc390441139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80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0" w:history="1">
        <w:r w:rsidRPr="007D1EC1">
          <w:rPr>
            <w:rStyle w:val="a7"/>
            <w:noProof/>
          </w:rPr>
          <w:t>7. План тестирования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_Toc390441140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1" w:history="1">
        <w:r w:rsidRPr="007D1EC1">
          <w:rPr>
            <w:rStyle w:val="a7"/>
            <w:noProof/>
          </w:rPr>
          <w:t>7.1. Тестирование локального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_Toc390441141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2" w:history="1">
        <w:r w:rsidRPr="007D1EC1">
          <w:rPr>
            <w:rStyle w:val="a7"/>
            <w:noProof/>
          </w:rPr>
          <w:t>7.2. Тестирование web-приложения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_Toc390441142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84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26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3" w:history="1">
        <w:r w:rsidRPr="007D1EC1">
          <w:rPr>
            <w:rStyle w:val="a7"/>
            <w:noProof/>
          </w:rPr>
          <w:t>7.3. Тестирование мобильного приложения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_Toc390441143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85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4" w:history="1">
        <w:r w:rsidRPr="007D1EC1">
          <w:rPr>
            <w:rStyle w:val="a7"/>
            <w:noProof/>
          </w:rPr>
          <w:t>Заключение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_Toc390441144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87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5" w:history="1">
        <w:r w:rsidRPr="007D1EC1">
          <w:rPr>
            <w:rStyle w:val="a7"/>
            <w:noProof/>
          </w:rPr>
          <w:t>Список литературы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_Toc390441145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89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6" w:history="1">
        <w:r w:rsidRPr="007D1EC1">
          <w:rPr>
            <w:rStyle w:val="a7"/>
            <w:noProof/>
          </w:rPr>
          <w:t>Приложение 1. Описание таблиц БД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_Toc390441146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91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7" w:history="1">
        <w:r w:rsidRPr="007D1EC1">
          <w:rPr>
            <w:rStyle w:val="a7"/>
            <w:noProof/>
          </w:rPr>
          <w:t>Приложение 2. Форматы данных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_Toc390441147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93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8" w:history="1">
        <w:r w:rsidRPr="007D1EC1">
          <w:rPr>
            <w:rStyle w:val="a7"/>
            <w:noProof/>
          </w:rPr>
          <w:t xml:space="preserve">Приложение 3. Листинг модуля </w:t>
        </w:r>
        <w:r w:rsidRPr="007D1EC1">
          <w:rPr>
            <w:rStyle w:val="a7"/>
            <w:noProof/>
            <w:lang w:val="en-US"/>
          </w:rPr>
          <w:t>AnalyzeCoreImpl</w:t>
        </w:r>
        <w:r w:rsidRPr="007D1EC1">
          <w:rPr>
            <w:rStyle w:val="a7"/>
            <w:noProof/>
          </w:rPr>
          <w:t>.</w:t>
        </w:r>
        <w:r w:rsidRPr="007D1EC1">
          <w:rPr>
            <w:rStyle w:val="a7"/>
            <w:noProof/>
            <w:lang w:val="en-US"/>
          </w:rPr>
          <w:t>java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_Toc390441148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98</w:t>
        </w:r>
        <w:r w:rsidRPr="007D1EC1">
          <w:rPr>
            <w:noProof/>
          </w:rPr>
          <w:fldChar w:fldCharType="end"/>
        </w:r>
      </w:hyperlink>
    </w:p>
    <w:p w:rsidR="005A5866" w:rsidRPr="007D1EC1" w:rsidRDefault="005A5866">
      <w:pPr>
        <w:pStyle w:val="17"/>
        <w:tabs>
          <w:tab w:val="right" w:leader="dot" w:pos="1005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390441149" w:history="1">
        <w:r w:rsidRPr="007D1EC1">
          <w:rPr>
            <w:rStyle w:val="a7"/>
            <w:noProof/>
          </w:rPr>
          <w:t>Приложение</w:t>
        </w:r>
        <w:r w:rsidRPr="007D1EC1">
          <w:rPr>
            <w:rStyle w:val="a7"/>
            <w:noProof/>
            <w:lang w:val="en-US"/>
          </w:rPr>
          <w:t xml:space="preserve"> 4. </w:t>
        </w:r>
        <w:r w:rsidRPr="007D1EC1">
          <w:rPr>
            <w:rStyle w:val="a7"/>
            <w:noProof/>
          </w:rPr>
          <w:t>Листинг</w:t>
        </w:r>
        <w:r w:rsidRPr="007D1EC1">
          <w:rPr>
            <w:rStyle w:val="a7"/>
            <w:noProof/>
            <w:lang w:val="en-US"/>
          </w:rPr>
          <w:t xml:space="preserve"> </w:t>
        </w:r>
        <w:r w:rsidRPr="007D1EC1">
          <w:rPr>
            <w:rStyle w:val="a7"/>
            <w:noProof/>
          </w:rPr>
          <w:t>модуля</w:t>
        </w:r>
        <w:r w:rsidRPr="007D1EC1">
          <w:rPr>
            <w:rStyle w:val="a7"/>
            <w:noProof/>
            <w:lang w:val="en-US"/>
          </w:rPr>
          <w:t xml:space="preserve"> SyncService.java</w:t>
        </w:r>
        <w:r w:rsidRPr="007D1EC1">
          <w:rPr>
            <w:noProof/>
          </w:rPr>
          <w:tab/>
        </w:r>
        <w:r w:rsidRPr="007D1EC1">
          <w:rPr>
            <w:noProof/>
          </w:rPr>
          <w:fldChar w:fldCharType="begin"/>
        </w:r>
        <w:r w:rsidRPr="007D1EC1">
          <w:rPr>
            <w:noProof/>
          </w:rPr>
          <w:instrText xml:space="preserve"> PAGEREF _Toc390441149 \h </w:instrText>
        </w:r>
        <w:r w:rsidRPr="007D1EC1">
          <w:rPr>
            <w:noProof/>
          </w:rPr>
        </w:r>
        <w:r w:rsidRPr="007D1EC1">
          <w:rPr>
            <w:noProof/>
          </w:rPr>
          <w:fldChar w:fldCharType="separate"/>
        </w:r>
        <w:r w:rsidRPr="007D1EC1">
          <w:rPr>
            <w:noProof/>
          </w:rPr>
          <w:t>104</w:t>
        </w:r>
        <w:r w:rsidRPr="007D1EC1">
          <w:rPr>
            <w:noProof/>
          </w:rPr>
          <w:fldChar w:fldCharType="end"/>
        </w:r>
      </w:hyperlink>
    </w:p>
    <w:p w:rsidR="001A2E04" w:rsidRPr="007D1EC1" w:rsidRDefault="00B255DD">
      <w:pPr>
        <w:pStyle w:val="17"/>
        <w:tabs>
          <w:tab w:val="right" w:leader="dot" w:pos="10062"/>
        </w:tabs>
        <w:rPr>
          <w:szCs w:val="28"/>
        </w:rPr>
        <w:sectPr w:rsidR="001A2E04" w:rsidRPr="007D1EC1">
          <w:type w:val="continuous"/>
          <w:pgSz w:w="11905" w:h="16837"/>
          <w:pgMar w:top="1134" w:right="850" w:bottom="776" w:left="993" w:header="708" w:footer="720" w:gutter="0"/>
          <w:cols w:space="720"/>
          <w:docGrid w:linePitch="360"/>
        </w:sectPr>
      </w:pPr>
      <w:r w:rsidRPr="007D1EC1">
        <w:fldChar w:fldCharType="end"/>
      </w:r>
    </w:p>
    <w:p w:rsidR="001A2E04" w:rsidRPr="007D1EC1" w:rsidRDefault="000A34E2" w:rsidP="00142879">
      <w:pPr>
        <w:pStyle w:val="1a"/>
      </w:pPr>
      <w:bookmarkStart w:id="0" w:name="_Toc390441113"/>
      <w:r w:rsidRPr="007D1EC1">
        <w:lastRenderedPageBreak/>
        <w:t>Введение</w:t>
      </w:r>
      <w:bookmarkEnd w:id="0"/>
    </w:p>
    <w:p w:rsidR="001A2E04" w:rsidRPr="007D1EC1" w:rsidRDefault="001A2E04" w:rsidP="00471447">
      <w:pPr>
        <w:pStyle w:val="a1"/>
      </w:pPr>
      <w:r w:rsidRPr="007D1EC1">
        <w:t xml:space="preserve">Сахарный диабет </w:t>
      </w:r>
      <w:r w:rsidR="00774365" w:rsidRPr="007D1EC1">
        <w:rPr>
          <w:lang w:val="en-US"/>
        </w:rPr>
        <w:t>I</w:t>
      </w:r>
      <w:r w:rsidR="00774365" w:rsidRPr="007D1EC1">
        <w:t xml:space="preserve"> типа </w:t>
      </w:r>
      <w:r w:rsidR="00C5037F" w:rsidRPr="007D1EC1">
        <w:t>–</w:t>
      </w:r>
      <w:r w:rsidRPr="007D1EC1">
        <w:t xml:space="preserve"> хроническое заболевание поджелудочной железы, выраженное в недостаточной секреции инсулина или её отсутствии. Инсулин необходим для усвоения углеводов, содержащихся в пище. В организме здорового человека количество выделяемого инсулина строго соответствует количеству употребляемых углеводов, в резуль</w:t>
      </w:r>
      <w:r w:rsidR="00ED3030" w:rsidRPr="007D1EC1">
        <w:t>тате чего уровень сахара крови</w:t>
      </w:r>
      <w:r w:rsidRPr="007D1EC1">
        <w:t xml:space="preserve"> остаётся на одном уровне.</w:t>
      </w:r>
    </w:p>
    <w:p w:rsidR="001A2E04" w:rsidRPr="007D1EC1" w:rsidRDefault="00A4375A" w:rsidP="00471447">
      <w:pPr>
        <w:pStyle w:val="a1"/>
      </w:pPr>
      <w:r w:rsidRPr="007D1EC1">
        <w:t>При сахарном диабете I</w:t>
      </w:r>
      <w:r w:rsidR="001A2E04" w:rsidRPr="007D1EC1">
        <w:t xml:space="preserve"> типа производство инсулина поджелудочной железой нарушается или прекращается вовсе, поэтому пациентам необходимо делать инъекции инсулина перед каждым приёмом пищи. При этом дозировка </w:t>
      </w:r>
      <w:r w:rsidR="00774365" w:rsidRPr="007D1EC1">
        <w:t xml:space="preserve">препарата </w:t>
      </w:r>
      <w:r w:rsidR="001A2E04" w:rsidRPr="007D1EC1">
        <w:t xml:space="preserve">определяется индивидуально и напрямую зависит от того, что и в каком количестве пациент собирается съесть, а также времени суток, значения </w:t>
      </w:r>
      <w:r w:rsidR="00ED3030" w:rsidRPr="007D1EC1">
        <w:t>сахара крови</w:t>
      </w:r>
      <w:r w:rsidR="001A2E04" w:rsidRPr="007D1EC1">
        <w:t xml:space="preserve"> перед едой, физической активности и многих других факторов</w:t>
      </w:r>
      <w:r w:rsidR="00AF63E1" w:rsidRPr="007D1EC1">
        <w:t xml:space="preserve"> [1]</w:t>
      </w:r>
      <w:r w:rsidR="001A2E04" w:rsidRPr="007D1EC1">
        <w:t>.</w:t>
      </w:r>
    </w:p>
    <w:p w:rsidR="001A2E04" w:rsidRPr="007D1EC1" w:rsidRDefault="001A2E04" w:rsidP="00471447">
      <w:pPr>
        <w:pStyle w:val="a1"/>
      </w:pPr>
      <w:r w:rsidRPr="007D1EC1">
        <w:t xml:space="preserve">Таким образом, ключевой задачей в </w:t>
      </w:r>
      <w:r w:rsidR="00A4375A" w:rsidRPr="007D1EC1">
        <w:t>компенсации</w:t>
      </w:r>
      <w:r w:rsidRPr="007D1EC1">
        <w:t xml:space="preserve"> </w:t>
      </w:r>
      <w:r w:rsidR="00ED3030" w:rsidRPr="007D1EC1">
        <w:t>сахарного диабета</w:t>
      </w:r>
      <w:r w:rsidRPr="007D1EC1">
        <w:t xml:space="preserve"> является учёт рациона пациента и точный расчёт доз, что необходимо для стабильного управления</w:t>
      </w:r>
      <w:r w:rsidR="00ED3030" w:rsidRPr="007D1EC1">
        <w:t xml:space="preserve"> уровнем сахара крови</w:t>
      </w:r>
      <w:r w:rsidRPr="007D1EC1">
        <w:t xml:space="preserve">. Для решения этой задачи эндокринологи обычно рекомендуют вести дневник, куда пациент записывает значения </w:t>
      </w:r>
      <w:r w:rsidR="00ED3030" w:rsidRPr="007D1EC1">
        <w:t>сахара крови</w:t>
      </w:r>
      <w:r w:rsidRPr="007D1EC1">
        <w:t>, а также информацию об инъекциях инсулина и всей съеденной пище.</w:t>
      </w:r>
    </w:p>
    <w:p w:rsidR="001A2E04" w:rsidRPr="007D1EC1" w:rsidRDefault="001A2E04" w:rsidP="00471447">
      <w:pPr>
        <w:pStyle w:val="a1"/>
      </w:pPr>
      <w:r w:rsidRPr="007D1EC1">
        <w:t xml:space="preserve">Традиционно для этих целей применяются бумажные дневники с жёсткой структуризацией записей по времени и некоторым другим формальным параметрам (например, любой приём пищи обязан быть завтраком, обедом или ужином </w:t>
      </w:r>
      <w:r w:rsidR="00C5037F" w:rsidRPr="007D1EC1">
        <w:t>–</w:t>
      </w:r>
      <w:r w:rsidRPr="007D1EC1">
        <w:t xml:space="preserve"> иные варианты не предполагаются) (рис.</w:t>
      </w:r>
      <w:r w:rsidR="007C5407" w:rsidRPr="007D1EC1">
        <w:t> </w:t>
      </w:r>
      <w:r w:rsidRPr="007D1EC1">
        <w:t>1)</w:t>
      </w:r>
      <w:r w:rsidR="00372AB6" w:rsidRPr="007D1EC1">
        <w:t>.</w:t>
      </w:r>
    </w:p>
    <w:p w:rsidR="00372AB6" w:rsidRPr="007D1EC1" w:rsidRDefault="00A90A6E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41220" cy="18973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89738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E04" w:rsidRPr="007D1EC1" w:rsidRDefault="00656339" w:rsidP="00137FDB">
      <w:pPr>
        <w:pStyle w:val="affd"/>
      </w:pPr>
      <w:r w:rsidRPr="007D1EC1">
        <w:t>Рис. </w:t>
      </w:r>
      <w:r w:rsidR="001A2E04" w:rsidRPr="007D1EC1">
        <w:t>1. Классический дневник</w:t>
      </w:r>
    </w:p>
    <w:p w:rsidR="00336219" w:rsidRPr="007D1EC1" w:rsidRDefault="001A2E04" w:rsidP="005E63DD">
      <w:pPr>
        <w:pStyle w:val="a1"/>
      </w:pPr>
      <w:r w:rsidRPr="007D1EC1">
        <w:lastRenderedPageBreak/>
        <w:t xml:space="preserve">При этом расчёт доз обычно производится пациентами «на глаз» либо с помощью так называемых </w:t>
      </w:r>
      <w:r w:rsidR="00F42E67" w:rsidRPr="007D1EC1">
        <w:t xml:space="preserve">хлебных единиц </w:t>
      </w:r>
      <w:r w:rsidR="008826D7" w:rsidRPr="007D1EC1">
        <w:t xml:space="preserve">(ХЕ) </w:t>
      </w:r>
      <w:r w:rsidR="00C5037F" w:rsidRPr="007D1EC1">
        <w:t>–</w:t>
      </w:r>
      <w:r w:rsidRPr="007D1EC1">
        <w:t xml:space="preserve"> довольно грубой единицы измерения количеств</w:t>
      </w:r>
      <w:r w:rsidR="00F42E67" w:rsidRPr="007D1EC1">
        <w:t xml:space="preserve">а углеводов в пище (обычно за одну хлебную единицу </w:t>
      </w:r>
      <w:r w:rsidRPr="007D1EC1">
        <w:t xml:space="preserve">принимается 10-12 г углеводов). Как следствие, низкая точность получаемых результатов и «скачущий» </w:t>
      </w:r>
      <w:r w:rsidR="00F42E67" w:rsidRPr="007D1EC1">
        <w:t>сахар крови</w:t>
      </w:r>
      <w:r w:rsidRPr="007D1EC1">
        <w:t>, приводящий к раннему появлению осложнений</w:t>
      </w:r>
      <w:r w:rsidR="00684C3C" w:rsidRPr="007D1EC1">
        <w:t xml:space="preserve"> [1, 2]</w:t>
      </w:r>
      <w:r w:rsidRPr="007D1EC1">
        <w:t>.</w:t>
      </w:r>
    </w:p>
    <w:p w:rsidR="00A4375A" w:rsidRPr="007D1EC1" w:rsidRDefault="00A4375A" w:rsidP="005E63DD">
      <w:pPr>
        <w:pStyle w:val="a1"/>
      </w:pPr>
      <w:r w:rsidRPr="007D1EC1">
        <w:t xml:space="preserve">Для технологической поддержки решения данной проблемы необходима разработка </w:t>
      </w:r>
      <w:r w:rsidR="00B5060F" w:rsidRPr="007D1EC1">
        <w:t>информационной системы</w:t>
      </w:r>
      <w:r w:rsidRPr="007D1EC1">
        <w:t>, позволяющ</w:t>
      </w:r>
      <w:r w:rsidR="00F270AF" w:rsidRPr="007D1EC1">
        <w:t>е</w:t>
      </w:r>
      <w:r w:rsidR="00B5060F" w:rsidRPr="007D1EC1">
        <w:t>й</w:t>
      </w:r>
      <w:r w:rsidR="00F270AF" w:rsidRPr="007D1EC1">
        <w:t xml:space="preserve"> хранить, анализировать и </w:t>
      </w:r>
      <w:r w:rsidRPr="007D1EC1">
        <w:t>оперативно записывать информацию о состоянии здоровья</w:t>
      </w:r>
      <w:r w:rsidR="00F270AF" w:rsidRPr="007D1EC1">
        <w:t xml:space="preserve"> пациентов</w:t>
      </w:r>
      <w:r w:rsidRPr="007D1EC1">
        <w:t xml:space="preserve">, проводимой инсулиновой терапии, </w:t>
      </w:r>
      <w:r w:rsidR="00F270AF" w:rsidRPr="007D1EC1">
        <w:t xml:space="preserve">приёмах пищи и уровне </w:t>
      </w:r>
      <w:r w:rsidR="00F42E67" w:rsidRPr="007D1EC1">
        <w:t>сахара крови</w:t>
      </w:r>
      <w:r w:rsidR="00F270AF" w:rsidRPr="007D1EC1">
        <w:t>.</w:t>
      </w:r>
      <w:r w:rsidR="00842AFE" w:rsidRPr="007D1EC1">
        <w:t xml:space="preserve"> </w:t>
      </w:r>
      <w:r w:rsidR="00B5060F" w:rsidRPr="007D1EC1">
        <w:t>Система</w:t>
      </w:r>
      <w:r w:rsidR="00842AFE" w:rsidRPr="007D1EC1">
        <w:t xml:space="preserve"> должн</w:t>
      </w:r>
      <w:r w:rsidR="00B5060F" w:rsidRPr="007D1EC1">
        <w:t>а</w:t>
      </w:r>
      <w:r w:rsidR="00842AFE" w:rsidRPr="007D1EC1">
        <w:t xml:space="preserve"> </w:t>
      </w:r>
      <w:r w:rsidR="00717E5E" w:rsidRPr="007D1EC1">
        <w:t>включать</w:t>
      </w:r>
      <w:r w:rsidR="00842AFE" w:rsidRPr="007D1EC1">
        <w:t xml:space="preserve"> приложени</w:t>
      </w:r>
      <w:r w:rsidR="000F3192" w:rsidRPr="007D1EC1">
        <w:t>я</w:t>
      </w:r>
      <w:r w:rsidR="00842AFE" w:rsidRPr="007D1EC1">
        <w:t xml:space="preserve"> для </w:t>
      </w:r>
      <w:r w:rsidR="00F42E67" w:rsidRPr="007D1EC1">
        <w:t>персонального компьютера</w:t>
      </w:r>
      <w:r w:rsidR="00842AFE" w:rsidRPr="007D1EC1">
        <w:t>, мобильной и web-</w:t>
      </w:r>
      <w:r w:rsidR="00B94F28" w:rsidRPr="007D1EC1">
        <w:t>платформ, а также сервер, обеспечивающ</w:t>
      </w:r>
      <w:r w:rsidR="00717E5E" w:rsidRPr="007D1EC1">
        <w:t>ий</w:t>
      </w:r>
      <w:r w:rsidR="00B94F28" w:rsidRPr="007D1EC1">
        <w:t xml:space="preserve"> централизованное хранение и синхронизацию данных.</w:t>
      </w:r>
    </w:p>
    <w:p w:rsidR="001A2E04" w:rsidRPr="007D1EC1" w:rsidRDefault="003738CE" w:rsidP="00142879">
      <w:pPr>
        <w:pStyle w:val="1a"/>
      </w:pPr>
      <w:bookmarkStart w:id="1" w:name="_Toc390441114"/>
      <w:r w:rsidRPr="007D1EC1">
        <w:lastRenderedPageBreak/>
        <w:t xml:space="preserve">1. </w:t>
      </w:r>
      <w:r w:rsidR="001A2E04" w:rsidRPr="007D1EC1">
        <w:t>Постановка задачи</w:t>
      </w:r>
      <w:bookmarkEnd w:id="1"/>
    </w:p>
    <w:p w:rsidR="00B42657" w:rsidRPr="007D1EC1" w:rsidRDefault="00B42657" w:rsidP="00F741B6">
      <w:pPr>
        <w:rPr>
          <w:lang w:val="ru-RU"/>
        </w:rPr>
      </w:pPr>
      <w:r w:rsidRPr="007D1EC1">
        <w:rPr>
          <w:rStyle w:val="affc"/>
        </w:rPr>
        <w:t>Разработать и реализовать</w:t>
      </w:r>
      <w:r w:rsidR="00E626ED" w:rsidRPr="007D1EC1">
        <w:rPr>
          <w:rStyle w:val="affc"/>
        </w:rPr>
        <w:t xml:space="preserve"> информационную систему, предназначенную для </w:t>
      </w:r>
      <w:r w:rsidR="00F741B6" w:rsidRPr="007D1EC1">
        <w:rPr>
          <w:rStyle w:val="affc"/>
        </w:rPr>
        <w:t xml:space="preserve">индивидуального </w:t>
      </w:r>
      <w:r w:rsidR="009D598D" w:rsidRPr="007D1EC1">
        <w:rPr>
          <w:rStyle w:val="affc"/>
        </w:rPr>
        <w:t xml:space="preserve">мониторинга и контроля </w:t>
      </w:r>
      <w:r w:rsidR="00F741B6" w:rsidRPr="007D1EC1">
        <w:rPr>
          <w:rStyle w:val="affc"/>
        </w:rPr>
        <w:t>инсулинозависимого</w:t>
      </w:r>
      <w:r w:rsidR="009D598D" w:rsidRPr="007D1EC1">
        <w:rPr>
          <w:rStyle w:val="affc"/>
        </w:rPr>
        <w:t xml:space="preserve"> сахарного диабета первого типа</w:t>
      </w:r>
      <w:r w:rsidR="00F741B6" w:rsidRPr="007D1EC1">
        <w:rPr>
          <w:rStyle w:val="affc"/>
        </w:rPr>
        <w:t xml:space="preserve">. </w:t>
      </w:r>
      <w:r w:rsidR="008B170C" w:rsidRPr="007D1EC1">
        <w:rPr>
          <w:rStyle w:val="affc"/>
        </w:rPr>
        <w:t xml:space="preserve">Чтобы пользователь мог работать </w:t>
      </w:r>
      <w:r w:rsidR="00F741B6" w:rsidRPr="007D1EC1">
        <w:rPr>
          <w:rStyle w:val="affc"/>
        </w:rPr>
        <w:t xml:space="preserve">с </w:t>
      </w:r>
      <w:r w:rsidRPr="007D1EC1">
        <w:rPr>
          <w:rStyle w:val="affc"/>
        </w:rPr>
        <w:t>системо</w:t>
      </w:r>
      <w:r w:rsidR="00F741B6" w:rsidRPr="007D1EC1">
        <w:rPr>
          <w:rStyle w:val="affc"/>
        </w:rPr>
        <w:t>й независимо от средств доступа</w:t>
      </w:r>
      <w:r w:rsidR="008B170C" w:rsidRPr="007D1EC1">
        <w:rPr>
          <w:rStyle w:val="affc"/>
        </w:rPr>
        <w:t>,</w:t>
      </w:r>
      <w:r w:rsidRPr="007D1EC1">
        <w:rPr>
          <w:rStyle w:val="affc"/>
        </w:rPr>
        <w:t xml:space="preserve"> необходимо реализовать набор приложений для различных платформ на базе клиент-серверных технологий. Для этого следует разработать:</w:t>
      </w:r>
    </w:p>
    <w:p w:rsidR="00B42657" w:rsidRPr="007D1EC1" w:rsidRDefault="00B42657" w:rsidP="009161D3">
      <w:pPr>
        <w:pStyle w:val="10"/>
      </w:pPr>
      <w:r w:rsidRPr="007D1EC1">
        <w:t xml:space="preserve">REST-сервис, </w:t>
      </w:r>
      <w:r w:rsidR="00471B0E" w:rsidRPr="007D1EC1">
        <w:t xml:space="preserve">который </w:t>
      </w:r>
      <w:r w:rsidRPr="007D1EC1">
        <w:t>предоставляет следующие функциональные возможности:</w:t>
      </w:r>
    </w:p>
    <w:p w:rsidR="008356FF" w:rsidRPr="007D1EC1" w:rsidRDefault="008356FF" w:rsidP="009D4D6D">
      <w:pPr>
        <w:pStyle w:val="20"/>
      </w:pPr>
      <w:r w:rsidRPr="007D1EC1">
        <w:t>авторизация пользователей;</w:t>
      </w:r>
    </w:p>
    <w:p w:rsidR="008356FF" w:rsidRPr="007D1EC1" w:rsidRDefault="008356FF" w:rsidP="009D4D6D">
      <w:pPr>
        <w:pStyle w:val="20"/>
      </w:pPr>
      <w:r w:rsidRPr="007D1EC1">
        <w:t>чтение и запись дневника пользователя;</w:t>
      </w:r>
    </w:p>
    <w:p w:rsidR="008356FF" w:rsidRPr="007D1EC1" w:rsidRDefault="008356FF" w:rsidP="009D4D6D">
      <w:pPr>
        <w:pStyle w:val="20"/>
      </w:pPr>
      <w:r w:rsidRPr="007D1EC1">
        <w:t>чтение и запись баз продуктов пользователя;</w:t>
      </w:r>
    </w:p>
    <w:p w:rsidR="00471B0E" w:rsidRPr="007D1EC1" w:rsidRDefault="008356FF" w:rsidP="009D4D6D">
      <w:pPr>
        <w:pStyle w:val="20"/>
      </w:pPr>
      <w:r w:rsidRPr="007D1EC1">
        <w:t>чтение и запись баз блюд пользователя</w:t>
      </w:r>
      <w:r w:rsidR="001D039C" w:rsidRPr="007D1EC1">
        <w:t>.</w:t>
      </w:r>
    </w:p>
    <w:p w:rsidR="00B42657" w:rsidRPr="007D1EC1" w:rsidRDefault="00B42657" w:rsidP="009161D3">
      <w:pPr>
        <w:pStyle w:val="10"/>
      </w:pPr>
      <w:r w:rsidRPr="007D1EC1">
        <w:t>Клиентские приложения:</w:t>
      </w:r>
    </w:p>
    <w:p w:rsidR="005502E5" w:rsidRPr="007D1EC1" w:rsidRDefault="00B42657" w:rsidP="009D4D6D">
      <w:pPr>
        <w:pStyle w:val="20"/>
      </w:pPr>
      <w:r w:rsidRPr="007D1EC1">
        <w:t>локальное приложение, которое будет установлено на ПК пользователя; должно использовать локальную базу данных с возможностью синхронизации с БД, хранящейся на сервере</w:t>
      </w:r>
      <w:r w:rsidR="00B442D2" w:rsidRPr="007D1EC1">
        <w:t>, посредством REST-сервиса</w:t>
      </w:r>
      <w:r w:rsidRPr="007D1EC1">
        <w:t>;</w:t>
      </w:r>
    </w:p>
    <w:p w:rsidR="005502E5" w:rsidRPr="007D1EC1" w:rsidRDefault="00B42657" w:rsidP="009D4D6D">
      <w:pPr>
        <w:pStyle w:val="20"/>
      </w:pPr>
      <w:r w:rsidRPr="007D1EC1">
        <w:t>web-приложение,</w:t>
      </w:r>
      <w:r w:rsidR="004B5B0B" w:rsidRPr="007D1EC1">
        <w:t xml:space="preserve"> позволяющее работать с системой с помощью web-браузера;</w:t>
      </w:r>
    </w:p>
    <w:p w:rsidR="00B42657" w:rsidRPr="007D1EC1" w:rsidRDefault="00B42657" w:rsidP="007D6E38">
      <w:pPr>
        <w:pStyle w:val="20"/>
      </w:pPr>
      <w:r w:rsidRPr="007D1EC1">
        <w:t xml:space="preserve">мобильное </w:t>
      </w:r>
      <w:r w:rsidR="008B170C" w:rsidRPr="007D1EC1">
        <w:rPr>
          <w:lang w:val="en-US"/>
        </w:rPr>
        <w:t>Android</w:t>
      </w:r>
      <w:r w:rsidR="008B170C" w:rsidRPr="007D1EC1">
        <w:t>-</w:t>
      </w:r>
      <w:r w:rsidRPr="007D1EC1">
        <w:t>приложение</w:t>
      </w:r>
      <w:r w:rsidR="004B5B0B" w:rsidRPr="007D1EC1">
        <w:t xml:space="preserve">, которое будет установлено на </w:t>
      </w:r>
      <w:r w:rsidR="00AA221E" w:rsidRPr="007D1EC1">
        <w:t>смартфоне (планшете)</w:t>
      </w:r>
      <w:r w:rsidR="004B5B0B" w:rsidRPr="007D1EC1">
        <w:t xml:space="preserve"> пользователя; должно использовать локальную базу данных с возможностью синхронизации с БД, хранящейся на сервере</w:t>
      </w:r>
      <w:r w:rsidR="00B442D2" w:rsidRPr="007D1EC1">
        <w:t>, посредством REST-сервиса</w:t>
      </w:r>
      <w:r w:rsidRPr="007D1EC1">
        <w:t>.</w:t>
      </w:r>
    </w:p>
    <w:p w:rsidR="00B42657" w:rsidRPr="007D1EC1" w:rsidRDefault="00B42657" w:rsidP="00441290">
      <w:pPr>
        <w:pStyle w:val="a1"/>
      </w:pPr>
      <w:r w:rsidRPr="007D1EC1">
        <w:t>Вс</w:t>
      </w:r>
      <w:r w:rsidR="007D6E38" w:rsidRPr="007D1EC1">
        <w:t>е клиентские приложения должны предоставлять следующие функции</w:t>
      </w:r>
      <w:r w:rsidRPr="007D1EC1">
        <w:t>:</w:t>
      </w:r>
    </w:p>
    <w:p w:rsidR="00B42657" w:rsidRPr="007D1EC1" w:rsidRDefault="00B42657" w:rsidP="00542E64">
      <w:pPr>
        <w:pStyle w:val="1"/>
      </w:pPr>
      <w:r w:rsidRPr="007D1EC1">
        <w:t>ведение дневника</w:t>
      </w:r>
      <w:r w:rsidR="00E13D9B" w:rsidRPr="007D1EC1">
        <w:t xml:space="preserve"> пользователя;</w:t>
      </w:r>
    </w:p>
    <w:p w:rsidR="00B42657" w:rsidRPr="007D1EC1" w:rsidRDefault="00B42657" w:rsidP="00542E64">
      <w:pPr>
        <w:pStyle w:val="1"/>
      </w:pPr>
      <w:r w:rsidRPr="007D1EC1">
        <w:t>ведение баз продуктов и блюд</w:t>
      </w:r>
      <w:r w:rsidR="00E13D9B" w:rsidRPr="007D1EC1">
        <w:t>;</w:t>
      </w:r>
    </w:p>
    <w:p w:rsidR="00B42657" w:rsidRPr="007D1EC1" w:rsidRDefault="00B442D2" w:rsidP="00542E64">
      <w:pPr>
        <w:pStyle w:val="1"/>
      </w:pPr>
      <w:r w:rsidRPr="007D1EC1">
        <w:t xml:space="preserve">статистический </w:t>
      </w:r>
      <w:r w:rsidR="00B42657" w:rsidRPr="007D1EC1">
        <w:t>анализ дневника пользователя</w:t>
      </w:r>
      <w:r w:rsidR="00E13D9B" w:rsidRPr="007D1EC1">
        <w:t>;</w:t>
      </w:r>
    </w:p>
    <w:p w:rsidR="00E13D9B" w:rsidRPr="007D1EC1" w:rsidRDefault="00E13D9B" w:rsidP="00542E64">
      <w:pPr>
        <w:pStyle w:val="1"/>
      </w:pPr>
      <w:r w:rsidRPr="007D1EC1">
        <w:t>построение адаптивной модели углеводного обмена;</w:t>
      </w:r>
    </w:p>
    <w:p w:rsidR="00B42657" w:rsidRPr="007D1EC1" w:rsidRDefault="00E13D9B" w:rsidP="00542E64">
      <w:pPr>
        <w:pStyle w:val="1"/>
      </w:pPr>
      <w:r w:rsidRPr="007D1EC1">
        <w:t>вычисление необходимой дозировки инсулина.</w:t>
      </w:r>
    </w:p>
    <w:p w:rsidR="00FD10FD" w:rsidRPr="007D1EC1" w:rsidRDefault="00B42657" w:rsidP="00441290">
      <w:pPr>
        <w:pStyle w:val="a1"/>
      </w:pPr>
      <w:r w:rsidRPr="007D1EC1">
        <w:lastRenderedPageBreak/>
        <w:t>При реализации клиентских приложений должны быть учтены следующие особенности</w:t>
      </w:r>
      <w:r w:rsidR="00471B0E" w:rsidRPr="007D1EC1">
        <w:t>:</w:t>
      </w:r>
    </w:p>
    <w:p w:rsidR="00B42657" w:rsidRPr="007D1EC1" w:rsidRDefault="00B42657" w:rsidP="00542E64">
      <w:pPr>
        <w:pStyle w:val="1"/>
      </w:pPr>
      <w:r w:rsidRPr="007D1EC1">
        <w:t>ограничения платформы реализации;</w:t>
      </w:r>
    </w:p>
    <w:p w:rsidR="00B42657" w:rsidRPr="007D1EC1" w:rsidRDefault="00B42657" w:rsidP="00542E64">
      <w:pPr>
        <w:pStyle w:val="1"/>
      </w:pPr>
      <w:r w:rsidRPr="007D1EC1">
        <w:t>характеристики устройств, на которых будет установлено клиентское приложение;</w:t>
      </w:r>
    </w:p>
    <w:p w:rsidR="00B42657" w:rsidRPr="007D1EC1" w:rsidRDefault="00B42657" w:rsidP="00542E64">
      <w:pPr>
        <w:pStyle w:val="1"/>
      </w:pPr>
      <w:r w:rsidRPr="007D1EC1">
        <w:t>организация хранения локальных данных;</w:t>
      </w:r>
    </w:p>
    <w:p w:rsidR="00B42657" w:rsidRPr="007D1EC1" w:rsidRDefault="00B42657" w:rsidP="00542E64">
      <w:pPr>
        <w:pStyle w:val="1"/>
      </w:pPr>
      <w:r w:rsidRPr="007D1EC1">
        <w:t>интерфейс пользователя.</w:t>
      </w:r>
    </w:p>
    <w:p w:rsidR="001A2E04" w:rsidRPr="007D1EC1" w:rsidRDefault="00816E9B" w:rsidP="00142879">
      <w:pPr>
        <w:pStyle w:val="1a"/>
      </w:pPr>
      <w:bookmarkStart w:id="2" w:name="_Toc390441115"/>
      <w:r w:rsidRPr="007D1EC1">
        <w:lastRenderedPageBreak/>
        <w:t>2</w:t>
      </w:r>
      <w:r w:rsidR="001A2E04" w:rsidRPr="007D1EC1">
        <w:t>. Анализ задачи</w:t>
      </w:r>
      <w:bookmarkEnd w:id="2"/>
    </w:p>
    <w:p w:rsidR="005E6C26" w:rsidRPr="007D1EC1" w:rsidRDefault="005E6C26" w:rsidP="00A154A1">
      <w:pPr>
        <w:pStyle w:val="29"/>
      </w:pPr>
      <w:bookmarkStart w:id="3" w:name="_Toc390441116"/>
      <w:r w:rsidRPr="007D1EC1">
        <w:t>2.1. REST-сервис</w:t>
      </w:r>
      <w:bookmarkEnd w:id="3"/>
    </w:p>
    <w:p w:rsidR="00CA7363" w:rsidRPr="007D1EC1" w:rsidRDefault="005E6C26" w:rsidP="00CE208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Необходимо создать </w:t>
      </w:r>
      <w:r w:rsidR="00142879" w:rsidRPr="007D1EC1">
        <w:rPr>
          <w:rFonts w:eastAsia="TimesNewRoman+1+1"/>
        </w:rPr>
        <w:t>интерфейс прикладного программирования (</w:t>
      </w:r>
      <w:r w:rsidRPr="007D1EC1">
        <w:rPr>
          <w:rFonts w:eastAsia="TimesNewRoman+1+1"/>
        </w:rPr>
        <w:t>API</w:t>
      </w:r>
      <w:r w:rsidR="00142879" w:rsidRPr="007D1EC1">
        <w:rPr>
          <w:rFonts w:eastAsia="TimesNewRoman+1+1"/>
        </w:rPr>
        <w:t>)</w:t>
      </w:r>
      <w:r w:rsidRPr="007D1EC1">
        <w:rPr>
          <w:rFonts w:eastAsia="TimesNewRoman+1+1"/>
        </w:rPr>
        <w:t xml:space="preserve"> для обработки HTTP-запросов клиентских приложений. Запросы можно разделить на несколько категорий, перечисленных ниже</w:t>
      </w:r>
      <w:r w:rsidR="00142879" w:rsidRPr="007D1EC1">
        <w:rPr>
          <w:rFonts w:eastAsia="TimesNewRoman+1+1"/>
        </w:rPr>
        <w:t>: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Работа с учётными записями пользователей и информацией</w:t>
      </w:r>
      <w:r w:rsidR="00785DD2" w:rsidRPr="007D1EC1">
        <w:rPr>
          <w:rFonts w:eastAsia="TimesNewRoman+1+1"/>
        </w:rPr>
        <w:t xml:space="preserve"> о сервере</w:t>
      </w:r>
      <w:r w:rsidRPr="007D1EC1">
        <w:rPr>
          <w:rFonts w:eastAsia="TimesNewRoman+1+1"/>
        </w:rPr>
        <w:t>:</w:t>
      </w:r>
    </w:p>
    <w:p w:rsidR="005E6C26" w:rsidRPr="007D1EC1" w:rsidRDefault="005E6C26" w:rsidP="000142A9">
      <w:pPr>
        <w:pStyle w:val="2"/>
      </w:pPr>
      <w:r w:rsidRPr="007D1EC1">
        <w:t>получение версии API сервера;</w:t>
      </w:r>
    </w:p>
    <w:p w:rsidR="005E6C26" w:rsidRPr="007D1EC1" w:rsidRDefault="005E6C26" w:rsidP="000142A9">
      <w:pPr>
        <w:pStyle w:val="2"/>
      </w:pPr>
      <w:r w:rsidRPr="007D1EC1">
        <w:t>защита от неавторизованного</w:t>
      </w:r>
      <w:r w:rsidR="00CA7363" w:rsidRPr="007D1EC1">
        <w:t xml:space="preserve"> </w:t>
      </w:r>
      <w:r w:rsidRPr="007D1EC1">
        <w:t>доступа;</w:t>
      </w:r>
    </w:p>
    <w:p w:rsidR="005E6C26" w:rsidRPr="007D1EC1" w:rsidRDefault="005E6C26" w:rsidP="000142A9">
      <w:pPr>
        <w:pStyle w:val="2"/>
      </w:pPr>
      <w:r w:rsidRPr="007D1EC1">
        <w:t>авторизация пользователей;</w:t>
      </w:r>
    </w:p>
    <w:p w:rsidR="005E6C26" w:rsidRPr="007D1EC1" w:rsidRDefault="005E6C26" w:rsidP="000142A9">
      <w:pPr>
        <w:pStyle w:val="2"/>
      </w:pPr>
      <w:r w:rsidRPr="007D1EC1">
        <w:t>выход из системы.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Работа с базами данных:</w:t>
      </w:r>
    </w:p>
    <w:p w:rsidR="004E09E1" w:rsidRPr="007D1EC1" w:rsidRDefault="005E6C26" w:rsidP="000142A9">
      <w:pPr>
        <w:pStyle w:val="2"/>
      </w:pPr>
      <w:r w:rsidRPr="007D1EC1">
        <w:t xml:space="preserve">синхронизация дневника, который хранится локально у пользователя, с дневником, хранящимся в БД на сервере и связанным </w:t>
      </w:r>
      <w:r w:rsidR="00C5037F" w:rsidRPr="007D1EC1">
        <w:t>с учётной записью пользователя (э</w:t>
      </w:r>
      <w:r w:rsidRPr="007D1EC1">
        <w:t>то необходимо для повышения надёжности хранения данных пользователя, а также предоставления возможности вести дневник одновременно на нескольких устройствах</w:t>
      </w:r>
      <w:r w:rsidR="00C5037F" w:rsidRPr="007D1EC1">
        <w:t>)</w:t>
      </w:r>
      <w:r w:rsidRPr="007D1EC1">
        <w:t>;</w:t>
      </w:r>
    </w:p>
    <w:p w:rsidR="005E6C26" w:rsidRPr="007D1EC1" w:rsidRDefault="005E6C26" w:rsidP="000142A9">
      <w:pPr>
        <w:pStyle w:val="2"/>
      </w:pPr>
      <w:r w:rsidRPr="007D1EC1">
        <w:t>синхронизация баз продуктов</w:t>
      </w:r>
      <w:r w:rsidR="00C5037F" w:rsidRPr="007D1EC1">
        <w:t xml:space="preserve"> и </w:t>
      </w:r>
      <w:r w:rsidR="00785DD2" w:rsidRPr="007D1EC1">
        <w:t>блюд</w:t>
      </w:r>
      <w:r w:rsidR="00C5037F" w:rsidRPr="007D1EC1">
        <w:t xml:space="preserve"> (э</w:t>
      </w:r>
      <w:r w:rsidRPr="007D1EC1">
        <w:t>то необходимо для тех же целей, что и синхронизация дневника</w:t>
      </w:r>
      <w:r w:rsidR="00C5037F" w:rsidRPr="007D1EC1">
        <w:t>)</w:t>
      </w:r>
      <w:r w:rsidR="004E09E1" w:rsidRPr="007D1EC1">
        <w:t>.</w:t>
      </w:r>
    </w:p>
    <w:p w:rsidR="00942087" w:rsidRPr="007D1EC1" w:rsidRDefault="00942087" w:rsidP="00A154A1">
      <w:pPr>
        <w:pStyle w:val="29"/>
      </w:pPr>
      <w:bookmarkStart w:id="4" w:name="_Toc390441117"/>
      <w:r w:rsidRPr="007D1EC1">
        <w:t>2.2. Общая функциональность клиентских приложений</w:t>
      </w:r>
      <w:bookmarkEnd w:id="4"/>
    </w:p>
    <w:p w:rsidR="00942087" w:rsidRPr="007D1EC1" w:rsidRDefault="00942087" w:rsidP="00A154A1">
      <w:pPr>
        <w:pStyle w:val="34"/>
      </w:pPr>
      <w:r w:rsidRPr="007D1EC1">
        <w:t>2.2.1. Общие требования</w:t>
      </w:r>
    </w:p>
    <w:p w:rsidR="00942087" w:rsidRPr="007D1EC1" w:rsidRDefault="00942087" w:rsidP="00CE208B">
      <w:pPr>
        <w:pStyle w:val="a1"/>
      </w:pPr>
      <w:r w:rsidRPr="007D1EC1">
        <w:t>Дата и время в приложении должны храниться в формате UTC, однако при вводе/выводе пользователь должен видеть информацию в своём текущем часовом поясе, определяемом системой.</w:t>
      </w:r>
    </w:p>
    <w:p w:rsidR="00D7434F" w:rsidRPr="007D1EC1" w:rsidRDefault="00D7434F" w:rsidP="00CE208B">
      <w:pPr>
        <w:pStyle w:val="a1"/>
      </w:pPr>
      <w:r w:rsidRPr="007D1EC1">
        <w:t>Все поля ввода массы должны поддерживать использование простых выражений с четырьмя арифметическими операциями.</w:t>
      </w:r>
    </w:p>
    <w:p w:rsidR="00744087" w:rsidRPr="007D1EC1" w:rsidRDefault="00744087" w:rsidP="00A154A1">
      <w:pPr>
        <w:pStyle w:val="34"/>
      </w:pPr>
      <w:r w:rsidRPr="007D1EC1">
        <w:lastRenderedPageBreak/>
        <w:t>2.2.2. Базы продуктов и блюд</w:t>
      </w:r>
    </w:p>
    <w:p w:rsidR="00744087" w:rsidRPr="007D1EC1" w:rsidRDefault="00744087" w:rsidP="0029275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Пользователь должен иметь возможность хранить, просматривать, создавать и редактировать продукты и блюда.</w:t>
      </w:r>
    </w:p>
    <w:p w:rsidR="00744087" w:rsidRPr="007D1EC1" w:rsidRDefault="00744087" w:rsidP="0029275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Каждый продукт </w:t>
      </w:r>
      <w:r w:rsidR="00142879" w:rsidRPr="007D1EC1">
        <w:rPr>
          <w:rFonts w:eastAsia="TimesNewRoman+1+1"/>
        </w:rPr>
        <w:t>должен содержать</w:t>
      </w:r>
      <w:r w:rsidRPr="007D1EC1">
        <w:rPr>
          <w:rFonts w:eastAsia="TimesNewRoman+1+1"/>
        </w:rPr>
        <w:t>: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название;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относительное содержание белков (на 100 г);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относительное содержание жиров (на 100 г);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относительное содержание углеводов (на 100 г);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относительная калорийность (на 100 г);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метка «источник информации», возможные значения:</w:t>
      </w:r>
    </w:p>
    <w:p w:rsidR="00744087" w:rsidRPr="007D1EC1" w:rsidRDefault="00744087" w:rsidP="000142A9">
      <w:pPr>
        <w:pStyle w:val="2"/>
      </w:pPr>
      <w:r w:rsidRPr="007D1EC1">
        <w:t>этикетка;</w:t>
      </w:r>
    </w:p>
    <w:p w:rsidR="00744087" w:rsidRPr="007D1EC1" w:rsidRDefault="00744087" w:rsidP="000142A9">
      <w:pPr>
        <w:pStyle w:val="2"/>
      </w:pPr>
      <w:r w:rsidRPr="007D1EC1">
        <w:t>таблица.</w:t>
      </w:r>
    </w:p>
    <w:p w:rsidR="00744087" w:rsidRPr="007D1EC1" w:rsidRDefault="00744087" w:rsidP="00D2200D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Каждое блюдо </w:t>
      </w:r>
      <w:r w:rsidR="0094383D" w:rsidRPr="007D1EC1">
        <w:rPr>
          <w:rFonts w:eastAsia="TimesNewRoman+1+1"/>
        </w:rPr>
        <w:t>должно содержать</w:t>
      </w:r>
      <w:r w:rsidRPr="007D1EC1">
        <w:rPr>
          <w:rFonts w:eastAsia="TimesNewRoman+1+1"/>
        </w:rPr>
        <w:t xml:space="preserve"> следующую информацию: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название;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вес готового блюда (опционально);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состав </w:t>
      </w:r>
      <w:r w:rsidR="008D2B81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список продуктов/блюд, каждый из которых содержит </w:t>
      </w:r>
      <w:r w:rsidR="008D2B81" w:rsidRPr="007D1EC1">
        <w:rPr>
          <w:rFonts w:eastAsia="TimesNewRoman+1+1"/>
        </w:rPr>
        <w:t xml:space="preserve">следующую </w:t>
      </w:r>
      <w:r w:rsidRPr="007D1EC1">
        <w:rPr>
          <w:rFonts w:eastAsia="TimesNewRoman+1+1"/>
        </w:rPr>
        <w:t>информацию:</w:t>
      </w:r>
    </w:p>
    <w:p w:rsidR="00744087" w:rsidRPr="007D1EC1" w:rsidRDefault="00744087" w:rsidP="000142A9">
      <w:pPr>
        <w:pStyle w:val="2"/>
      </w:pPr>
      <w:r w:rsidRPr="007D1EC1">
        <w:t>название;</w:t>
      </w:r>
    </w:p>
    <w:p w:rsidR="00744087" w:rsidRPr="007D1EC1" w:rsidRDefault="00744087" w:rsidP="000142A9">
      <w:pPr>
        <w:pStyle w:val="2"/>
      </w:pPr>
      <w:r w:rsidRPr="007D1EC1">
        <w:t>относительное содержание белков (на 100 г);</w:t>
      </w:r>
    </w:p>
    <w:p w:rsidR="00744087" w:rsidRPr="007D1EC1" w:rsidRDefault="00744087" w:rsidP="000142A9">
      <w:pPr>
        <w:pStyle w:val="2"/>
      </w:pPr>
      <w:r w:rsidRPr="007D1EC1">
        <w:t>относительное содержание жиров (на 100 г);</w:t>
      </w:r>
    </w:p>
    <w:p w:rsidR="00744087" w:rsidRPr="007D1EC1" w:rsidRDefault="00744087" w:rsidP="000142A9">
      <w:pPr>
        <w:pStyle w:val="2"/>
      </w:pPr>
      <w:r w:rsidRPr="007D1EC1">
        <w:t>относительное содержание углеводов (на 100 г);</w:t>
      </w:r>
    </w:p>
    <w:p w:rsidR="00744087" w:rsidRPr="007D1EC1" w:rsidRDefault="00744087" w:rsidP="000142A9">
      <w:pPr>
        <w:pStyle w:val="2"/>
      </w:pPr>
      <w:r w:rsidRPr="007D1EC1">
        <w:t>относительная калорийность (на 100 г);</w:t>
      </w:r>
    </w:p>
    <w:p w:rsidR="00744087" w:rsidRPr="007D1EC1" w:rsidRDefault="00744087" w:rsidP="000142A9">
      <w:pPr>
        <w:pStyle w:val="2"/>
      </w:pPr>
      <w:r w:rsidRPr="007D1EC1">
        <w:t>масса</w:t>
      </w:r>
      <w:r w:rsidR="008D2B81" w:rsidRPr="007D1EC1">
        <w:t xml:space="preserve"> продукта/блюда</w:t>
      </w:r>
      <w:r w:rsidRPr="007D1EC1">
        <w:t>.</w:t>
      </w:r>
    </w:p>
    <w:p w:rsidR="00744087" w:rsidRPr="007D1EC1" w:rsidRDefault="00744087" w:rsidP="00D2200D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Дополнительные требования к интерфейсу: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пользователю должны быть доступны поля быстрого поиска продуктов и блюд: при вводе поисковой строки приложение должно фильтровать и отображать только те продукты (блюда), название которых включает в себя введённую поисковую строку;</w:t>
      </w:r>
    </w:p>
    <w:p w:rsidR="00744087" w:rsidRPr="007D1EC1" w:rsidRDefault="0074408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lastRenderedPageBreak/>
        <w:t>продукты и блюда должны иметь визуально различимые иконки, обеспечивающие цельность опыта взаимодействия пользователя (</w:t>
      </w:r>
      <w:proofErr w:type="spellStart"/>
      <w:r w:rsidRPr="007D1EC1">
        <w:rPr>
          <w:rFonts w:eastAsia="TimesNewRoman+1+1"/>
        </w:rPr>
        <w:t>consistent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user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experience</w:t>
      </w:r>
      <w:proofErr w:type="spellEnd"/>
      <w:r w:rsidRPr="007D1EC1">
        <w:rPr>
          <w:rFonts w:eastAsia="TimesNewRoman+1+1"/>
        </w:rPr>
        <w:t>).</w:t>
      </w:r>
    </w:p>
    <w:p w:rsidR="005E6C26" w:rsidRPr="007D1EC1" w:rsidRDefault="00480664" w:rsidP="00A154A1">
      <w:pPr>
        <w:pStyle w:val="34"/>
      </w:pPr>
      <w:r w:rsidRPr="007D1EC1">
        <w:t>2</w:t>
      </w:r>
      <w:r w:rsidR="005E6C26" w:rsidRPr="007D1EC1">
        <w:t>.</w:t>
      </w:r>
      <w:r w:rsidRPr="007D1EC1">
        <w:t>2</w:t>
      </w:r>
      <w:r w:rsidR="005E6C26" w:rsidRPr="007D1EC1">
        <w:t>.</w:t>
      </w:r>
      <w:r w:rsidRPr="007D1EC1">
        <w:t>3</w:t>
      </w:r>
      <w:r w:rsidR="005E6C26" w:rsidRPr="007D1EC1">
        <w:t>. Дневник пользователя</w:t>
      </w:r>
    </w:p>
    <w:p w:rsidR="005E6C26" w:rsidRPr="007D1EC1" w:rsidRDefault="005E6C26" w:rsidP="00B178A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Дневник пользователя представляет собой список записей одного из четырёх типов, перечисленных ниже. Приложение должно позволять пользователю создавать, просматривать и редактировать </w:t>
      </w:r>
      <w:r w:rsidR="00815B53" w:rsidRPr="007D1EC1">
        <w:rPr>
          <w:rFonts w:eastAsia="TimesNewRoman+1+1"/>
        </w:rPr>
        <w:t>следующие типы записей</w:t>
      </w:r>
      <w:r w:rsidRPr="007D1EC1">
        <w:rPr>
          <w:rFonts w:eastAsia="TimesNewRoman+1+1"/>
        </w:rPr>
        <w:t>: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замер СК (дата, время, значение СК в ммоль/л, наименование пальца, из которого бралась кровь для анализа);</w:t>
      </w:r>
    </w:p>
    <w:p w:rsidR="005E6C26" w:rsidRPr="007D1EC1" w:rsidRDefault="005E6C26" w:rsidP="000142A9">
      <w:pPr>
        <w:pStyle w:val="2"/>
      </w:pPr>
      <w:r w:rsidRPr="007D1EC1">
        <w:t>значение СК должно храниться с точностью до одного знака после запятой;</w:t>
      </w:r>
    </w:p>
    <w:p w:rsidR="005E6C26" w:rsidRPr="007D1EC1" w:rsidRDefault="005E6C26" w:rsidP="000142A9">
      <w:pPr>
        <w:pStyle w:val="2"/>
      </w:pPr>
      <w:r w:rsidRPr="007D1EC1">
        <w:t>при создании новой записи поле для указания пальца должно автоматически заполняться наименованием пальца, следующего за тем, из которого последний раз бралась кровь;</w:t>
      </w:r>
    </w:p>
    <w:p w:rsidR="005E6C26" w:rsidRPr="007D1EC1" w:rsidRDefault="005E6C26" w:rsidP="000142A9">
      <w:pPr>
        <w:pStyle w:val="2"/>
      </w:pPr>
      <w:r w:rsidRPr="007D1EC1">
        <w:t>все десять пальцев должны чередоваться по кругу: левый большой, левый указательный, левый средний, левый безымянный, левый мизинец, правый мизинец, правый безымянный, правый средний, правый указательный, правый большой</w:t>
      </w:r>
      <w:r w:rsidR="00D02DF4" w:rsidRPr="007D1EC1">
        <w:t xml:space="preserve"> – это необходимо для равномерного распределения проколов пальцев и улучшения их зажив</w:t>
      </w:r>
      <w:r w:rsidR="00150BBF" w:rsidRPr="007D1EC1">
        <w:t>а</w:t>
      </w:r>
      <w:r w:rsidR="00D02DF4" w:rsidRPr="007D1EC1">
        <w:t>емости</w:t>
      </w:r>
      <w:r w:rsidRPr="007D1EC1">
        <w:t>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инъекция болюсного инсулина (дата, время и доза инсулина);</w:t>
      </w:r>
    </w:p>
    <w:p w:rsidR="005E6C26" w:rsidRPr="007D1EC1" w:rsidRDefault="005E6C26" w:rsidP="000142A9">
      <w:pPr>
        <w:pStyle w:val="2"/>
      </w:pPr>
      <w:r w:rsidRPr="007D1EC1">
        <w:t>доза инсулина должна храниться с точностью до одного знака после запятой;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приём пищи (дата, время, список продуктов);</w:t>
      </w:r>
    </w:p>
    <w:p w:rsidR="005E6C26" w:rsidRPr="007D1EC1" w:rsidRDefault="005E6C26" w:rsidP="000142A9">
      <w:pPr>
        <w:pStyle w:val="2"/>
      </w:pPr>
      <w:r w:rsidRPr="007D1EC1">
        <w:t xml:space="preserve">для каждого продукта в приёме пищи должна храниться информация об относительном (на 100 г) содержании белков, жиров, углеводов и калорийности, а также массе </w:t>
      </w:r>
      <w:r w:rsidR="00C5037F" w:rsidRPr="007D1EC1">
        <w:t>–</w:t>
      </w:r>
      <w:r w:rsidRPr="007D1EC1">
        <w:t xml:space="preserve"> всё с точностью до двух знаков после запятой;</w:t>
      </w:r>
    </w:p>
    <w:p w:rsidR="005E6C26" w:rsidRPr="007D1EC1" w:rsidRDefault="005E6C26" w:rsidP="000142A9">
      <w:pPr>
        <w:pStyle w:val="2"/>
      </w:pPr>
      <w:r w:rsidRPr="007D1EC1">
        <w:lastRenderedPageBreak/>
        <w:t xml:space="preserve">приём пищи должен иметь переключатель «стандартный / сокращённый постпрандиал», значение по умолчанию </w:t>
      </w:r>
      <w:r w:rsidR="00C5037F" w:rsidRPr="007D1EC1">
        <w:t>–</w:t>
      </w:r>
      <w:r w:rsidRPr="007D1EC1">
        <w:t xml:space="preserve"> «стандартный постпрандиал»;</w:t>
      </w:r>
    </w:p>
    <w:p w:rsidR="005E6C26" w:rsidRPr="007D1EC1" w:rsidRDefault="005E6C26" w:rsidP="000142A9">
      <w:pPr>
        <w:pStyle w:val="2"/>
      </w:pPr>
      <w:r w:rsidRPr="007D1EC1">
        <w:t>продукты для приёма пищи пользователь может выбирать из выпадающего списка автодополнения;</w:t>
      </w:r>
    </w:p>
    <w:p w:rsidR="005E6C26" w:rsidRPr="007D1EC1" w:rsidRDefault="005E6C26" w:rsidP="000142A9">
      <w:pPr>
        <w:pStyle w:val="2"/>
      </w:pPr>
      <w:r w:rsidRPr="007D1EC1">
        <w:t>в списке автодополнения должны присутствовать все продукты и блюда пользователя, отсортированные по частоте использования;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заметка (дата, время, текст заметки).</w:t>
      </w:r>
    </w:p>
    <w:p w:rsidR="00D5766F" w:rsidRPr="007D1EC1" w:rsidRDefault="00D5766F" w:rsidP="00A154A1">
      <w:pPr>
        <w:pStyle w:val="34"/>
      </w:pPr>
      <w:r w:rsidRPr="007D1EC1">
        <w:t>2.2.4</w:t>
      </w:r>
      <w:r w:rsidR="00090E62" w:rsidRPr="007D1EC1">
        <w:t>.</w:t>
      </w:r>
      <w:r w:rsidRPr="007D1EC1">
        <w:t xml:space="preserve"> Релевантная сортировка</w:t>
      </w:r>
    </w:p>
    <w:p w:rsidR="00D5766F" w:rsidRPr="007D1EC1" w:rsidRDefault="00D5766F" w:rsidP="000521A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повышения удобства пользователя продукты и блюда (пункты) в списке автодополнения должны быть отсортированы по убыванию релевантности. Релевантность каждого пункта определяется как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5766F" w:rsidRPr="007D1EC1" w:rsidTr="00AE3B41">
        <w:tc>
          <w:tcPr>
            <w:tcW w:w="357" w:type="pct"/>
          </w:tcPr>
          <w:p w:rsidR="00D5766F" w:rsidRPr="007D1EC1" w:rsidRDefault="00D5766F" w:rsidP="00AE3B41">
            <w:pPr>
              <w:ind w:firstLine="0"/>
              <w:rPr>
                <w:rFonts w:eastAsia="TimesNewRoman+1+1"/>
              </w:rPr>
            </w:pPr>
          </w:p>
        </w:tc>
        <w:tc>
          <w:tcPr>
            <w:tcW w:w="4286" w:type="pct"/>
          </w:tcPr>
          <w:p w:rsidR="00D5766F" w:rsidRPr="007D1EC1" w:rsidRDefault="00B255DD" w:rsidP="00781BB4">
            <w:pPr>
              <w:keepNext/>
              <w:jc w:val="center"/>
            </w:pPr>
            <m:oMath>
              <m:sSub>
                <m:sSubPr>
                  <m:ctrlPr>
                    <w:rPr>
                      <w:rFonts w:ascii="Cambria Math" w:eastAsia="TimesNewRoman+1+1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=</m:t>
              </m:r>
              <m:nary>
                <m:naryPr>
                  <m:chr m:val="∑"/>
                  <m:limLoc m:val="undOvr"/>
                  <m:grow m:val="on"/>
                  <m:ctrlPr>
                    <w:rPr>
                      <w:rFonts w:ascii="Cambria Math" w:eastAsia="TimesNewRoman+1+1" w:hAnsi="Cambria Math"/>
                      <w:lang w:val="ru-R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NewRoman+1+1" w:hAnsi="Cambria Math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</w:rPr>
                        <m:t>n</m:t>
                      </m:r>
                      <m:ctrlPr>
                        <w:rPr>
                          <w:rFonts w:ascii="Cambria Math" w:eastAsia="TimesNewRoman+1+1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</w:rPr>
                        <m:t>k</m:t>
                      </m:r>
                      <m:ctrlPr>
                        <w:rPr>
                          <w:rFonts w:ascii="Cambria Math" w:eastAsia="TimesNewRoman+1+1" w:hAnsi="Cambria Math"/>
                        </w:rPr>
                      </m:ctrlP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eastAsia="TimesNewRoman+1+1" w:hAnsi="Cambria Math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now</m:t>
                              </m: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-t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ki</m:t>
                          </m:r>
                        </m:sub>
                      </m:sSub>
                    </m:e>
                  </m:d>
                </m:e>
              </m:nary>
            </m:oMath>
            <w:r w:rsidR="00781BB4" w:rsidRPr="007D1EC1">
              <w:t>,</w:t>
            </w:r>
          </w:p>
        </w:tc>
        <w:tc>
          <w:tcPr>
            <w:tcW w:w="357" w:type="pct"/>
            <w:vAlign w:val="center"/>
          </w:tcPr>
          <w:p w:rsidR="00D5766F" w:rsidRPr="007D1EC1" w:rsidRDefault="00D5766F" w:rsidP="00AE3B41">
            <w:pPr>
              <w:keepNext/>
              <w:ind w:firstLine="0"/>
              <w:jc w:val="center"/>
              <w:rPr>
                <w:rFonts w:eastAsia="TimesNewRoman+1+1"/>
                <w:lang w:val="ru-RU"/>
              </w:rPr>
            </w:pPr>
            <w:r w:rsidRPr="007D1EC1">
              <w:rPr>
                <w:lang w:val="ru-RU"/>
              </w:rPr>
              <w:t>(</w:t>
            </w:r>
            <w:r w:rsidR="00B255DD" w:rsidRPr="007D1EC1">
              <w:fldChar w:fldCharType="begin"/>
            </w:r>
            <w:r w:rsidRPr="007D1EC1">
              <w:rPr>
                <w:lang w:val="ru-RU"/>
              </w:rPr>
              <w:instrText xml:space="preserve"> </w:instrText>
            </w:r>
            <w:r w:rsidRPr="007D1EC1">
              <w:instrText>SEQ</w:instrText>
            </w:r>
            <w:r w:rsidRPr="007D1EC1">
              <w:rPr>
                <w:lang w:val="ru-RU"/>
              </w:rPr>
              <w:instrText xml:space="preserve"> ( \* </w:instrText>
            </w:r>
            <w:r w:rsidRPr="007D1EC1">
              <w:instrText>ARABIC</w:instrText>
            </w:r>
            <w:r w:rsidRPr="007D1EC1">
              <w:rPr>
                <w:lang w:val="ru-RU"/>
              </w:rPr>
              <w:instrText xml:space="preserve"> </w:instrText>
            </w:r>
            <w:r w:rsidR="00B255DD" w:rsidRPr="007D1EC1">
              <w:fldChar w:fldCharType="separate"/>
            </w:r>
            <w:r w:rsidR="00180205" w:rsidRPr="007D1EC1">
              <w:rPr>
                <w:noProof/>
                <w:lang w:val="ru-RU"/>
              </w:rPr>
              <w:t>1</w:t>
            </w:r>
            <w:r w:rsidR="00B255DD" w:rsidRPr="007D1EC1">
              <w:fldChar w:fldCharType="end"/>
            </w:r>
            <w:r w:rsidRPr="007D1EC1">
              <w:rPr>
                <w:lang w:val="ru-RU"/>
              </w:rPr>
              <w:t>)</w:t>
            </w:r>
          </w:p>
        </w:tc>
      </w:tr>
      <w:tr w:rsidR="00D5766F" w:rsidRPr="007D1EC1" w:rsidTr="00AE3B41">
        <w:tc>
          <w:tcPr>
            <w:tcW w:w="357" w:type="pct"/>
          </w:tcPr>
          <w:p w:rsidR="00D5766F" w:rsidRPr="007D1EC1" w:rsidRDefault="00D5766F" w:rsidP="00AE3B41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5766F" w:rsidRPr="007D1EC1" w:rsidRDefault="00150BBF" w:rsidP="00781BB4">
            <w:pPr>
              <w:ind w:firstLine="0"/>
              <w:jc w:val="center"/>
              <w:rPr>
                <w:rFonts w:eastAsia="TimesNewRoman+1+1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L</m:t>
              </m:r>
              <m:d>
                <m:dPr>
                  <m:ctrlPr>
                    <w:rPr>
                      <w:rFonts w:ascii="Cambria Math" w:eastAsia="TimesNewRoman+1+1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="TimesNewRoman+1+1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NewRoman+1+1" w:hAnsi="Cambria Math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TimesNewRoman+1+1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1-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max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 xml:space="preserve">,  </m:t>
                      </m:r>
                      <m:r>
                        <w:rPr>
                          <w:rFonts w:ascii="Cambria Math" w:eastAsia="TimesNewRoman+1+1" w:hAnsi="Cambria Math"/>
                          <w:lang w:val="ru-RU"/>
                        </w:rPr>
                        <m:t>&amp;0≤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max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 xml:space="preserve">0,  </m:t>
                      </m:r>
                      <m:r>
                        <w:rPr>
                          <w:rFonts w:ascii="Cambria Math" w:eastAsia="TimesNewRoman+1+1" w:hAnsi="Cambria Math"/>
                          <w:lang w:val="ru-RU"/>
                        </w:rPr>
                        <m:t>&amp;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≥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max</m:t>
                          </m:r>
                        </m:sub>
                      </m:sSub>
                    </m:e>
                  </m:eqArr>
                </m:e>
              </m:d>
            </m:oMath>
            <w:r w:rsidR="00781BB4" w:rsidRPr="007D1EC1">
              <w:rPr>
                <w:rFonts w:eastAsia="TimesNewRoman+1+1"/>
                <w:lang w:val="ru-RU"/>
              </w:rPr>
              <w:t>,</w:t>
            </w:r>
          </w:p>
        </w:tc>
        <w:tc>
          <w:tcPr>
            <w:tcW w:w="357" w:type="pct"/>
            <w:vAlign w:val="center"/>
          </w:tcPr>
          <w:p w:rsidR="00D5766F" w:rsidRPr="007D1EC1" w:rsidRDefault="00D5766F" w:rsidP="00AE3B41">
            <w:pPr>
              <w:keepNext/>
              <w:ind w:firstLine="0"/>
              <w:jc w:val="center"/>
              <w:rPr>
                <w:rFonts w:eastAsia="TimesNewRoman+1+1"/>
                <w:lang w:val="ru-RU"/>
              </w:rPr>
            </w:pPr>
            <w:r w:rsidRPr="007D1EC1">
              <w:rPr>
                <w:lang w:val="ru-RU"/>
              </w:rPr>
              <w:t>(2)</w:t>
            </w:r>
          </w:p>
        </w:tc>
      </w:tr>
    </w:tbl>
    <w:p w:rsidR="00D5766F" w:rsidRPr="007D1EC1" w:rsidRDefault="00694A64" w:rsidP="00D5766F">
      <w:pPr>
        <w:ind w:firstLine="0"/>
        <w:rPr>
          <w:rFonts w:eastAsia="TimesNewRoman+1+1"/>
        </w:rPr>
      </w:pPr>
      <w:r w:rsidRPr="007D1EC1">
        <w:rPr>
          <w:rFonts w:eastAsia="TimesNewRoman+1+1"/>
          <w:lang w:val="ru-RU"/>
        </w:rPr>
        <w:t>г</w:t>
      </w:r>
      <w:r w:rsidR="00D5766F" w:rsidRPr="007D1EC1">
        <w:rPr>
          <w:rFonts w:eastAsia="TimesNewRoman+1+1"/>
          <w:lang w:val="ru-RU"/>
        </w:rPr>
        <w:t>де</w:t>
      </w:r>
    </w:p>
    <w:tbl>
      <w:tblPr>
        <w:tblStyle w:val="aff0"/>
        <w:tblW w:w="9356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1"/>
        <w:gridCol w:w="496"/>
        <w:gridCol w:w="7959"/>
      </w:tblGrid>
      <w:tr w:rsidR="00694A64" w:rsidRPr="007D1EC1" w:rsidTr="003A6498">
        <w:tc>
          <w:tcPr>
            <w:tcW w:w="901" w:type="dxa"/>
          </w:tcPr>
          <w:p w:rsidR="00694A64" w:rsidRPr="007D1EC1" w:rsidRDefault="00B255DD" w:rsidP="00DC7101">
            <w:pPr>
              <w:ind w:firstLine="0"/>
              <w:jc w:val="left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релевантность k-</w:t>
            </w:r>
            <w:proofErr w:type="spellStart"/>
            <w:r w:rsidRPr="007D1EC1">
              <w:rPr>
                <w:rFonts w:eastAsia="TimesNewRoman+1+1"/>
              </w:rPr>
              <w:t>го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пункта</w:t>
            </w:r>
            <w:proofErr w:type="spellEnd"/>
            <w:r w:rsidRPr="007D1EC1">
              <w:rPr>
                <w:rFonts w:eastAsia="TimesNewRoman+1+1"/>
              </w:rPr>
              <w:t>,</w:t>
            </w:r>
          </w:p>
        </w:tc>
      </w:tr>
      <w:tr w:rsidR="00694A64" w:rsidRPr="007D1EC1" w:rsidTr="003A6498">
        <w:tc>
          <w:tcPr>
            <w:tcW w:w="901" w:type="dxa"/>
          </w:tcPr>
          <w:p w:rsidR="00694A64" w:rsidRPr="007D1EC1" w:rsidRDefault="00B255DD" w:rsidP="00DC7101">
            <w:pPr>
              <w:ind w:firstLine="0"/>
              <w:jc w:val="left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количество раз, которое </w:t>
            </w:r>
            <w:r w:rsidRPr="007D1EC1">
              <w:rPr>
                <w:rFonts w:eastAsia="TimesNewRoman+1+1"/>
              </w:rPr>
              <w:t>k</w:t>
            </w:r>
            <w:r w:rsidRPr="007D1EC1">
              <w:rPr>
                <w:rFonts w:eastAsia="TimesNewRoman+1+1"/>
                <w:lang w:val="ru-RU"/>
              </w:rPr>
              <w:t>-</w:t>
            </w:r>
            <w:proofErr w:type="spellStart"/>
            <w:r w:rsidRPr="007D1EC1">
              <w:rPr>
                <w:rFonts w:eastAsia="TimesNewRoman+1+1"/>
                <w:lang w:val="ru-RU"/>
              </w:rPr>
              <w:t>й</w:t>
            </w:r>
            <w:proofErr w:type="spellEnd"/>
            <w:r w:rsidRPr="007D1EC1">
              <w:rPr>
                <w:rFonts w:eastAsia="TimesNewRoman+1+1"/>
                <w:lang w:val="ru-RU"/>
              </w:rPr>
              <w:t xml:space="preserve"> пункт встретился в дневнике за период </w:t>
            </w:r>
            <m:oMath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[</m:t>
              </m:r>
              <m:sSub>
                <m:sSubPr>
                  <m:ctrlPr>
                    <w:rPr>
                      <w:rFonts w:ascii="Cambria Math" w:eastAsia="TimesNewRoman+1+1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now</m:t>
                  </m:r>
                </m:sub>
              </m:sSub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="TimesNewRoman+1+1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]</m:t>
              </m:r>
            </m:oMath>
            <w:r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94A64" w:rsidRPr="007D1EC1" w:rsidTr="003A6498">
        <w:tc>
          <w:tcPr>
            <w:tcW w:w="901" w:type="dxa"/>
          </w:tcPr>
          <w:p w:rsidR="00694A64" w:rsidRPr="007D1EC1" w:rsidRDefault="00150BBF" w:rsidP="00DC7101">
            <w:pPr>
              <w:ind w:firstLine="0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функция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взвешивания</w:t>
            </w:r>
            <w:proofErr w:type="spellEnd"/>
            <w:r w:rsidRPr="007D1EC1">
              <w:rPr>
                <w:rFonts w:eastAsia="TimesNewRoman+1+1"/>
              </w:rPr>
              <w:t>,</w:t>
            </w:r>
          </w:p>
        </w:tc>
      </w:tr>
      <w:tr w:rsidR="00694A64" w:rsidRPr="007D1EC1" w:rsidTr="003A6498">
        <w:tc>
          <w:tcPr>
            <w:tcW w:w="901" w:type="dxa"/>
          </w:tcPr>
          <w:p w:rsidR="00694A64" w:rsidRPr="007D1EC1" w:rsidRDefault="00B255DD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now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текущее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время</w:t>
            </w:r>
            <w:proofErr w:type="spellEnd"/>
            <w:r w:rsidRPr="007D1EC1">
              <w:rPr>
                <w:rFonts w:eastAsia="TimesNewRoman+1+1"/>
              </w:rPr>
              <w:t>,</w:t>
            </w:r>
          </w:p>
        </w:tc>
      </w:tr>
      <w:tr w:rsidR="00694A64" w:rsidRPr="007D1EC1" w:rsidTr="003A6498">
        <w:tc>
          <w:tcPr>
            <w:tcW w:w="901" w:type="dxa"/>
          </w:tcPr>
          <w:p w:rsidR="00694A64" w:rsidRPr="007D1EC1" w:rsidRDefault="00B255DD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ki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момент времени, в который </w:t>
            </w:r>
            <w:r w:rsidRPr="007D1EC1">
              <w:rPr>
                <w:rFonts w:eastAsia="TimesNewRoman+1+1"/>
              </w:rPr>
              <w:t>k</w:t>
            </w:r>
            <w:r w:rsidRPr="007D1EC1">
              <w:rPr>
                <w:rFonts w:eastAsia="TimesNewRoman+1+1"/>
                <w:lang w:val="ru-RU"/>
              </w:rPr>
              <w:t>-</w:t>
            </w:r>
            <w:proofErr w:type="spellStart"/>
            <w:r w:rsidRPr="007D1EC1">
              <w:rPr>
                <w:rFonts w:eastAsia="TimesNewRoman+1+1"/>
                <w:lang w:val="ru-RU"/>
              </w:rPr>
              <w:t>й</w:t>
            </w:r>
            <w:proofErr w:type="spellEnd"/>
            <w:r w:rsidRPr="007D1EC1">
              <w:rPr>
                <w:rFonts w:eastAsia="TimesNewRoman+1+1"/>
                <w:lang w:val="ru-RU"/>
              </w:rPr>
              <w:t xml:space="preserve"> пункт встретился в дневнике </w:t>
            </w:r>
            <w:proofErr w:type="spellStart"/>
            <w:r w:rsidRPr="007D1EC1">
              <w:rPr>
                <w:rFonts w:eastAsia="TimesNewRoman+1+1"/>
              </w:rPr>
              <w:t>i</w:t>
            </w:r>
            <w:proofErr w:type="spellEnd"/>
            <w:r w:rsidRPr="007D1EC1">
              <w:rPr>
                <w:rFonts w:eastAsia="TimesNewRoman+1+1"/>
                <w:lang w:val="ru-RU"/>
              </w:rPr>
              <w:t>-</w:t>
            </w:r>
            <w:proofErr w:type="spellStart"/>
            <w:r w:rsidRPr="007D1EC1">
              <w:rPr>
                <w:rFonts w:eastAsia="TimesNewRoman+1+1"/>
                <w:lang w:val="ru-RU"/>
              </w:rPr>
              <w:t>й</w:t>
            </w:r>
            <w:proofErr w:type="spellEnd"/>
            <w:r w:rsidRPr="007D1EC1">
              <w:rPr>
                <w:rFonts w:eastAsia="TimesNewRoman+1+1"/>
                <w:lang w:val="ru-RU"/>
              </w:rPr>
              <w:t xml:space="preserve"> раз,</w:t>
            </w:r>
          </w:p>
        </w:tc>
      </w:tr>
      <w:tr w:rsidR="00694A64" w:rsidRPr="007D1EC1" w:rsidTr="003A6498">
        <w:tc>
          <w:tcPr>
            <w:tcW w:w="901" w:type="dxa"/>
          </w:tcPr>
          <w:p w:rsidR="00694A64" w:rsidRPr="007D1EC1" w:rsidRDefault="00B255DD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94A64" w:rsidRPr="007D1EC1" w:rsidRDefault="00694A64" w:rsidP="00DC7101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94A64" w:rsidRPr="007D1EC1" w:rsidRDefault="00694A64" w:rsidP="00D5766F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определяет интервал анализа дневника (по умолчанию </w:t>
            </w:r>
            <w:r w:rsidR="00C5037F" w:rsidRPr="007D1EC1">
              <w:rPr>
                <w:rFonts w:eastAsia="TimesNewRoman+1+1"/>
                <w:lang w:val="ru-RU"/>
              </w:rPr>
              <w:t>–</w:t>
            </w:r>
            <w:r w:rsidRPr="007D1EC1">
              <w:rPr>
                <w:rFonts w:eastAsia="TimesNewRoman+1+1"/>
                <w:lang w:val="ru-RU"/>
              </w:rPr>
              <w:t xml:space="preserve"> один месяц).</w:t>
            </w:r>
          </w:p>
        </w:tc>
      </w:tr>
    </w:tbl>
    <w:p w:rsidR="00D87BBE" w:rsidRPr="007D1EC1" w:rsidRDefault="00D87BBE" w:rsidP="00A154A1">
      <w:pPr>
        <w:pStyle w:val="34"/>
      </w:pPr>
      <w:r w:rsidRPr="007D1EC1">
        <w:lastRenderedPageBreak/>
        <w:t>2.2.</w:t>
      </w:r>
      <w:r w:rsidR="00D5766F" w:rsidRPr="007D1EC1">
        <w:t>5</w:t>
      </w:r>
      <w:r w:rsidRPr="007D1EC1">
        <w:t>. Математическая модель углеводного обмена</w:t>
      </w:r>
    </w:p>
    <w:p w:rsidR="00D87BBE" w:rsidRPr="007D1EC1" w:rsidRDefault="00D87BBE" w:rsidP="00C407D3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моделирования углеводного обмена используе</w:t>
      </w:r>
      <w:r w:rsidR="00741725" w:rsidRPr="007D1EC1">
        <w:rPr>
          <w:rFonts w:eastAsia="TimesNewRoman+1+1"/>
        </w:rPr>
        <w:t>тся</w:t>
      </w:r>
      <w:r w:rsidRPr="007D1EC1">
        <w:rPr>
          <w:rFonts w:eastAsia="TimesNewRoman+1+1"/>
        </w:rPr>
        <w:t xml:space="preserve"> следующее уравнение:</w:t>
      </w:r>
    </w:p>
    <w:tbl>
      <w:tblPr>
        <w:tblStyle w:val="2d"/>
        <w:tblW w:w="5000" w:type="pct"/>
        <w:tblLook w:val="04A0"/>
      </w:tblPr>
      <w:tblGrid>
        <w:gridCol w:w="734"/>
        <w:gridCol w:w="8810"/>
        <w:gridCol w:w="734"/>
      </w:tblGrid>
      <w:tr w:rsidR="005822A5" w:rsidRPr="007D1EC1" w:rsidTr="00C00190">
        <w:tc>
          <w:tcPr>
            <w:tcW w:w="350" w:type="pct"/>
          </w:tcPr>
          <w:p w:rsidR="005822A5" w:rsidRPr="007D1EC1" w:rsidRDefault="005822A5" w:rsidP="001D6D88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00" w:type="pct"/>
          </w:tcPr>
          <w:p w:rsidR="005822A5" w:rsidRPr="007D1EC1" w:rsidRDefault="00B255DD" w:rsidP="001D6D88">
            <w:pPr>
              <w:ind w:firstLine="0"/>
              <w:jc w:val="center"/>
              <w:rPr>
                <w:rFonts w:eastAsia="TimesNewRoman+1+1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TimesNewRoman+1+1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lang w:val="ru-RU"/>
                    </w:rPr>
                    <m:t>BS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lang w:val="ru-RU"/>
                    </w:rPr>
                    <m:t>in</m:t>
                  </m:r>
                </m:sub>
              </m:sSub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+k∙carbs+p∙prots-q∙ins=</m:t>
              </m:r>
              <m:sSub>
                <m:sSubPr>
                  <m:ctrlPr>
                    <w:rPr>
                      <w:rFonts w:ascii="Cambria Math" w:eastAsia="TimesNewRoman+1+1" w:hAnsi="Cambria Math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lang w:val="ru-RU"/>
                    </w:rPr>
                    <m:t>BS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lang w:val="ru-RU"/>
                    </w:rPr>
                    <m:t>out</m:t>
                  </m:r>
                </m:sub>
              </m:sSub>
            </m:oMath>
            <w:r w:rsidR="005822A5" w:rsidRPr="007D1EC1">
              <w:rPr>
                <w:rFonts w:eastAsia="TimesNewRoman+1+1"/>
                <w:lang w:val="ru-RU"/>
              </w:rPr>
              <w:t>,</w:t>
            </w:r>
          </w:p>
        </w:tc>
        <w:tc>
          <w:tcPr>
            <w:tcW w:w="350" w:type="pct"/>
          </w:tcPr>
          <w:p w:rsidR="005822A5" w:rsidRPr="007D1EC1" w:rsidRDefault="005822A5" w:rsidP="001D6D88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</w:t>
            </w:r>
            <w:r w:rsidRPr="007D1EC1">
              <w:rPr>
                <w:lang w:val="ru-RU"/>
              </w:rPr>
              <w:t>3</w:t>
            </w:r>
            <w:r w:rsidRPr="007D1EC1">
              <w:t>)</w:t>
            </w:r>
          </w:p>
        </w:tc>
      </w:tr>
    </w:tbl>
    <w:p w:rsidR="00D87BBE" w:rsidRPr="007D1EC1" w:rsidRDefault="008151D8" w:rsidP="00F95E24">
      <w:pPr>
        <w:pStyle w:val="a1"/>
        <w:ind w:firstLine="0"/>
        <w:rPr>
          <w:rFonts w:eastAsia="TimesNewRoman+1+1"/>
        </w:rPr>
      </w:pPr>
      <w:r w:rsidRPr="007D1EC1">
        <w:rPr>
          <w:rFonts w:eastAsia="TimesNewRoman+1+1"/>
        </w:rPr>
        <w:t>г</w:t>
      </w:r>
      <w:r w:rsidR="00D87BBE" w:rsidRPr="007D1EC1">
        <w:rPr>
          <w:rFonts w:eastAsia="TimesNewRoman+1+1"/>
        </w:rPr>
        <w:t>де</w:t>
      </w:r>
    </w:p>
    <w:tbl>
      <w:tblPr>
        <w:tblStyle w:val="aff0"/>
        <w:tblW w:w="9356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1"/>
        <w:gridCol w:w="496"/>
        <w:gridCol w:w="7959"/>
      </w:tblGrid>
      <w:tr w:rsidR="008151D8" w:rsidRPr="007D1EC1" w:rsidTr="008A7C50">
        <w:tc>
          <w:tcPr>
            <w:tcW w:w="901" w:type="dxa"/>
          </w:tcPr>
          <w:p w:rsidR="008151D8" w:rsidRPr="007D1EC1" w:rsidRDefault="00B255DD" w:rsidP="00EB64C3">
            <w:pPr>
              <w:ind w:firstLine="0"/>
              <w:jc w:val="left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BS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</w:rPr>
            </w:pPr>
            <w:proofErr w:type="spellStart"/>
            <w:r w:rsidRPr="007D1EC1">
              <w:rPr>
                <w:rFonts w:eastAsia="TimesNewRoman+1+1"/>
              </w:rPr>
              <w:t>сахар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крови</w:t>
            </w:r>
            <w:proofErr w:type="spellEnd"/>
            <w:r w:rsidRPr="007D1EC1">
              <w:rPr>
                <w:rFonts w:eastAsia="TimesNewRoman+1+1"/>
              </w:rPr>
              <w:t xml:space="preserve"> (СК) </w:t>
            </w:r>
            <w:proofErr w:type="spellStart"/>
            <w:r w:rsidRPr="007D1EC1">
              <w:rPr>
                <w:rFonts w:eastAsia="TimesNewRoman+1+1"/>
              </w:rPr>
              <w:t>перед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едой</w:t>
            </w:r>
            <w:proofErr w:type="spellEnd"/>
            <w:r w:rsidRPr="007D1EC1">
              <w:rPr>
                <w:rFonts w:eastAsia="TimesNewRoman+1+1"/>
              </w:rPr>
              <w:t xml:space="preserve"> (input blood sugar), ммоль/л,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k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углеводный коэффициент, определяющий гипергликемический эффект 1</w:t>
            </w:r>
            <w:r w:rsidRPr="007D1EC1">
              <w:rPr>
                <w:rFonts w:eastAsia="TimesNewRoman+1+1"/>
              </w:rPr>
              <w:t> </w:t>
            </w:r>
            <w:r w:rsidRPr="007D1EC1">
              <w:rPr>
                <w:rFonts w:eastAsia="TimesNewRoman+1+1"/>
                <w:lang w:val="ru-RU"/>
              </w:rPr>
              <w:t>г углеводов, (ммоль/л)/г,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carbs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количество углеводов (</w:t>
            </w:r>
            <w:r w:rsidRPr="007D1EC1">
              <w:rPr>
                <w:rFonts w:eastAsia="TimesNewRoman+1+1"/>
              </w:rPr>
              <w:t>carbohydrates</w:t>
            </w:r>
            <w:r w:rsidRPr="007D1EC1">
              <w:rPr>
                <w:rFonts w:eastAsia="TimesNewRoman+1+1"/>
                <w:lang w:val="ru-RU"/>
              </w:rPr>
              <w:t>) в приёме пищи, г,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p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белковый коэффициент, определяющий гипергликемический эффект 1</w:t>
            </w:r>
            <w:r w:rsidRPr="007D1EC1">
              <w:rPr>
                <w:rFonts w:eastAsia="TimesNewRoman+1+1"/>
              </w:rPr>
              <w:t> </w:t>
            </w:r>
            <w:r w:rsidRPr="007D1EC1">
              <w:rPr>
                <w:rFonts w:eastAsia="TimesNewRoman+1+1"/>
                <w:lang w:val="ru-RU"/>
              </w:rPr>
              <w:t>г белков, (ммоль/л)/г,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prots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количество белков (</w:t>
            </w:r>
            <w:r w:rsidRPr="007D1EC1">
              <w:rPr>
                <w:rFonts w:eastAsia="TimesNewRoman+1+1"/>
              </w:rPr>
              <w:t>proteins</w:t>
            </w:r>
            <w:r w:rsidRPr="007D1EC1">
              <w:rPr>
                <w:rFonts w:eastAsia="TimesNewRoman+1+1"/>
                <w:lang w:val="ru-RU"/>
              </w:rPr>
              <w:t>) в приёме пищи, г,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q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инсулиновый коэффициент, определяющий гипогликемический эффект</w:t>
            </w:r>
            <w:r w:rsidRPr="007D1EC1">
              <w:rPr>
                <w:rFonts w:eastAsia="TimesNewRoman+1+1"/>
              </w:rPr>
              <w:t> </w:t>
            </w:r>
            <w:r w:rsidRPr="007D1EC1">
              <w:rPr>
                <w:rFonts w:eastAsia="TimesNewRoman+1+1"/>
                <w:lang w:val="ru-RU"/>
              </w:rPr>
              <w:t>1 единицы инсулина, (ммоль/л)/</w:t>
            </w:r>
            <w:proofErr w:type="spellStart"/>
            <w:r w:rsidRPr="007D1EC1">
              <w:rPr>
                <w:rFonts w:eastAsia="TimesNewRoman+1+1"/>
                <w:lang w:val="ru-RU"/>
              </w:rPr>
              <w:t>ед</w:t>
            </w:r>
            <w:proofErr w:type="spellEnd"/>
            <w:r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8151D8" w:rsidP="008151D8">
            <w:pPr>
              <w:ind w:firstLine="0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ins</m:t>
                </m:r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введённая доза инсулина (</w:t>
            </w:r>
            <w:r w:rsidRPr="007D1EC1">
              <w:rPr>
                <w:rFonts w:eastAsia="TimesNewRoman+1+1"/>
              </w:rPr>
              <w:t>insulin</w:t>
            </w:r>
            <w:r w:rsidRPr="007D1EC1">
              <w:rPr>
                <w:rFonts w:eastAsia="TimesNewRoman+1+1"/>
                <w:lang w:val="ru-RU"/>
              </w:rPr>
              <w:t>), единиц,</w:t>
            </w:r>
          </w:p>
        </w:tc>
      </w:tr>
      <w:tr w:rsidR="008151D8" w:rsidRPr="007D1EC1" w:rsidTr="008A7C50">
        <w:tc>
          <w:tcPr>
            <w:tcW w:w="901" w:type="dxa"/>
          </w:tcPr>
          <w:p w:rsidR="008151D8" w:rsidRPr="007D1EC1" w:rsidRDefault="00B255DD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BS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8151D8" w:rsidRPr="007D1EC1" w:rsidRDefault="008151D8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8151D8" w:rsidRPr="007D1EC1" w:rsidRDefault="008151D8" w:rsidP="00EB64C3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СК через 4-5 часов после еды (</w:t>
            </w:r>
            <w:r w:rsidRPr="007D1EC1">
              <w:rPr>
                <w:rFonts w:eastAsia="TimesNewRoman+1+1"/>
              </w:rPr>
              <w:t>output</w:t>
            </w:r>
            <w:r w:rsidRPr="007D1EC1">
              <w:rPr>
                <w:rFonts w:eastAsia="TimesNewRoman+1+1"/>
                <w:lang w:val="ru-RU"/>
              </w:rPr>
              <w:t xml:space="preserve"> </w:t>
            </w:r>
            <w:r w:rsidRPr="007D1EC1">
              <w:rPr>
                <w:rFonts w:eastAsia="TimesNewRoman+1+1"/>
              </w:rPr>
              <w:t>blood</w:t>
            </w:r>
            <w:r w:rsidRPr="007D1EC1">
              <w:rPr>
                <w:rFonts w:eastAsia="TimesNewRoman+1+1"/>
                <w:lang w:val="ru-RU"/>
              </w:rPr>
              <w:t xml:space="preserve"> </w:t>
            </w:r>
            <w:r w:rsidRPr="007D1EC1">
              <w:rPr>
                <w:rFonts w:eastAsia="TimesNewRoman+1+1"/>
              </w:rPr>
              <w:t>sugar</w:t>
            </w:r>
            <w:r w:rsidRPr="007D1EC1">
              <w:rPr>
                <w:rFonts w:eastAsia="TimesNewRoman+1+1"/>
                <w:lang w:val="ru-RU"/>
              </w:rPr>
              <w:t>), ммоль/л.</w:t>
            </w:r>
          </w:p>
        </w:tc>
      </w:tr>
    </w:tbl>
    <w:p w:rsidR="00D87BBE" w:rsidRPr="007D1EC1" w:rsidRDefault="00D87BBE" w:rsidP="0012141D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Каждый из коэффициентов является функцией времени суток: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1D6D88" w:rsidRPr="007D1EC1" w:rsidTr="00BE0996">
        <w:tc>
          <w:tcPr>
            <w:tcW w:w="357" w:type="pct"/>
          </w:tcPr>
          <w:p w:rsidR="001D6D88" w:rsidRPr="007D1EC1" w:rsidRDefault="001D6D88" w:rsidP="00BE0996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1D6D88" w:rsidRPr="007D1EC1" w:rsidRDefault="001D6D88" w:rsidP="00BE0996">
            <w:pPr>
              <w:ind w:firstLine="0"/>
              <w:jc w:val="center"/>
              <w:rPr>
                <w:rFonts w:eastAsia="TimesNewRoman+1+1"/>
              </w:rPr>
            </w:pPr>
            <m:oMath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k=k</m:t>
              </m:r>
              <m:d>
                <m:dPr>
                  <m:ctrlPr>
                    <w:rPr>
                      <w:rFonts w:ascii="Cambria Math" w:eastAsia="TimesNewRoman+1+1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t</m:t>
                  </m:r>
                </m:e>
              </m:d>
            </m:oMath>
            <w:r w:rsidRPr="007D1EC1">
              <w:rPr>
                <w:rFonts w:eastAsia="TimesNewRoman+1+1"/>
                <w:lang w:val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q=q</m:t>
              </m:r>
              <m:d>
                <m:dPr>
                  <m:ctrlPr>
                    <w:rPr>
                      <w:rFonts w:ascii="Cambria Math" w:eastAsia="TimesNewRoman+1+1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</w:rPr>
                    <m:t>t</m:t>
                  </m:r>
                </m:e>
              </m:d>
            </m:oMath>
            <w:r w:rsidRPr="007D1EC1">
              <w:rPr>
                <w:rFonts w:eastAsia="TimesNewRoman+1+1"/>
                <w:lang w:val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p=p(t)</m:t>
              </m:r>
            </m:oMath>
          </w:p>
        </w:tc>
        <w:tc>
          <w:tcPr>
            <w:tcW w:w="357" w:type="pct"/>
            <w:vAlign w:val="center"/>
          </w:tcPr>
          <w:p w:rsidR="001D6D88" w:rsidRPr="007D1EC1" w:rsidRDefault="001D6D88" w:rsidP="00BE0996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</w:t>
            </w:r>
            <w:r w:rsidRPr="007D1EC1">
              <w:rPr>
                <w:lang w:val="ru-RU"/>
              </w:rPr>
              <w:t>4</w:t>
            </w:r>
            <w:r w:rsidRPr="007D1EC1">
              <w:t>)</w:t>
            </w:r>
          </w:p>
        </w:tc>
      </w:tr>
    </w:tbl>
    <w:p w:rsidR="00D87BBE" w:rsidRPr="007D1EC1" w:rsidRDefault="00D87BBE" w:rsidP="00FC14A0">
      <w:pPr>
        <w:ind w:firstLine="0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где</w:t>
      </w:r>
      <w:r w:rsidR="00F22155" w:rsidRPr="007D1EC1">
        <w:rPr>
          <w:rFonts w:eastAsia="TimesNewRoman+1+1"/>
          <w:lang w:val="ru-RU"/>
        </w:rPr>
        <w:t xml:space="preserve"> </w:t>
      </w:r>
      <w:r w:rsidR="00F22155" w:rsidRPr="007D1EC1">
        <w:rPr>
          <w:rFonts w:eastAsia="TimesNewRoman+1+1"/>
        </w:rPr>
        <w:t>t</w:t>
      </w:r>
      <w:r w:rsidR="00F22155" w:rsidRPr="007D1EC1">
        <w:rPr>
          <w:rFonts w:eastAsia="TimesNewRoman+1+1"/>
          <w:lang w:val="ru-RU"/>
        </w:rPr>
        <w:t xml:space="preserve"> – время суток в минутах после полуночи, </w:t>
      </w:r>
      <m:oMath>
        <m:r>
          <m:rPr>
            <m:sty m:val="p"/>
          </m:rPr>
          <w:rPr>
            <w:rFonts w:ascii="Cambria Math" w:eastAsia="TimesNewRoman+1+1" w:hAnsi="Cambria Math"/>
          </w:rPr>
          <m:t>t</m:t>
        </m:r>
        <m:r>
          <m:rPr>
            <m:sty m:val="p"/>
          </m:rPr>
          <w:rPr>
            <w:rFonts w:ascii="Cambria Math" w:eastAsia="TimesNewRoman+1+1" w:hAnsi="Cambria Math"/>
            <w:lang w:val="ru-RU"/>
          </w:rPr>
          <m:t>∈[0, 1440)</m:t>
        </m:r>
      </m:oMath>
      <w:r w:rsidR="00F22155" w:rsidRPr="007D1EC1">
        <w:rPr>
          <w:rFonts w:eastAsia="TimesNewRoman+1+1"/>
          <w:lang w:val="ru-RU"/>
        </w:rPr>
        <w:t>.</w:t>
      </w:r>
    </w:p>
    <w:p w:rsidR="00D87BBE" w:rsidRPr="007D1EC1" w:rsidRDefault="00D87BBE" w:rsidP="001D6D8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Выделим из дневника пользователя замеры СК, инъекции инсулина и записи о приёмах пищи из интервала </w:t>
      </w:r>
      <m:oMath>
        <m:d>
          <m:dPr>
            <m:begChr m:val="["/>
            <m:endChr m:val="]"/>
            <m:ctrlPr>
              <w:rPr>
                <w:rFonts w:ascii="Cambria Math" w:eastAsia="TimesNewRoman+1+1" w:hAnsi="Cambria Math"/>
              </w:rPr>
            </m:ctrlPr>
          </m:dPr>
          <m:e>
            <m:sSub>
              <m:sSubPr>
                <m:ctrlPr>
                  <w:rPr>
                    <w:rFonts w:ascii="Cambria Math" w:eastAsia="TimesNewRoman+1+1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now</m:t>
                </m:r>
              </m:sub>
            </m:sSub>
            <m:r>
              <m:rPr>
                <m:sty m:val="p"/>
              </m:rPr>
              <w:rPr>
                <w:rFonts w:ascii="Cambria Math" w:eastAsia="TimesNewRoman+1+1" w:hAnsi="Cambria Math"/>
              </w:rPr>
              <m:t>-</m:t>
            </m:r>
            <m:sSub>
              <m:sSubPr>
                <m:ctrlPr>
                  <w:rPr>
                    <w:rFonts w:ascii="Cambria Math" w:eastAsia="TimesNewRoman+1+1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eastAsia="TimesNewRoman+1+1" w:hAnsi="Cambria Math"/>
              </w:rPr>
              <m:t xml:space="preserve">,  </m:t>
            </m:r>
            <m:sSub>
              <m:sSubPr>
                <m:ctrlPr>
                  <w:rPr>
                    <w:rFonts w:ascii="Cambria Math" w:eastAsia="TimesNewRoman+1+1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now</m:t>
                </m:r>
              </m:sub>
            </m:sSub>
          </m:e>
        </m:d>
      </m:oMath>
      <w:r w:rsidRPr="007D1EC1">
        <w:rPr>
          <w:rFonts w:eastAsia="TimesNewRoman+1+1"/>
        </w:rPr>
        <w:t xml:space="preserve"> и сформируем из них набор данных вида (5):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t,d,BS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prots, fats,carbs,ins,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BS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out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,  i=</m:t>
                </m:r>
                <m:acc>
                  <m:accPr>
                    <m:chr m:val="̅"/>
                    <m:ctrlPr>
                      <w:rPr>
                        <w:rFonts w:ascii="Cambria Math" w:eastAsia="TimesNewRoman+1+1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1,n</m:t>
                    </m:r>
                  </m:e>
                </m:acc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</w:t>
            </w:r>
            <w:r w:rsidRPr="007D1EC1">
              <w:rPr>
                <w:lang w:val="ru-RU"/>
              </w:rPr>
              <w:t>5</w:t>
            </w:r>
            <w:r w:rsidRPr="007D1EC1">
              <w:t>)</w:t>
            </w:r>
          </w:p>
        </w:tc>
      </w:tr>
    </w:tbl>
    <w:p w:rsidR="00D87BBE" w:rsidRPr="007D1EC1" w:rsidRDefault="00617265" w:rsidP="00196AD5">
      <w:pPr>
        <w:ind w:firstLine="0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г</w:t>
      </w:r>
      <w:r w:rsidR="00D87BBE" w:rsidRPr="007D1EC1">
        <w:rPr>
          <w:rFonts w:eastAsia="TimesNewRoman+1+1"/>
          <w:lang w:val="ru-RU"/>
        </w:rPr>
        <w:t>де</w:t>
      </w:r>
    </w:p>
    <w:tbl>
      <w:tblPr>
        <w:tblStyle w:val="aff0"/>
        <w:tblW w:w="9356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1"/>
        <w:gridCol w:w="496"/>
        <w:gridCol w:w="7959"/>
      </w:tblGrid>
      <w:tr w:rsidR="00617265" w:rsidRPr="007D1EC1" w:rsidTr="00DD49C4">
        <w:tc>
          <w:tcPr>
            <w:tcW w:w="901" w:type="dxa"/>
          </w:tcPr>
          <w:p w:rsidR="00617265" w:rsidRPr="007D1EC1" w:rsidRDefault="00B255DD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now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текущая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дата</w:t>
            </w:r>
            <w:proofErr w:type="spellEnd"/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B255DD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период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выборки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данных</w:t>
            </w:r>
            <w:proofErr w:type="spellEnd"/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t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время приёма пищи (время суток) в минутах, </w:t>
            </w:r>
            <m:oMath>
              <m:r>
                <m:rPr>
                  <m:sty m:val="p"/>
                </m:rPr>
                <w:rPr>
                  <w:rFonts w:ascii="Cambria Math" w:eastAsia="TimesNewRoman+1+1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TimesNewRoman+1+1" w:hAnsi="Cambria Math"/>
                  <w:lang w:val="ru-RU"/>
                </w:rPr>
                <m:t>∈[0, 1440)</m:t>
              </m:r>
            </m:oMath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d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дата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приёма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пищи</w:t>
            </w:r>
            <w:proofErr w:type="spellEnd"/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B255DD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BS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СК перед едой, ммоль/л</w:t>
            </w:r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prots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количество белков в приёме пищи, г</w:t>
            </w:r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fats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количество жиров в приёме пищи, г</w:t>
            </w:r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carbs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количество углеводов в приёме пищи, г</w:t>
            </w:r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ins</m:t>
                </m:r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введённая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доза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инсулина</w:t>
            </w:r>
            <w:proofErr w:type="spellEnd"/>
            <w:r w:rsidRPr="007D1EC1">
              <w:rPr>
                <w:rFonts w:eastAsia="TimesNewRoman+1+1"/>
              </w:rPr>
              <w:t xml:space="preserve">, </w:t>
            </w:r>
            <w:proofErr w:type="spellStart"/>
            <w:r w:rsidRPr="007D1EC1">
              <w:rPr>
                <w:rFonts w:eastAsia="TimesNewRoman+1+1"/>
              </w:rPr>
              <w:t>единиц</w:t>
            </w:r>
            <w:proofErr w:type="spellEnd"/>
            <w:r w:rsidR="007F2412"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617265" w:rsidRPr="007D1EC1" w:rsidTr="00DD49C4">
        <w:tc>
          <w:tcPr>
            <w:tcW w:w="901" w:type="dxa"/>
          </w:tcPr>
          <w:p w:rsidR="00617265" w:rsidRPr="007D1EC1" w:rsidRDefault="00B255DD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BS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617265" w:rsidRPr="007D1EC1" w:rsidRDefault="00617265" w:rsidP="0066690E">
            <w:pPr>
              <w:spacing w:after="0"/>
              <w:ind w:firstLine="0"/>
              <w:jc w:val="left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617265" w:rsidRPr="007D1EC1" w:rsidRDefault="00617265" w:rsidP="0066690E">
            <w:pPr>
              <w:spacing w:after="0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СК не менее чем через 4-5 часов после еды, ммоль/л.</w:t>
            </w:r>
          </w:p>
        </w:tc>
      </w:tr>
    </w:tbl>
    <w:p w:rsidR="00D87BBE" w:rsidRPr="007D1EC1" w:rsidRDefault="00D87BBE" w:rsidP="00570662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данных (5) составим переопределённую систему линейн</w:t>
      </w:r>
      <w:r w:rsidR="008013EC" w:rsidRPr="007D1EC1">
        <w:rPr>
          <w:rFonts w:eastAsia="TimesNewRoman+1+1"/>
        </w:rPr>
        <w:t>ых уравнений</w:t>
      </w:r>
      <w:r w:rsidR="008013EC"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(6):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0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00" w:type="pct"/>
          </w:tcPr>
          <w:p w:rsidR="00D87BBE" w:rsidRPr="007D1EC1" w:rsidRDefault="00B255DD" w:rsidP="00852790">
            <w:pPr>
              <w:ind w:firstLine="0"/>
              <w:jc w:val="center"/>
              <w:rPr>
                <w:rFonts w:eastAsia="TimesNewRoman+1+1"/>
                <w:lang w:val="ru-RU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TimesNewRoman+1+1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NewRoman+1+1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k(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carbs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+p(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prots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-q(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ins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∆BS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k(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carbs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+p(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prots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-q(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ins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∆BS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lang w:val="ru-RU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k(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carbs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+p(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prots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-q(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)∙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ins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lang w:val="ru-RU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TimesNewRoman+1+1" w:hAnsi="Cambria Math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∆BS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  <w:lang w:val="ru-RU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oMath>
            <w:r w:rsidR="00852790" w:rsidRPr="007D1EC1">
              <w:rPr>
                <w:rFonts w:eastAsia="TimesNewRoman+1+1"/>
                <w:lang w:val="ru-RU"/>
              </w:rPr>
              <w:t>,</w:t>
            </w:r>
          </w:p>
        </w:tc>
        <w:tc>
          <w:tcPr>
            <w:tcW w:w="350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(6)</w:t>
            </w:r>
          </w:p>
        </w:tc>
      </w:tr>
    </w:tbl>
    <w:p w:rsidR="00D87BBE" w:rsidRPr="007D1EC1" w:rsidRDefault="00D87BBE" w:rsidP="008013EC">
      <w:pPr>
        <w:ind w:firstLine="0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где</w:t>
      </w:r>
    </w:p>
    <w:p w:rsidR="00D87BBE" w:rsidRPr="007D1EC1" w:rsidRDefault="00B255DD" w:rsidP="008013EC">
      <w:pPr>
        <w:jc w:val="center"/>
        <w:rPr>
          <w:rFonts w:eastAsia="TimesNewRoman+1+1"/>
          <w:lang w:val="ru-RU"/>
        </w:rPr>
      </w:pPr>
      <m:oMath>
        <m:sSub>
          <m:sSubPr>
            <m:ctrlPr>
              <w:rPr>
                <w:rFonts w:ascii="Cambria Math" w:eastAsia="TimesNewRoman+1+1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∆BS</m:t>
            </m:r>
          </m:e>
          <m:sub>
            <m:r>
              <m:rPr>
                <m:sty m:val="p"/>
              </m:rPr>
              <w:rPr>
                <w:rFonts w:ascii="Cambria Math" w:eastAsia="TimesNewRoman+1+1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TimesNewRoman+1+1" w:hAnsi="Cambria Math"/>
            <w:lang w:val="ru-RU"/>
          </w:rPr>
          <m:t>=</m:t>
        </m:r>
        <m:sSub>
          <m:sSubPr>
            <m:ctrlPr>
              <w:rPr>
                <w:rFonts w:ascii="Cambria Math" w:eastAsia="TimesNewRoman+1+1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BS</m:t>
            </m:r>
          </m:e>
          <m:sub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out</m:t>
            </m:r>
          </m:sub>
        </m:sSub>
        <m:d>
          <m:dPr>
            <m:begChr m:val="["/>
            <m:endChr m:val="]"/>
            <m:ctrlPr>
              <w:rPr>
                <w:rFonts w:ascii="Cambria Math" w:eastAsia="TimesNewRoman+1+1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i</m:t>
            </m:r>
          </m:e>
        </m:d>
        <m:r>
          <m:rPr>
            <m:sty m:val="p"/>
          </m:rPr>
          <w:rPr>
            <w:rFonts w:ascii="Cambria Math" w:eastAsia="TimesNewRoman+1+1" w:hAnsi="Cambria Math"/>
            <w:lang w:val="ru-RU"/>
          </w:rPr>
          <m:t>-</m:t>
        </m:r>
        <m:sSub>
          <m:sSubPr>
            <m:ctrlPr>
              <w:rPr>
                <w:rFonts w:ascii="Cambria Math" w:eastAsia="TimesNewRoman+1+1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BS</m:t>
            </m:r>
          </m:e>
          <m:sub>
            <m:r>
              <m:rPr>
                <m:sty m:val="p"/>
              </m:rPr>
              <w:rPr>
                <w:rFonts w:ascii="Cambria Math" w:eastAsia="TimesNewRoman+1+1" w:hAnsi="Cambria Math"/>
                <w:lang w:val="ru-RU"/>
              </w:rPr>
              <m:t>in</m:t>
            </m:r>
          </m:sub>
        </m:sSub>
        <m:r>
          <m:rPr>
            <m:sty m:val="p"/>
          </m:rPr>
          <w:rPr>
            <w:rFonts w:ascii="Cambria Math" w:eastAsia="TimesNewRoman+1+1" w:hAnsi="Cambria Math"/>
            <w:lang w:val="ru-RU"/>
          </w:rPr>
          <m:t>[i]</m:t>
        </m:r>
      </m:oMath>
      <w:r w:rsidR="008013EC" w:rsidRPr="007D1EC1">
        <w:rPr>
          <w:rFonts w:eastAsia="TimesNewRoman+1+1"/>
          <w:lang w:val="ru-RU"/>
        </w:rPr>
        <w:t>.</w:t>
      </w:r>
    </w:p>
    <w:p w:rsidR="00D87BBE" w:rsidRPr="007D1EC1" w:rsidRDefault="00D87BBE" w:rsidP="00570662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Придадим теперь уравнениям (6) весовые коэффициенты </w:t>
      </w:r>
      <m:oMath>
        <m:sSub>
          <m:sSubPr>
            <m:ctrlPr>
              <w:rPr>
                <w:rFonts w:ascii="Cambria Math" w:eastAsia="TimesNewRoman+1+1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+1+1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TimesNewRoman+1+1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TimesNewRoman+1+1" w:hAnsi="Cambria Math"/>
          </w:rPr>
          <m:t>(t)</m:t>
        </m:r>
      </m:oMath>
      <w:r w:rsidRPr="007D1EC1">
        <w:rPr>
          <w:rFonts w:eastAsia="TimesNewRoman+1+1"/>
        </w:rPr>
        <w:t xml:space="preserve">, зависящие от времени </w:t>
      </w:r>
      <m:oMath>
        <m:r>
          <m:rPr>
            <m:sty m:val="p"/>
          </m:rPr>
          <w:rPr>
            <w:rFonts w:ascii="Cambria Math" w:eastAsia="TimesNewRoman+1+1" w:hAnsi="Cambria Math"/>
          </w:rPr>
          <m:t>t</m:t>
        </m:r>
      </m:oMath>
      <w:r w:rsidRPr="007D1EC1">
        <w:rPr>
          <w:rFonts w:eastAsia="TimesNewRoman+1+1"/>
        </w:rPr>
        <w:t>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(t)=</m:t>
                </m:r>
                <m:sSup>
                  <m:sSupPr>
                    <m:ctrlPr>
                      <w:rPr>
                        <w:rFonts w:ascii="Cambria Math" w:eastAsia="TimesNewRoman+1+1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-c</m:t>
                    </m:r>
                    <m:sSup>
                      <m:sSupPr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t-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NewRoman+1+1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NewRoman+1+1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NewRoman+1+1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L(</m:t>
                </m:r>
                <m:sSub>
                  <m:sSubPr>
                    <m:ctrlPr>
                      <w:rPr>
                        <w:rFonts w:ascii="Cambria Math" w:eastAsia="TimesNewRoman+1+1" w:hAnsi="Cambria Math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NewRoman+1+1" w:hAnsi="Cambria Math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now</m:t>
                        </m:r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  <w:lang w:val="ru-RU"/>
                      </w:rPr>
                      <m:t>-d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  <w:lang w:val="ru-RU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)</m:t>
                </m:r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(7)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L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TimesNewRoman+1+1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NewRoman+1+1" w:hAnsi="Cambria Math"/>
                                    <w:lang w:val="ru-R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NewRoman+1+1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NewRoman+1+1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NewRoman+1+1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NewRoman+1+1" w:hAnsi="Cambria Math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NewRoman+1+1" w:hAnsi="Cambria Math"/>
                                          </w:rPr>
                                          <m:t>max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2</m:t>
                            </m: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,  &amp;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0≤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max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0,  &amp;</m:t>
                        </m:r>
                        <m:r>
                          <w:rPr>
                            <w:rFonts w:ascii="Cambria Math" w:eastAsia="TimesNewRoman+1+1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max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(8)</w:t>
            </w:r>
          </w:p>
        </w:tc>
      </w:tr>
    </w:tbl>
    <w:p w:rsidR="00D87BBE" w:rsidRPr="007D1EC1" w:rsidRDefault="00852790" w:rsidP="00196AD5">
      <w:pPr>
        <w:ind w:firstLine="0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г</w:t>
      </w:r>
      <w:r w:rsidR="00D87BBE" w:rsidRPr="007D1EC1">
        <w:rPr>
          <w:rFonts w:eastAsia="TimesNewRoman+1+1"/>
          <w:lang w:val="ru-RU"/>
        </w:rPr>
        <w:t>де</w:t>
      </w:r>
      <w:r w:rsidR="008013EC" w:rsidRPr="007D1EC1">
        <w:rPr>
          <w:rFonts w:eastAsia="TimesNewRoman+1+1"/>
          <w:lang w:val="ru-RU"/>
        </w:rPr>
        <w:t xml:space="preserve"> </w:t>
      </w:r>
      <w:r w:rsidR="008013EC" w:rsidRPr="007D1EC1">
        <w:rPr>
          <w:rFonts w:eastAsia="TimesNewRoman+1+1"/>
        </w:rPr>
        <w:t>c</w:t>
      </w:r>
      <w:r w:rsidR="008013EC" w:rsidRPr="007D1EC1">
        <w:rPr>
          <w:rFonts w:eastAsia="TimesNewRoman+1+1"/>
          <w:lang w:val="ru-RU"/>
        </w:rPr>
        <w:t xml:space="preserve"> – коэффициент адаптации, подбираемый опытным путём.</w:t>
      </w:r>
    </w:p>
    <w:p w:rsidR="00D87BBE" w:rsidRPr="007D1EC1" w:rsidRDefault="00D87BBE" w:rsidP="0085279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Получаем переопределённую взвешенную систему линейных уравнений: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0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00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  <w:lang w:val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(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):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k(t)∙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carbs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+p(t)∙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prots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-q(t)∙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ins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∆BS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(t):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k(t)∙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carbs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+p(t)∙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prots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-q(t)∙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ins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∆BS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mr>
                        </m:m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mPr>
                          <m:m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…</m:t>
                              </m:r>
                            </m:e>
                            <m:e/>
                          </m:mr>
                        </m:m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(t):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k(t)∙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carbs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+p(t)∙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prots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-q(t)∙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ins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∆BS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  <w:lang w:val="ru-RU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  <w:lang w:val="ru-RU"/>
              </w:rPr>
            </w:pPr>
            <w:r w:rsidRPr="007D1EC1">
              <w:t>(9)</w:t>
            </w:r>
          </w:p>
        </w:tc>
      </w:tr>
    </w:tbl>
    <w:p w:rsidR="00D87BBE" w:rsidRPr="007D1EC1" w:rsidRDefault="00D87BBE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Определим функции (4) как решения системы (9) методом наименьших квадратов: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0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00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k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,q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,p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:</m:t>
                </m:r>
              </m:oMath>
            </m:oMathPara>
          </w:p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NewRoman+1+1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(t)</m:t>
                    </m:r>
                    <m:sSup>
                      <m:sSupPr>
                        <m:ctrlPr>
                          <w:rPr>
                            <w:rFonts w:ascii="Cambria Math" w:eastAsia="TimesNewRoman+1+1" w:hAnsi="Cambria Math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(k(t)∙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carbs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+p(t)∙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prots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-q(t)∙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ins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∆BS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  <w:lang w:val="ru-RU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  <w:lang w:val="ru-RU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→min</m:t>
                </m:r>
              </m:oMath>
            </m:oMathPara>
          </w:p>
        </w:tc>
        <w:tc>
          <w:tcPr>
            <w:tcW w:w="350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(10)</w:t>
            </w:r>
          </w:p>
        </w:tc>
      </w:tr>
    </w:tbl>
    <w:p w:rsidR="00D87BBE" w:rsidRPr="007D1EC1" w:rsidRDefault="00D87BBE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Введём обозначения (11-17):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carbs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prots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-ins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carbs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prots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-ins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(11)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F=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∆BS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∆BS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  <w:lang w:val="ru-RU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(12)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W(t)=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…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(13)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(t)=W(t)A</m:t>
                </m:r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lang w:val="ru-RU"/>
              </w:rPr>
            </w:pPr>
            <w:r w:rsidRPr="007D1EC1">
              <w:rPr>
                <w:lang w:val="ru-RU"/>
              </w:rPr>
              <w:t>(14)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(t)=W(t)F</m:t>
                </m:r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  <w:lang w:val="ru-RU"/>
              </w:rPr>
            </w:pPr>
            <w:r w:rsidRPr="007D1EC1">
              <w:rPr>
                <w:lang w:val="ru-RU"/>
              </w:rPr>
              <w:t>(15)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NewRoman+1+1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A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(t)=</m:t>
                </m:r>
                <m:sSubSup>
                  <m:sSubSupPr>
                    <m:ctrlPr>
                      <w:rPr>
                        <w:rFonts w:ascii="Cambria Math" w:eastAsia="TimesNewRoman+1+1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</m:t>
                </m:r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</m:t>
                </m:r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(16)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eastAsia="TimesNewRoman+1+1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F</m:t>
                    </m:r>
                  </m:e>
                </m:acc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(t)=</m:t>
                </m:r>
                <m:sSubSup>
                  <m:sSubSupPr>
                    <m:ctrlPr>
                      <w:rPr>
                        <w:rFonts w:ascii="Cambria Math" w:eastAsia="TimesNewRoman+1+1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</m:t>
                </m:r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(t)</m:t>
                </m:r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(17)</w:t>
            </w:r>
          </w:p>
        </w:tc>
      </w:tr>
    </w:tbl>
    <w:p w:rsidR="00D87BBE" w:rsidRPr="007D1EC1" w:rsidRDefault="00D87BBE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Тогда для решения задачи (10) необходимо решить линейную систему уравнений (18):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B255DD" w:rsidP="00B442D2">
            <w:pPr>
              <w:ind w:firstLine="0"/>
              <w:rPr>
                <w:rFonts w:eastAsia="TimesNewRoman+1+1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A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k(t)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p(t)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q(t)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NewRoman+1+1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F</m:t>
                                  </m:r>
                                </m:e>
                              </m:acc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="TimesNewRoman+1+1" w:hAnsi="Cambria Math"/>
                            </w:rPr>
                            <m:t>(t)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(18)</w:t>
            </w:r>
          </w:p>
        </w:tc>
      </w:tr>
    </w:tbl>
    <w:p w:rsidR="00D87BBE" w:rsidRPr="007D1EC1" w:rsidRDefault="00D87BBE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этого воспользуемся методом Крамера: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k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NewRoman+1+1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</m:m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A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(t)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(1</w:t>
            </w:r>
            <w:r w:rsidRPr="007D1EC1">
              <w:rPr>
                <w:lang w:val="ru-RU"/>
              </w:rPr>
              <w:t>9</w:t>
            </w:r>
            <w:r w:rsidRPr="007D1EC1">
              <w:t>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NewRoman+1+1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33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</m:m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A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(t)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(20)</w:t>
            </w:r>
          </w:p>
        </w:tc>
      </w:tr>
      <w:tr w:rsidR="00D87BBE" w:rsidRPr="007D1EC1" w:rsidTr="00B442D2">
        <w:tc>
          <w:tcPr>
            <w:tcW w:w="357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86" w:type="pct"/>
          </w:tcPr>
          <w:p w:rsidR="00D87BBE" w:rsidRPr="007D1EC1" w:rsidRDefault="00085E02" w:rsidP="00B442D2">
            <w:pPr>
              <w:ind w:firstLine="0"/>
              <w:rPr>
                <w:rFonts w:eastAsia="TimesNewRoman+1+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q</m:t>
                </m:r>
                <m:d>
                  <m:dPr>
                    <m:ctrlPr>
                      <w:rPr>
                        <w:rFonts w:ascii="Cambria Math" w:eastAsia="TimesNewRoman+1+1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TimesNewRoman+1+1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11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21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A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NewRoman+1+1" w:hAnsi="Cambria Math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="TimesNewRoman+1+1" w:hAnsi="Cambria Math"/>
                                        </w:rPr>
                                      </m:ctrlPr>
                                    </m:acc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NewRoman+1+1" w:hAnsi="Cambria Math"/>
                                        </w:rPr>
                                        <m:t>F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NewRoman+1+1" w:hAnsi="Cambria Math"/>
                                    </w:rPr>
                                    <m:t>31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NewRoman+1+1" w:hAnsi="Cambria Math"/>
                                </w:rPr>
                                <m:t>(t)</m:t>
                              </m:r>
                            </m:e>
                          </m:mr>
                        </m:m>
                      </m:e>
                    </m:d>
                  </m:num>
                  <m:den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TimesNewRoman+1+1" w:hAnsi="Cambria Math"/>
                          </w:rPr>
                        </m:ctrlPr>
                      </m:d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TimesNewRoman+1+1" w:hAnsi="Cambria Math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NewRoman+1+1" w:hAnsi="Cambria Math"/>
                              </w:rPr>
                              <m:t>A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eastAsia="TimesNewRoman+1+1" w:hAnsi="Cambria Math"/>
                          </w:rPr>
                          <m:t>(t)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57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</w:pPr>
            <w:r w:rsidRPr="007D1EC1">
              <w:t>(21)</w:t>
            </w:r>
          </w:p>
        </w:tc>
      </w:tr>
    </w:tbl>
    <w:p w:rsidR="007E110F" w:rsidRPr="007D1EC1" w:rsidRDefault="00D87BBE" w:rsidP="007E110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Найдя функции (4) с помощью выражений (19-21), можно определить необходимую дозировку инсулина для любых начальных условий: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D87BBE" w:rsidRPr="007D1EC1" w:rsidTr="00B442D2">
        <w:tc>
          <w:tcPr>
            <w:tcW w:w="350" w:type="pct"/>
          </w:tcPr>
          <w:p w:rsidR="00D87BBE" w:rsidRPr="007D1EC1" w:rsidRDefault="00D87BBE" w:rsidP="00B442D2">
            <w:pPr>
              <w:ind w:firstLine="0"/>
              <w:rPr>
                <w:rFonts w:eastAsia="TimesNewRoman+1+1"/>
                <w:szCs w:val="28"/>
                <w:lang w:val="ru-RU"/>
              </w:rPr>
            </w:pPr>
          </w:p>
        </w:tc>
        <w:tc>
          <w:tcPr>
            <w:tcW w:w="4200" w:type="pct"/>
          </w:tcPr>
          <w:p w:rsidR="00D87BBE" w:rsidRPr="007D1EC1" w:rsidRDefault="00085E02" w:rsidP="007E110F">
            <w:pPr>
              <w:ind w:firstLine="0"/>
              <w:jc w:val="center"/>
              <w:rPr>
                <w:rFonts w:eastAsia="TimesNewRoman+1+1"/>
                <w:szCs w:val="28"/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eastAsia="TimesNewRoman+1+1" w:hAnsi="Cambria Math"/>
                  <w:szCs w:val="28"/>
                  <w:lang w:val="ru-RU"/>
                </w:rPr>
                <m:t>ins=</m:t>
              </m:r>
              <m:f>
                <m:fPr>
                  <m:ctrlPr>
                    <w:rPr>
                      <w:rFonts w:ascii="Cambria Math" w:eastAsia="TimesNewRoman+1+1" w:hAnsi="Cambria Math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NewRoman+1+1" w:hAnsi="Cambria Math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szCs w:val="28"/>
                          <w:lang w:val="ru-RU"/>
                        </w:rPr>
                        <m:t>BS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szCs w:val="28"/>
                          <w:lang w:val="ru-RU"/>
                        </w:rPr>
                        <m:t>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  <w:lang w:val="ru-RU"/>
                    </w:rPr>
                    <m:t>+k(</m:t>
                  </m:r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  <w:lang w:val="ru-RU"/>
                    </w:rPr>
                    <m:t>)∙carbs+p(t)∙prots-</m:t>
                  </m:r>
                  <m:sSub>
                    <m:sSubPr>
                      <m:ctrlPr>
                        <w:rPr>
                          <w:rFonts w:ascii="Cambria Math" w:eastAsia="TimesNewRoman+1+1" w:hAnsi="Cambria Math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szCs w:val="28"/>
                          <w:lang w:val="ru-RU"/>
                        </w:rPr>
                        <m:t>BS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NewRoman+1+1" w:hAnsi="Cambria Math"/>
                          <w:szCs w:val="28"/>
                        </w:rPr>
                        <m:t>trg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  <w:lang w:val="ru-RU"/>
                    </w:rPr>
                    <m:t>q(t)</m:t>
                  </m:r>
                </m:den>
              </m:f>
            </m:oMath>
            <w:r w:rsidR="007E110F" w:rsidRPr="007D1EC1">
              <w:rPr>
                <w:rFonts w:eastAsia="TimesNewRoman+1+1"/>
                <w:szCs w:val="28"/>
                <w:lang w:val="ru-RU"/>
              </w:rPr>
              <w:t>,</w:t>
            </w:r>
          </w:p>
        </w:tc>
        <w:tc>
          <w:tcPr>
            <w:tcW w:w="350" w:type="pct"/>
            <w:vAlign w:val="center"/>
          </w:tcPr>
          <w:p w:rsidR="00D87BBE" w:rsidRPr="007D1EC1" w:rsidRDefault="00D87BBE" w:rsidP="00B442D2">
            <w:pPr>
              <w:keepNext/>
              <w:ind w:firstLine="0"/>
              <w:jc w:val="center"/>
              <w:rPr>
                <w:rFonts w:eastAsia="TimesNewRoman+1+1"/>
                <w:szCs w:val="28"/>
                <w:lang w:val="ru-RU"/>
              </w:rPr>
            </w:pPr>
            <w:r w:rsidRPr="007D1EC1">
              <w:rPr>
                <w:szCs w:val="28"/>
                <w:lang w:val="ru-RU"/>
              </w:rPr>
              <w:t>(</w:t>
            </w:r>
            <w:r w:rsidRPr="007D1EC1">
              <w:rPr>
                <w:szCs w:val="28"/>
              </w:rPr>
              <w:t>22</w:t>
            </w:r>
            <w:r w:rsidRPr="007D1EC1">
              <w:rPr>
                <w:szCs w:val="28"/>
                <w:lang w:val="ru-RU"/>
              </w:rPr>
              <w:t>)</w:t>
            </w:r>
          </w:p>
        </w:tc>
      </w:tr>
    </w:tbl>
    <w:p w:rsidR="00D87BBE" w:rsidRPr="007D1EC1" w:rsidRDefault="007E110F" w:rsidP="00196AD5">
      <w:pPr>
        <w:ind w:firstLine="0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г</w:t>
      </w:r>
      <w:r w:rsidR="00D87BBE" w:rsidRPr="007D1EC1">
        <w:rPr>
          <w:rFonts w:eastAsia="TimesNewRoman+1+1"/>
          <w:lang w:val="ru-RU"/>
        </w:rPr>
        <w:t>де</w:t>
      </w:r>
    </w:p>
    <w:tbl>
      <w:tblPr>
        <w:tblStyle w:val="aff0"/>
        <w:tblW w:w="9356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1"/>
        <w:gridCol w:w="496"/>
        <w:gridCol w:w="7959"/>
      </w:tblGrid>
      <w:tr w:rsidR="007E110F" w:rsidRPr="007D1EC1" w:rsidTr="00EB64C3">
        <w:tc>
          <w:tcPr>
            <w:tcW w:w="901" w:type="dxa"/>
          </w:tcPr>
          <w:p w:rsidR="007E110F" w:rsidRPr="007D1EC1" w:rsidRDefault="007E110F" w:rsidP="00EB64C3">
            <w:pPr>
              <w:ind w:firstLine="0"/>
              <w:jc w:val="left"/>
              <w:rPr>
                <w:rFonts w:eastAsia="TimesNewRoman+1+1"/>
                <w:lang w:val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NewRoman+1+1" w:hAnsi="Cambria Math"/>
                  </w:rPr>
                  <m:t>ins</m:t>
                </m:r>
              </m:oMath>
            </m:oMathPara>
          </w:p>
        </w:tc>
        <w:tc>
          <w:tcPr>
            <w:tcW w:w="496" w:type="dxa"/>
          </w:tcPr>
          <w:p w:rsidR="007E110F" w:rsidRPr="007D1EC1" w:rsidRDefault="007E110F" w:rsidP="00EB64C3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7E110F" w:rsidRPr="007D1EC1" w:rsidRDefault="007E110F" w:rsidP="007E110F">
            <w:pPr>
              <w:ind w:firstLine="0"/>
              <w:rPr>
                <w:rFonts w:eastAsia="TimesNewRoman+1+1"/>
                <w:lang w:val="ru-RU"/>
              </w:rPr>
            </w:pPr>
            <w:proofErr w:type="spellStart"/>
            <w:r w:rsidRPr="007D1EC1">
              <w:rPr>
                <w:rFonts w:eastAsia="TimesNewRoman+1+1"/>
              </w:rPr>
              <w:t>необходимая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доза</w:t>
            </w:r>
            <w:proofErr w:type="spellEnd"/>
            <w:r w:rsidRPr="007D1EC1">
              <w:rPr>
                <w:rFonts w:eastAsia="TimesNewRoman+1+1"/>
              </w:rPr>
              <w:t xml:space="preserve"> </w:t>
            </w:r>
            <w:proofErr w:type="spellStart"/>
            <w:r w:rsidRPr="007D1EC1">
              <w:rPr>
                <w:rFonts w:eastAsia="TimesNewRoman+1+1"/>
              </w:rPr>
              <w:t>инсулина</w:t>
            </w:r>
            <w:proofErr w:type="spellEnd"/>
            <w:r w:rsidRPr="007D1EC1">
              <w:rPr>
                <w:rFonts w:eastAsia="TimesNewRoman+1+1"/>
              </w:rPr>
              <w:t xml:space="preserve">, </w:t>
            </w:r>
            <w:proofErr w:type="spellStart"/>
            <w:r w:rsidRPr="007D1EC1">
              <w:rPr>
                <w:rFonts w:eastAsia="TimesNewRoman+1+1"/>
              </w:rPr>
              <w:t>единиц</w:t>
            </w:r>
            <w:proofErr w:type="spellEnd"/>
            <w:r w:rsidRPr="007D1EC1">
              <w:rPr>
                <w:rFonts w:eastAsia="TimesNewRoman+1+1"/>
                <w:lang w:val="ru-RU"/>
              </w:rPr>
              <w:t>,</w:t>
            </w:r>
          </w:p>
        </w:tc>
      </w:tr>
      <w:tr w:rsidR="007E110F" w:rsidRPr="007D1EC1" w:rsidTr="00EB64C3">
        <w:tc>
          <w:tcPr>
            <w:tcW w:w="901" w:type="dxa"/>
          </w:tcPr>
          <w:p w:rsidR="007E110F" w:rsidRPr="007D1EC1" w:rsidRDefault="00B255DD" w:rsidP="00EB64C3">
            <w:pPr>
              <w:ind w:firstLine="0"/>
              <w:jc w:val="left"/>
              <w:rPr>
                <w:rFonts w:eastAsia="TimesNewRoman+1+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NewRoman+1+1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BS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NewRoman+1+1" w:hAnsi="Cambria Math"/>
                      </w:rPr>
                      <m:t>trg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:rsidR="007E110F" w:rsidRPr="007D1EC1" w:rsidRDefault="007E110F" w:rsidP="00EB64C3">
            <w:pPr>
              <w:ind w:firstLine="0"/>
              <w:jc w:val="left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–</w:t>
            </w:r>
          </w:p>
        </w:tc>
        <w:tc>
          <w:tcPr>
            <w:tcW w:w="7959" w:type="dxa"/>
          </w:tcPr>
          <w:p w:rsidR="007E110F" w:rsidRPr="007D1EC1" w:rsidRDefault="007E110F" w:rsidP="007E110F">
            <w:pPr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целевой (нормальный) сахар крови, ммоль/л.</w:t>
            </w:r>
          </w:p>
        </w:tc>
      </w:tr>
    </w:tbl>
    <w:p w:rsidR="00B16EE6" w:rsidRPr="007D1EC1" w:rsidRDefault="00B16EE6" w:rsidP="00A154A1">
      <w:pPr>
        <w:pStyle w:val="34"/>
      </w:pPr>
      <w:r w:rsidRPr="007D1EC1">
        <w:t>2.2.</w:t>
      </w:r>
      <w:r w:rsidR="00D5766F" w:rsidRPr="007D1EC1">
        <w:t>6</w:t>
      </w:r>
      <w:r w:rsidRPr="007D1EC1">
        <w:t>. Синхронизация</w:t>
      </w:r>
    </w:p>
    <w:p w:rsidR="00B16EE6" w:rsidRPr="007D1EC1" w:rsidRDefault="00B16EE6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Все клиенты должны </w:t>
      </w:r>
      <w:r w:rsidR="006B0238" w:rsidRPr="007D1EC1">
        <w:rPr>
          <w:rFonts w:eastAsia="TimesNewRoman+1+1"/>
        </w:rPr>
        <w:t xml:space="preserve">иметь возможность </w:t>
      </w:r>
      <w:r w:rsidRPr="007D1EC1">
        <w:rPr>
          <w:rFonts w:eastAsia="TimesNewRoman+1+1"/>
        </w:rPr>
        <w:t xml:space="preserve">автоматически синхронизироваться с сервером с помощью REST-сервиса. Для этого все записи дневника, продукты и блюда должны являться стандартными </w:t>
      </w:r>
      <w:proofErr w:type="spellStart"/>
      <w:r w:rsidRPr="007D1EC1">
        <w:rPr>
          <w:rFonts w:eastAsia="TimesNewRoman+1+1"/>
        </w:rPr>
        <w:t>версионированными</w:t>
      </w:r>
      <w:proofErr w:type="spellEnd"/>
      <w:r w:rsidRPr="007D1EC1">
        <w:rPr>
          <w:rFonts w:eastAsia="TimesNewRoman+1+1"/>
        </w:rPr>
        <w:t xml:space="preserve"> объектами, т.е. кроме основных данных должны содержать следующие метаданные:</w:t>
      </w:r>
    </w:p>
    <w:p w:rsidR="00B16EE6" w:rsidRPr="007D1EC1" w:rsidRDefault="00B16EE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ID (</w:t>
      </w:r>
      <w:proofErr w:type="spellStart"/>
      <w:r w:rsidRPr="007D1EC1">
        <w:rPr>
          <w:rFonts w:eastAsia="TimesNewRoman+1+1"/>
        </w:rPr>
        <w:t>globally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unique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identifier</w:t>
      </w:r>
      <w:proofErr w:type="spellEnd"/>
      <w:r w:rsidRPr="007D1EC1">
        <w:rPr>
          <w:rFonts w:eastAsia="TimesNewRoman+1+1"/>
        </w:rPr>
        <w:t xml:space="preserve"> </w:t>
      </w:r>
      <w:r w:rsidR="00FE5E49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глобально уникальный идентификатор);</w:t>
      </w:r>
    </w:p>
    <w:p w:rsidR="00B16EE6" w:rsidRPr="007D1EC1" w:rsidRDefault="00B16EE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дата и время последней модификации (timestamp);</w:t>
      </w:r>
    </w:p>
    <w:p w:rsidR="00B16EE6" w:rsidRPr="007D1EC1" w:rsidRDefault="00B16EE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номер версии;</w:t>
      </w:r>
    </w:p>
    <w:p w:rsidR="00D87BBE" w:rsidRPr="007D1EC1" w:rsidRDefault="00B16EE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признак удалённости объекта.</w:t>
      </w:r>
    </w:p>
    <w:p w:rsidR="00B16EE6" w:rsidRPr="007D1EC1" w:rsidRDefault="00B16EE6" w:rsidP="009D2D0C">
      <w:pPr>
        <w:pStyle w:val="a1"/>
      </w:pPr>
      <w:r w:rsidRPr="007D1EC1">
        <w:t xml:space="preserve">Работа с дневником, базами продуктов и блюд </w:t>
      </w:r>
      <w:r w:rsidR="0005696B" w:rsidRPr="007D1EC1">
        <w:t>должна быть реализована</w:t>
      </w:r>
      <w:r w:rsidRPr="007D1EC1">
        <w:t xml:space="preserve"> через сервисы, имплементирующие стандартный интерфейс, имеющий следующие методы:</w:t>
      </w:r>
    </w:p>
    <w:p w:rsidR="00B16EE6" w:rsidRPr="007D1EC1" w:rsidRDefault="008E4334" w:rsidP="00542E64">
      <w:pPr>
        <w:pStyle w:val="1"/>
      </w:pPr>
      <w:r w:rsidRPr="007D1EC1">
        <w:t>получить список объектов, изменённых после указанного момента времени;</w:t>
      </w:r>
    </w:p>
    <w:p w:rsidR="008E4334" w:rsidRPr="007D1EC1" w:rsidRDefault="008E4334" w:rsidP="00542E64">
      <w:pPr>
        <w:pStyle w:val="1"/>
      </w:pPr>
      <w:r w:rsidRPr="007D1EC1">
        <w:lastRenderedPageBreak/>
        <w:t>получить объект по идентификатору;</w:t>
      </w:r>
    </w:p>
    <w:p w:rsidR="00B16EE6" w:rsidRPr="007D1EC1" w:rsidRDefault="008E4334" w:rsidP="00542E64">
      <w:pPr>
        <w:pStyle w:val="1"/>
      </w:pPr>
      <w:r w:rsidRPr="007D1EC1">
        <w:t>сохранить список объектов.</w:t>
      </w:r>
    </w:p>
    <w:p w:rsidR="00B16EE6" w:rsidRPr="007D1EC1" w:rsidRDefault="00B16EE6" w:rsidP="009D2D0C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Синхронизация </w:t>
      </w:r>
      <w:r w:rsidR="00BC529D" w:rsidRPr="007D1EC1">
        <w:rPr>
          <w:rFonts w:eastAsia="TimesNewRoman+1+1"/>
        </w:rPr>
        <w:t xml:space="preserve">двух сервисов данных (DAO) </w:t>
      </w:r>
      <w:r w:rsidR="0005696B" w:rsidRPr="007D1EC1">
        <w:rPr>
          <w:rFonts w:eastAsia="TimesNewRoman+1+1"/>
        </w:rPr>
        <w:t xml:space="preserve">должна </w:t>
      </w:r>
      <w:r w:rsidRPr="007D1EC1">
        <w:rPr>
          <w:rFonts w:eastAsia="TimesNewRoman+1+1"/>
        </w:rPr>
        <w:t>происходит</w:t>
      </w:r>
      <w:r w:rsidR="0005696B" w:rsidRPr="007D1EC1">
        <w:rPr>
          <w:rFonts w:eastAsia="TimesNewRoman+1+1"/>
        </w:rPr>
        <w:t>ь</w:t>
      </w:r>
      <w:r w:rsidRPr="007D1EC1">
        <w:rPr>
          <w:rFonts w:eastAsia="TimesNewRoman+1+1"/>
        </w:rPr>
        <w:t xml:space="preserve"> следующим образом:</w:t>
      </w:r>
    </w:p>
    <w:p w:rsidR="00B16EE6" w:rsidRPr="007D1EC1" w:rsidRDefault="00BC529D" w:rsidP="001F44B3">
      <w:pPr>
        <w:pStyle w:val="10"/>
        <w:numPr>
          <w:ilvl w:val="0"/>
          <w:numId w:val="15"/>
        </w:numPr>
      </w:pPr>
      <w:r w:rsidRPr="007D1EC1">
        <w:t>От каждого сервиса получаются списки объектов, изменённых после последней синхронизации этих сервисов минус сутки (для компенсации возможных ошибок сохранения времени последней синхронизации).</w:t>
      </w:r>
    </w:p>
    <w:p w:rsidR="00BC529D" w:rsidRPr="007D1EC1" w:rsidRDefault="00BC529D" w:rsidP="009161D3">
      <w:pPr>
        <w:pStyle w:val="10"/>
      </w:pPr>
      <w:r w:rsidRPr="007D1EC1">
        <w:t xml:space="preserve">Для всех объектов, присутствующих только в списке первого (второго) сервиса, должна осуществиться попытка </w:t>
      </w:r>
      <w:r w:rsidR="009F1103" w:rsidRPr="007D1EC1">
        <w:t xml:space="preserve">дополнительно </w:t>
      </w:r>
      <w:r w:rsidRPr="007D1EC1">
        <w:t>запросить соответствующий объект из второго (первого) сервиса</w:t>
      </w:r>
      <w:r w:rsidR="009F1103" w:rsidRPr="007D1EC1">
        <w:t>, при его наличии объект добавляется в соответствующий список</w:t>
      </w:r>
      <w:r w:rsidRPr="007D1EC1">
        <w:t>; сравнение идёт по ID.</w:t>
      </w:r>
    </w:p>
    <w:p w:rsidR="009F1103" w:rsidRPr="007D1EC1" w:rsidRDefault="009F1103" w:rsidP="009161D3">
      <w:pPr>
        <w:pStyle w:val="10"/>
      </w:pPr>
      <w:r w:rsidRPr="007D1EC1">
        <w:t>Все объекты, присутствующие только в первом (втором) списке, сохраняются во втором (первом) сервисе.</w:t>
      </w:r>
    </w:p>
    <w:p w:rsidR="00BC529D" w:rsidRPr="007D1EC1" w:rsidRDefault="009F1103" w:rsidP="009161D3">
      <w:pPr>
        <w:pStyle w:val="10"/>
      </w:pPr>
      <w:r w:rsidRPr="007D1EC1">
        <w:t>Все объекты, присутствующие в обоих списках, но имеющие больший номер версии в первом (втором) списке, сохраняются во втором (первом) сервисе.</w:t>
      </w:r>
    </w:p>
    <w:p w:rsidR="005E6C26" w:rsidRPr="007D1EC1" w:rsidRDefault="00321928" w:rsidP="00A154A1">
      <w:pPr>
        <w:pStyle w:val="29"/>
      </w:pPr>
      <w:bookmarkStart w:id="5" w:name="_Toc390441118"/>
      <w:r w:rsidRPr="007D1EC1">
        <w:t>2</w:t>
      </w:r>
      <w:r w:rsidR="005E6C26" w:rsidRPr="007D1EC1">
        <w:t>.</w:t>
      </w:r>
      <w:r w:rsidRPr="007D1EC1">
        <w:t>3</w:t>
      </w:r>
      <w:r w:rsidR="005E6C26" w:rsidRPr="007D1EC1">
        <w:t xml:space="preserve">. </w:t>
      </w:r>
      <w:r w:rsidR="00D5766F" w:rsidRPr="007D1EC1">
        <w:t xml:space="preserve">Локальное </w:t>
      </w:r>
      <w:r w:rsidR="005E6C26" w:rsidRPr="007D1EC1">
        <w:t>приложение</w:t>
      </w:r>
      <w:bookmarkEnd w:id="5"/>
    </w:p>
    <w:p w:rsidR="00EB0831" w:rsidRPr="007D1EC1" w:rsidRDefault="005E6C26" w:rsidP="007102A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Приложение для ПК должно иметь основную функциональность, описанную в п.</w:t>
      </w:r>
      <w:r w:rsidR="007E3BB0" w:rsidRPr="007D1EC1">
        <w:rPr>
          <w:rFonts w:eastAsia="TimesNewRoman+1+1"/>
        </w:rPr>
        <w:t> </w:t>
      </w:r>
      <w:r w:rsidR="00D5766F" w:rsidRPr="007D1EC1">
        <w:rPr>
          <w:rFonts w:eastAsia="TimesNewRoman+1+1"/>
        </w:rPr>
        <w:t>2</w:t>
      </w:r>
      <w:r w:rsidRPr="007D1EC1">
        <w:rPr>
          <w:rFonts w:eastAsia="TimesNewRoman+1+1"/>
        </w:rPr>
        <w:t>.</w:t>
      </w:r>
      <w:r w:rsidR="00D5766F" w:rsidRPr="007D1EC1">
        <w:rPr>
          <w:rFonts w:eastAsia="TimesNewRoman+1+1"/>
        </w:rPr>
        <w:t>2</w:t>
      </w:r>
      <w:r w:rsidRPr="007D1EC1">
        <w:rPr>
          <w:rFonts w:eastAsia="TimesNewRoman+1+1"/>
        </w:rPr>
        <w:t>.</w:t>
      </w:r>
    </w:p>
    <w:p w:rsidR="00EB0831" w:rsidRPr="007D1EC1" w:rsidRDefault="00EB0831" w:rsidP="007102A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Общие технические требования к локальному приложению:</w:t>
      </w:r>
    </w:p>
    <w:p w:rsidR="00EB0831" w:rsidRPr="007D1EC1" w:rsidRDefault="00EB0831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все задачи, выполняющиеся продолжительное время (авторизация, синхронизация, сохранение и загрузка данных) должны выполняться в отдельном потоке;</w:t>
      </w:r>
    </w:p>
    <w:p w:rsidR="00EB0831" w:rsidRPr="007D1EC1" w:rsidRDefault="00EB0831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ключевые моменты в работе приложения (предупреждения, ошибки) должны </w:t>
      </w:r>
      <w:proofErr w:type="spellStart"/>
      <w:r w:rsidRPr="007D1EC1">
        <w:rPr>
          <w:rFonts w:eastAsia="TimesNewRoman+1+1"/>
        </w:rPr>
        <w:t>логироваться</w:t>
      </w:r>
      <w:proofErr w:type="spellEnd"/>
      <w:r w:rsidRPr="007D1EC1">
        <w:rPr>
          <w:rFonts w:eastAsia="TimesNewRoman+1+1"/>
        </w:rPr>
        <w:t xml:space="preserve"> </w:t>
      </w:r>
      <w:r w:rsidR="002526E3" w:rsidRPr="007D1EC1">
        <w:rPr>
          <w:rFonts w:eastAsia="TimesNewRoman+1+1"/>
        </w:rPr>
        <w:t xml:space="preserve">(записываться) </w:t>
      </w:r>
      <w:r w:rsidRPr="007D1EC1">
        <w:rPr>
          <w:rFonts w:eastAsia="TimesNewRoman+1+1"/>
        </w:rPr>
        <w:t>в текстовый файл.</w:t>
      </w:r>
    </w:p>
    <w:p w:rsidR="00EB0831" w:rsidRPr="007D1EC1" w:rsidRDefault="00EB0831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загрузка (сохранение) всех данных должна занимать не более одной секунды.</w:t>
      </w:r>
    </w:p>
    <w:p w:rsidR="005E6C26" w:rsidRPr="007D1EC1" w:rsidRDefault="005E6C26" w:rsidP="007102A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Дополнительные требования </w:t>
      </w:r>
      <w:r w:rsidR="00EB0831" w:rsidRPr="007D1EC1">
        <w:rPr>
          <w:rFonts w:eastAsia="TimesNewRoman+1+1"/>
        </w:rPr>
        <w:t>к отдельным компонентам локального приложения</w:t>
      </w:r>
      <w:r w:rsidR="002526E3" w:rsidRPr="007D1EC1">
        <w:rPr>
          <w:rFonts w:eastAsia="TimesNewRoman+1+1"/>
        </w:rPr>
        <w:t xml:space="preserve"> </w:t>
      </w:r>
      <w:r w:rsidR="00EB0831" w:rsidRPr="007D1EC1">
        <w:rPr>
          <w:rFonts w:eastAsia="TimesNewRoman+1+1"/>
        </w:rPr>
        <w:t>описаны</w:t>
      </w:r>
      <w:r w:rsidRPr="007D1EC1">
        <w:rPr>
          <w:rFonts w:eastAsia="TimesNewRoman+1+1"/>
        </w:rPr>
        <w:t xml:space="preserve"> ниже в этом разделе.</w:t>
      </w:r>
    </w:p>
    <w:p w:rsidR="007B1000" w:rsidRPr="007D1EC1" w:rsidRDefault="00321928" w:rsidP="00A154A1">
      <w:pPr>
        <w:pStyle w:val="34"/>
      </w:pPr>
      <w:r w:rsidRPr="007D1EC1">
        <w:lastRenderedPageBreak/>
        <w:t>2.3</w:t>
      </w:r>
      <w:r w:rsidR="005E6C26" w:rsidRPr="007D1EC1">
        <w:t>.1. Дневник пользователя</w:t>
      </w:r>
    </w:p>
    <w:p w:rsidR="005E6C26" w:rsidRPr="007D1EC1" w:rsidRDefault="005E6C26" w:rsidP="007102A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Дополнительные требования к пользовательскому интерфейсу дневника: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редактор для каждого типа записей должен быть представлен в виде модального окна;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для просмотра записей пользователь </w:t>
      </w:r>
      <w:r w:rsidR="000142A9" w:rsidRPr="007D1EC1">
        <w:rPr>
          <w:rFonts w:eastAsia="TimesNewRoman+1+1"/>
        </w:rPr>
        <w:t xml:space="preserve">должен выбрать дату в календаре; </w:t>
      </w:r>
      <w:r w:rsidRPr="007D1EC1">
        <w:rPr>
          <w:rFonts w:eastAsia="TimesNewRoman+1+1"/>
        </w:rPr>
        <w:t>в ответ приложение должно отобразить все записи, относящиеся к выбранному дню (в часовом поясе пользователя), а также дополнительную статистику:</w:t>
      </w:r>
    </w:p>
    <w:p w:rsidR="005E6C26" w:rsidRPr="007D1EC1" w:rsidRDefault="005E6C26" w:rsidP="000142A9">
      <w:pPr>
        <w:pStyle w:val="2"/>
      </w:pPr>
      <w:r w:rsidRPr="007D1EC1">
        <w:t>суммарное количество белков за день (в граммах) и процент от нормы;</w:t>
      </w:r>
    </w:p>
    <w:p w:rsidR="005E6C26" w:rsidRPr="007D1EC1" w:rsidRDefault="005E6C26" w:rsidP="000142A9">
      <w:pPr>
        <w:pStyle w:val="2"/>
      </w:pPr>
      <w:r w:rsidRPr="007D1EC1">
        <w:t>суммарное количество жиров за день (в граммах) и процент от нормы;</w:t>
      </w:r>
    </w:p>
    <w:p w:rsidR="005E6C26" w:rsidRPr="007D1EC1" w:rsidRDefault="005E6C26" w:rsidP="000142A9">
      <w:pPr>
        <w:pStyle w:val="2"/>
      </w:pPr>
      <w:r w:rsidRPr="007D1EC1">
        <w:t>суммарное количество углеводов за день (в граммах) и процент от нормы;</w:t>
      </w:r>
    </w:p>
    <w:p w:rsidR="005E6C26" w:rsidRPr="007D1EC1" w:rsidRDefault="005E6C26" w:rsidP="000142A9">
      <w:pPr>
        <w:pStyle w:val="2"/>
      </w:pPr>
      <w:r w:rsidRPr="007D1EC1">
        <w:t>суммарная калорийность за день (в килокалориях);</w:t>
      </w:r>
    </w:p>
    <w:p w:rsidR="005E6C26" w:rsidRPr="007D1EC1" w:rsidRDefault="005E6C26" w:rsidP="000142A9">
      <w:pPr>
        <w:pStyle w:val="2"/>
      </w:pPr>
      <w:r w:rsidRPr="007D1EC1">
        <w:t>суммарная масса всей еды за день (в граммах);</w:t>
      </w:r>
    </w:p>
    <w:p w:rsidR="005E6C26" w:rsidRPr="007D1EC1" w:rsidRDefault="005E6C26" w:rsidP="000142A9">
      <w:pPr>
        <w:pStyle w:val="2"/>
      </w:pPr>
      <w:r w:rsidRPr="007D1EC1">
        <w:t>суммарная доза инсулина за день (в условных единицах);</w:t>
      </w:r>
    </w:p>
    <w:p w:rsidR="005E6C26" w:rsidRPr="007D1EC1" w:rsidRDefault="005E6C26" w:rsidP="000142A9">
      <w:pPr>
        <w:pStyle w:val="2"/>
      </w:pPr>
      <w:r w:rsidRPr="007D1EC1">
        <w:t>график СК за день с цветовым выделением зон нормального и повышенного уровня СК; зоны определяются тремя значениями:</w:t>
      </w:r>
    </w:p>
    <w:p w:rsidR="005E6C26" w:rsidRPr="007D1EC1" w:rsidRDefault="005E6C26" w:rsidP="00FE206E">
      <w:pPr>
        <w:pStyle w:val="3"/>
      </w:pPr>
      <w:r w:rsidRPr="007D1EC1">
        <w:t>минимальный СК до еды;</w:t>
      </w:r>
    </w:p>
    <w:p w:rsidR="005E6C26" w:rsidRPr="007D1EC1" w:rsidRDefault="005E6C26" w:rsidP="00FE206E">
      <w:pPr>
        <w:pStyle w:val="3"/>
      </w:pPr>
      <w:r w:rsidRPr="007D1EC1">
        <w:t>максимальный СК до еды;</w:t>
      </w:r>
    </w:p>
    <w:p w:rsidR="005E6C26" w:rsidRPr="007D1EC1" w:rsidRDefault="005E6C26" w:rsidP="00FE206E">
      <w:pPr>
        <w:pStyle w:val="3"/>
      </w:pPr>
      <w:r w:rsidRPr="007D1EC1">
        <w:t>максимальный СК после еды;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дневные нормы белков, жиров и углеводов, а также граничные значения СК должны настраиваться из пользовательского интерфейса (</w:t>
      </w:r>
      <w:r w:rsidR="000577B6" w:rsidRPr="007D1EC1">
        <w:rPr>
          <w:rFonts w:eastAsia="TimesNewRoman+1+1"/>
        </w:rPr>
        <w:t>см. п.</w:t>
      </w:r>
      <w:r w:rsidR="00B42733" w:rsidRPr="007D1EC1">
        <w:rPr>
          <w:rFonts w:eastAsia="TimesNewRoman+1+1"/>
          <w:lang w:val="en-US"/>
        </w:rPr>
        <w:t> </w:t>
      </w:r>
      <w:r w:rsidR="000577B6" w:rsidRPr="007D1EC1">
        <w:rPr>
          <w:rFonts w:eastAsia="TimesNewRoman+1+1"/>
        </w:rPr>
        <w:t>2.</w:t>
      </w:r>
      <w:r w:rsidR="00782A5E" w:rsidRPr="007D1EC1">
        <w:rPr>
          <w:rFonts w:eastAsia="TimesNewRoman+1+1"/>
        </w:rPr>
        <w:t>3</w:t>
      </w:r>
      <w:r w:rsidR="000577B6" w:rsidRPr="007D1EC1">
        <w:rPr>
          <w:rFonts w:eastAsia="TimesNewRoman+1+1"/>
        </w:rPr>
        <w:t>.3</w:t>
      </w:r>
      <w:r w:rsidRPr="007D1EC1">
        <w:rPr>
          <w:rFonts w:eastAsia="TimesNewRoman+1+1"/>
        </w:rPr>
        <w:t>);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пользователю должна быть доступна панель со следующей информацией:</w:t>
      </w:r>
    </w:p>
    <w:p w:rsidR="005E6C26" w:rsidRPr="007D1EC1" w:rsidRDefault="005E6C26" w:rsidP="000142A9">
      <w:pPr>
        <w:pStyle w:val="2"/>
      </w:pPr>
      <w:r w:rsidRPr="007D1EC1">
        <w:t>прошедшее время после последней инъекции инсулина (</w:t>
      </w:r>
      <w:r w:rsidR="00BE0996" w:rsidRPr="007D1EC1">
        <w:t>с</w:t>
      </w:r>
      <w:r w:rsidR="00BE0996" w:rsidRPr="007D1EC1">
        <w:rPr>
          <w:lang w:val="en-US"/>
        </w:rPr>
        <w:t> </w:t>
      </w:r>
      <w:r w:rsidRPr="007D1EC1">
        <w:t>точностью до минуты);</w:t>
      </w:r>
    </w:p>
    <w:p w:rsidR="005E6C26" w:rsidRPr="007D1EC1" w:rsidRDefault="005E6C26" w:rsidP="000142A9">
      <w:pPr>
        <w:pStyle w:val="2"/>
      </w:pPr>
      <w:r w:rsidRPr="007D1EC1">
        <w:lastRenderedPageBreak/>
        <w:t>прошедшее время после последнего приёма пищи (с точностью до минуты);</w:t>
      </w:r>
    </w:p>
    <w:p w:rsidR="005E6C26" w:rsidRPr="007D1EC1" w:rsidRDefault="005E6C26" w:rsidP="000142A9">
      <w:pPr>
        <w:pStyle w:val="2"/>
      </w:pPr>
      <w:r w:rsidRPr="007D1EC1">
        <w:t>название очередного пальца для замера СК;</w:t>
      </w:r>
    </w:p>
    <w:p w:rsidR="005E6C26" w:rsidRPr="007D1EC1" w:rsidRDefault="005E6C2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при выборе записи с приёмом пищи пользователь должен видеть три дополнительные панели:</w:t>
      </w:r>
    </w:p>
    <w:p w:rsidR="005E6C26" w:rsidRPr="007D1EC1" w:rsidRDefault="005E6C26" w:rsidP="000142A9">
      <w:pPr>
        <w:pStyle w:val="2"/>
      </w:pPr>
      <w:r w:rsidRPr="007D1EC1">
        <w:t>статистика по приёму пищи:</w:t>
      </w:r>
    </w:p>
    <w:p w:rsidR="005E6C26" w:rsidRPr="007D1EC1" w:rsidRDefault="005E6C26" w:rsidP="00FE206E">
      <w:pPr>
        <w:pStyle w:val="3"/>
      </w:pPr>
      <w:r w:rsidRPr="007D1EC1">
        <w:t>суммарное количество белков (в граммах);</w:t>
      </w:r>
    </w:p>
    <w:p w:rsidR="005E6C26" w:rsidRPr="007D1EC1" w:rsidRDefault="005E6C26" w:rsidP="00FE206E">
      <w:pPr>
        <w:pStyle w:val="3"/>
      </w:pPr>
      <w:r w:rsidRPr="007D1EC1">
        <w:t>суммарное количество жиров (в граммах);</w:t>
      </w:r>
    </w:p>
    <w:p w:rsidR="005E6C26" w:rsidRPr="007D1EC1" w:rsidRDefault="005E6C26" w:rsidP="00FE206E">
      <w:pPr>
        <w:pStyle w:val="3"/>
      </w:pPr>
      <w:r w:rsidRPr="007D1EC1">
        <w:t>суммарное количество углеводов (в граммах);</w:t>
      </w:r>
    </w:p>
    <w:p w:rsidR="005E6C26" w:rsidRPr="007D1EC1" w:rsidRDefault="005E6C26" w:rsidP="00FE206E">
      <w:pPr>
        <w:pStyle w:val="3"/>
      </w:pPr>
      <w:r w:rsidRPr="007D1EC1">
        <w:t>суммарная калорийность (в килокалориях);</w:t>
      </w:r>
    </w:p>
    <w:p w:rsidR="005E6C26" w:rsidRPr="007D1EC1" w:rsidRDefault="005E6C26" w:rsidP="00FE206E">
      <w:pPr>
        <w:pStyle w:val="3"/>
      </w:pPr>
      <w:r w:rsidRPr="007D1EC1">
        <w:t>суммарная масса еды (в граммах);</w:t>
      </w:r>
    </w:p>
    <w:p w:rsidR="005E6C26" w:rsidRPr="007D1EC1" w:rsidRDefault="005E6C26" w:rsidP="000142A9">
      <w:pPr>
        <w:pStyle w:val="2"/>
      </w:pPr>
      <w:r w:rsidRPr="007D1EC1">
        <w:t xml:space="preserve">калькулятор дозы инсулина (см. </w:t>
      </w:r>
      <w:r w:rsidR="008A640D" w:rsidRPr="007D1EC1">
        <w:t>п.</w:t>
      </w:r>
      <w:r w:rsidR="00B42733" w:rsidRPr="007D1EC1">
        <w:rPr>
          <w:lang w:val="en-US"/>
        </w:rPr>
        <w:t> </w:t>
      </w:r>
      <w:r w:rsidR="008A640D" w:rsidRPr="007D1EC1">
        <w:t>2.2.5</w:t>
      </w:r>
      <w:r w:rsidRPr="007D1EC1">
        <w:t>):</w:t>
      </w:r>
    </w:p>
    <w:p w:rsidR="005E6C26" w:rsidRPr="007D1EC1" w:rsidRDefault="005E6C26" w:rsidP="00FE206E">
      <w:pPr>
        <w:pStyle w:val="3"/>
      </w:pPr>
      <w:r w:rsidRPr="007D1EC1">
        <w:t xml:space="preserve">расчётная доза инсулина (с учётом поправки на СК перед едой </w:t>
      </w:r>
      <w:r w:rsidR="00C5037F" w:rsidRPr="007D1EC1">
        <w:t>–</w:t>
      </w:r>
      <w:r w:rsidRPr="007D1EC1">
        <w:t xml:space="preserve"> должен определяться автоматически, при его отсутствии считать СК перед едой нормальным);</w:t>
      </w:r>
    </w:p>
    <w:p w:rsidR="005E6C26" w:rsidRPr="007D1EC1" w:rsidRDefault="005E6C26" w:rsidP="00FE206E">
      <w:pPr>
        <w:pStyle w:val="3"/>
      </w:pPr>
      <w:r w:rsidRPr="007D1EC1">
        <w:t>коррекция (разность между нормальным СК и СК перед едой), в зависимости от значения (по модулю) метка должна менять цвет:</w:t>
      </w:r>
    </w:p>
    <w:p w:rsidR="005E6C26" w:rsidRPr="007D1EC1" w:rsidRDefault="005E6C26" w:rsidP="003B17D4">
      <w:pPr>
        <w:pStyle w:val="4"/>
      </w:pPr>
      <w:r w:rsidRPr="007D1EC1">
        <w:t xml:space="preserve">менее 3.0 ммоль/л </w:t>
      </w:r>
      <w:r w:rsidR="00C5037F" w:rsidRPr="007D1EC1">
        <w:t>–</w:t>
      </w:r>
      <w:r w:rsidRPr="007D1EC1">
        <w:t xml:space="preserve"> серый;</w:t>
      </w:r>
    </w:p>
    <w:p w:rsidR="005E6C26" w:rsidRPr="007D1EC1" w:rsidRDefault="005E6C26" w:rsidP="003B17D4">
      <w:pPr>
        <w:pStyle w:val="4"/>
      </w:pPr>
      <w:r w:rsidRPr="007D1EC1">
        <w:t xml:space="preserve">от 3.0 до 6.0 ммоль/л </w:t>
      </w:r>
      <w:r w:rsidR="00C5037F" w:rsidRPr="007D1EC1">
        <w:t>–</w:t>
      </w:r>
      <w:r w:rsidRPr="007D1EC1">
        <w:t xml:space="preserve"> чёрный;</w:t>
      </w:r>
    </w:p>
    <w:p w:rsidR="005E6C26" w:rsidRPr="007D1EC1" w:rsidRDefault="005E6C26" w:rsidP="003B17D4">
      <w:pPr>
        <w:pStyle w:val="4"/>
      </w:pPr>
      <w:r w:rsidRPr="007D1EC1">
        <w:t xml:space="preserve">свыше 6.0 ммоль/л </w:t>
      </w:r>
      <w:r w:rsidR="00C5037F" w:rsidRPr="007D1EC1">
        <w:t>–</w:t>
      </w:r>
      <w:r w:rsidRPr="007D1EC1">
        <w:t xml:space="preserve"> тёмно-красный;</w:t>
      </w:r>
    </w:p>
    <w:p w:rsidR="005E6C26" w:rsidRPr="007D1EC1" w:rsidRDefault="005E6C26" w:rsidP="00FE206E">
      <w:pPr>
        <w:pStyle w:val="3"/>
      </w:pPr>
      <w:r w:rsidRPr="007D1EC1">
        <w:t>ожидаемый СК с учётом СК перед едой и введённой дозы</w:t>
      </w:r>
      <w:r w:rsidR="00BE0996" w:rsidRPr="007D1EC1">
        <w:t>,</w:t>
      </w:r>
      <w:r w:rsidRPr="007D1EC1">
        <w:t xml:space="preserve"> если </w:t>
      </w:r>
      <w:r w:rsidR="00BE0996" w:rsidRPr="007D1EC1">
        <w:t xml:space="preserve">таковая </w:t>
      </w:r>
      <w:r w:rsidRPr="007D1EC1">
        <w:t>найдена (в ммоль/л);</w:t>
      </w:r>
    </w:p>
    <w:p w:rsidR="005E6C26" w:rsidRPr="007D1EC1" w:rsidRDefault="005E6C26" w:rsidP="000142A9">
      <w:pPr>
        <w:pStyle w:val="2"/>
      </w:pPr>
      <w:r w:rsidRPr="007D1EC1">
        <w:t xml:space="preserve">подбор углеводов </w:t>
      </w:r>
      <w:r w:rsidR="00C5037F" w:rsidRPr="007D1EC1">
        <w:t>–</w:t>
      </w:r>
      <w:r w:rsidRPr="007D1EC1">
        <w:t xml:space="preserve"> представлен в виде таблицы, состоящей из следующий столбцов:</w:t>
      </w:r>
    </w:p>
    <w:p w:rsidR="005E6C26" w:rsidRPr="007D1EC1" w:rsidRDefault="005E6C26" w:rsidP="00FE206E">
      <w:pPr>
        <w:pStyle w:val="3"/>
      </w:pPr>
      <w:r w:rsidRPr="007D1EC1">
        <w:t xml:space="preserve">доза инсулина, в условных единицах </w:t>
      </w:r>
      <w:r w:rsidR="00C5037F" w:rsidRPr="007D1EC1">
        <w:t>–</w:t>
      </w:r>
      <w:r w:rsidRPr="007D1EC1">
        <w:t xml:space="preserve"> целое число от 0 до некоторого максимального значения, указанного в настройках (см. </w:t>
      </w:r>
      <w:r w:rsidR="00627158" w:rsidRPr="007D1EC1">
        <w:t>п.</w:t>
      </w:r>
      <w:r w:rsidR="00B42733" w:rsidRPr="007D1EC1">
        <w:rPr>
          <w:lang w:val="en-US"/>
        </w:rPr>
        <w:t> </w:t>
      </w:r>
      <w:r w:rsidR="00627158" w:rsidRPr="007D1EC1">
        <w:t>2.</w:t>
      </w:r>
      <w:r w:rsidR="00782A5E" w:rsidRPr="007D1EC1">
        <w:t>3</w:t>
      </w:r>
      <w:r w:rsidR="00627158" w:rsidRPr="007D1EC1">
        <w:t>.3</w:t>
      </w:r>
      <w:r w:rsidRPr="007D1EC1">
        <w:t xml:space="preserve">); при обнаружении доз инсулина, превышающих это значение, оно должно автоматически </w:t>
      </w:r>
      <w:r w:rsidRPr="007D1EC1">
        <w:lastRenderedPageBreak/>
        <w:t>увеличиваться до максимальной введённой дозы инсулина;</w:t>
      </w:r>
    </w:p>
    <w:p w:rsidR="005E6C26" w:rsidRPr="007D1EC1" w:rsidRDefault="005E6C26" w:rsidP="00FE206E">
      <w:pPr>
        <w:pStyle w:val="3"/>
      </w:pPr>
      <w:r w:rsidRPr="007D1EC1">
        <w:t xml:space="preserve">коррекция, в граммах </w:t>
      </w:r>
      <w:r w:rsidR="00C5037F" w:rsidRPr="007D1EC1">
        <w:t>–</w:t>
      </w:r>
      <w:r w:rsidRPr="007D1EC1">
        <w:t xml:space="preserve"> показывает, какое количество углеводов нужно добавить в приём пищи (убрать из него), чтобы расчётная доза инсулина совпала с дозой из первого столбца;</w:t>
      </w:r>
    </w:p>
    <w:p w:rsidR="005E6C26" w:rsidRPr="007D1EC1" w:rsidRDefault="005E6C26" w:rsidP="00FE206E">
      <w:pPr>
        <w:pStyle w:val="3"/>
      </w:pPr>
      <w:r w:rsidRPr="007D1EC1">
        <w:t xml:space="preserve">итого, в граммах </w:t>
      </w:r>
      <w:r w:rsidR="00C5037F" w:rsidRPr="007D1EC1">
        <w:t>–</w:t>
      </w:r>
      <w:r w:rsidRPr="007D1EC1">
        <w:t xml:space="preserve"> сумма количества углеводов в приёме пищи и коррекции;</w:t>
      </w:r>
    </w:p>
    <w:p w:rsidR="005E6C26" w:rsidRPr="007D1EC1" w:rsidRDefault="005E6C26" w:rsidP="000142A9">
      <w:pPr>
        <w:pStyle w:val="2"/>
      </w:pPr>
      <w:r w:rsidRPr="007D1EC1">
        <w:t>все панели должны иметь в верхнем правом углу кнопку для сворачивания / разворачивания панели;</w:t>
      </w:r>
    </w:p>
    <w:p w:rsidR="005E6C26" w:rsidRPr="007D1EC1" w:rsidRDefault="005E6C26" w:rsidP="000142A9">
      <w:pPr>
        <w:pStyle w:val="2"/>
      </w:pPr>
      <w:r w:rsidRPr="007D1EC1">
        <w:t>в статусной панели приложения должна отображаться следующая информация:</w:t>
      </w:r>
    </w:p>
    <w:p w:rsidR="005E6C26" w:rsidRPr="007D1EC1" w:rsidRDefault="005E6C26" w:rsidP="00FE206E">
      <w:pPr>
        <w:pStyle w:val="3"/>
      </w:pPr>
      <w:r w:rsidRPr="007D1EC1">
        <w:t>текущие выполняемые задачи (если есть);</w:t>
      </w:r>
    </w:p>
    <w:p w:rsidR="005E6C26" w:rsidRPr="007D1EC1" w:rsidRDefault="005E6C26" w:rsidP="00FE206E">
      <w:pPr>
        <w:pStyle w:val="3"/>
      </w:pPr>
      <w:r w:rsidRPr="007D1EC1">
        <w:t xml:space="preserve">статус подключения к серверу (см. </w:t>
      </w:r>
      <w:r w:rsidR="002526E3" w:rsidRPr="007D1EC1">
        <w:t>п.</w:t>
      </w:r>
      <w:r w:rsidR="00B42733" w:rsidRPr="007D1EC1">
        <w:rPr>
          <w:lang w:val="en-US"/>
        </w:rPr>
        <w:t> </w:t>
      </w:r>
      <w:r w:rsidR="002526E3" w:rsidRPr="007D1EC1">
        <w:t>2.2.6</w:t>
      </w:r>
      <w:r w:rsidRPr="007D1EC1">
        <w:t>):</w:t>
      </w:r>
    </w:p>
    <w:p w:rsidR="005E6C26" w:rsidRPr="007D1EC1" w:rsidRDefault="005E6C26" w:rsidP="003B17D4">
      <w:pPr>
        <w:pStyle w:val="4"/>
      </w:pPr>
      <w:r w:rsidRPr="007D1EC1">
        <w:t>«</w:t>
      </w:r>
      <w:proofErr w:type="spellStart"/>
      <w:r w:rsidRPr="007D1EC1">
        <w:t>онлайн</w:t>
      </w:r>
      <w:proofErr w:type="spellEnd"/>
      <w:r w:rsidRPr="007D1EC1">
        <w:t xml:space="preserve">» </w:t>
      </w:r>
      <w:r w:rsidR="00C5037F" w:rsidRPr="007D1EC1">
        <w:t>–</w:t>
      </w:r>
      <w:r w:rsidRPr="007D1EC1">
        <w:t xml:space="preserve"> подключение установлено;</w:t>
      </w:r>
    </w:p>
    <w:p w:rsidR="005E6C26" w:rsidRPr="007D1EC1" w:rsidRDefault="005E6C26" w:rsidP="003B17D4">
      <w:pPr>
        <w:pStyle w:val="4"/>
      </w:pPr>
      <w:r w:rsidRPr="007D1EC1">
        <w:t xml:space="preserve">«ошибка подключения» </w:t>
      </w:r>
      <w:r w:rsidR="00C5037F" w:rsidRPr="007D1EC1">
        <w:t>–</w:t>
      </w:r>
      <w:r w:rsidRPr="007D1EC1">
        <w:t xml:space="preserve"> подключение установить не удалось;</w:t>
      </w:r>
    </w:p>
    <w:p w:rsidR="005E6C26" w:rsidRPr="007D1EC1" w:rsidRDefault="005E6C26" w:rsidP="00FE206E">
      <w:pPr>
        <w:pStyle w:val="3"/>
      </w:pPr>
      <w:r w:rsidRPr="007D1EC1">
        <w:t>статус последней синхронизации (см.</w:t>
      </w:r>
      <w:r w:rsidR="002526E3" w:rsidRPr="007D1EC1">
        <w:t xml:space="preserve"> п.</w:t>
      </w:r>
      <w:r w:rsidR="00B42733" w:rsidRPr="007D1EC1">
        <w:rPr>
          <w:lang w:val="en-US"/>
        </w:rPr>
        <w:t> </w:t>
      </w:r>
      <w:r w:rsidR="002526E3" w:rsidRPr="007D1EC1">
        <w:t>2.2.6</w:t>
      </w:r>
      <w:r w:rsidRPr="007D1EC1">
        <w:t>):</w:t>
      </w:r>
    </w:p>
    <w:p w:rsidR="005E6C26" w:rsidRPr="007D1EC1" w:rsidRDefault="005E6C26" w:rsidP="003B17D4">
      <w:pPr>
        <w:pStyle w:val="4"/>
      </w:pPr>
      <w:r w:rsidRPr="007D1EC1">
        <w:t xml:space="preserve">«изменено» </w:t>
      </w:r>
      <w:r w:rsidR="00C5037F" w:rsidRPr="007D1EC1">
        <w:t>–</w:t>
      </w:r>
      <w:r w:rsidRPr="007D1EC1">
        <w:t xml:space="preserve"> дневник был изменён после последней синхронизации;</w:t>
      </w:r>
    </w:p>
    <w:p w:rsidR="005E6C26" w:rsidRPr="007D1EC1" w:rsidRDefault="005E6C26" w:rsidP="003B17D4">
      <w:pPr>
        <w:pStyle w:val="4"/>
      </w:pPr>
      <w:r w:rsidRPr="007D1EC1">
        <w:t xml:space="preserve">«синхронизировано» </w:t>
      </w:r>
      <w:r w:rsidR="00C5037F" w:rsidRPr="007D1EC1">
        <w:t>–</w:t>
      </w:r>
      <w:r w:rsidRPr="007D1EC1">
        <w:t xml:space="preserve"> дневник был успешно синхронизирован и с этого момента не был изменён;</w:t>
      </w:r>
    </w:p>
    <w:p w:rsidR="005E6C26" w:rsidRPr="007D1EC1" w:rsidRDefault="005E6C26" w:rsidP="003B17D4">
      <w:pPr>
        <w:pStyle w:val="4"/>
      </w:pPr>
      <w:r w:rsidRPr="007D1EC1">
        <w:t xml:space="preserve">«ошибка синхронизации» </w:t>
      </w:r>
      <w:r w:rsidR="00C5037F" w:rsidRPr="007D1EC1">
        <w:t>–</w:t>
      </w:r>
      <w:r w:rsidRPr="007D1EC1">
        <w:t xml:space="preserve"> в ходе последней синхронизации произошла ошибка;</w:t>
      </w:r>
    </w:p>
    <w:p w:rsidR="00C608BB" w:rsidRPr="007D1EC1" w:rsidRDefault="00C608BB" w:rsidP="00A154A1">
      <w:pPr>
        <w:pStyle w:val="34"/>
      </w:pPr>
      <w:r w:rsidRPr="007D1EC1">
        <w:t>2.3.2. Визуализация модели углеводного обмена</w:t>
      </w:r>
    </w:p>
    <w:p w:rsidR="00C608BB" w:rsidRPr="007D1EC1" w:rsidRDefault="00C608BB" w:rsidP="00F8541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Пользователь должен иметь возможность просматривать суточные графики следующих величин для каждого из применяемых методов анализа, а также для средневзвешенного метода:</w:t>
      </w:r>
    </w:p>
    <w:p w:rsidR="00C608BB" w:rsidRPr="007D1EC1" w:rsidRDefault="00C608B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углеводный коэффициент (</w:t>
      </w:r>
      <w:proofErr w:type="spellStart"/>
      <w:r w:rsidRPr="007D1EC1">
        <w:rPr>
          <w:rFonts w:eastAsia="TimesNewRoman+1+1"/>
        </w:rPr>
        <w:t>k</w:t>
      </w:r>
      <w:proofErr w:type="spellEnd"/>
      <w:r w:rsidRPr="007D1EC1">
        <w:rPr>
          <w:rFonts w:eastAsia="TimesNewRoman+1+1"/>
        </w:rPr>
        <w:t>);</w:t>
      </w:r>
    </w:p>
    <w:p w:rsidR="00C608BB" w:rsidRPr="007D1EC1" w:rsidRDefault="00C608B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белковый коэффициент (</w:t>
      </w:r>
      <w:proofErr w:type="spellStart"/>
      <w:r w:rsidRPr="007D1EC1">
        <w:rPr>
          <w:rFonts w:eastAsia="TimesNewRoman+1+1"/>
        </w:rPr>
        <w:t>p</w:t>
      </w:r>
      <w:proofErr w:type="spellEnd"/>
      <w:r w:rsidRPr="007D1EC1">
        <w:rPr>
          <w:rFonts w:eastAsia="TimesNewRoman+1+1"/>
        </w:rPr>
        <w:t>);</w:t>
      </w:r>
    </w:p>
    <w:p w:rsidR="00C608BB" w:rsidRPr="007D1EC1" w:rsidRDefault="00C608B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lastRenderedPageBreak/>
        <w:t>инсулиновый коэффициент (</w:t>
      </w:r>
      <w:proofErr w:type="spellStart"/>
      <w:r w:rsidRPr="007D1EC1">
        <w:rPr>
          <w:rFonts w:eastAsia="TimesNewRoman+1+1"/>
        </w:rPr>
        <w:t>q</w:t>
      </w:r>
      <w:proofErr w:type="spellEnd"/>
      <w:r w:rsidRPr="007D1EC1">
        <w:rPr>
          <w:rFonts w:eastAsia="TimesNewRoman+1+1"/>
        </w:rPr>
        <w:t>);</w:t>
      </w:r>
    </w:p>
    <w:p w:rsidR="00C608BB" w:rsidRPr="007D1EC1" w:rsidRDefault="00C608B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объединённый компенсационный коэффициент (</w:t>
      </w:r>
      <w:proofErr w:type="spellStart"/>
      <w:r w:rsidRPr="007D1EC1">
        <w:rPr>
          <w:rFonts w:eastAsia="TimesNewRoman+1+1"/>
        </w:rPr>
        <w:t>x</w:t>
      </w:r>
      <w:proofErr w:type="spellEnd"/>
      <w:r w:rsidRPr="007D1EC1">
        <w:rPr>
          <w:rFonts w:eastAsia="TimesNewRoman+1+1"/>
        </w:rPr>
        <w:t xml:space="preserve">)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показывает количество инсулина, необходимого для усвоения 1 г</w:t>
      </w:r>
      <w:r w:rsidR="00BE0996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углеводов и 0</w:t>
      </w:r>
      <w:r w:rsidR="00A00F2F" w:rsidRPr="007D1EC1">
        <w:rPr>
          <w:rFonts w:eastAsia="TimesNewRoman+1+1"/>
        </w:rPr>
        <w:t>,</w:t>
      </w:r>
      <w:r w:rsidRPr="007D1EC1">
        <w:rPr>
          <w:rFonts w:eastAsia="TimesNewRoman+1+1"/>
        </w:rPr>
        <w:t>25 г</w:t>
      </w:r>
      <w:r w:rsidR="00BE0996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белков:</w:t>
      </w:r>
    </w:p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4"/>
        <w:gridCol w:w="8810"/>
        <w:gridCol w:w="734"/>
      </w:tblGrid>
      <w:tr w:rsidR="00C608BB" w:rsidRPr="007D1EC1" w:rsidTr="00AE3B41">
        <w:tc>
          <w:tcPr>
            <w:tcW w:w="350" w:type="pct"/>
          </w:tcPr>
          <w:p w:rsidR="00C608BB" w:rsidRPr="007D1EC1" w:rsidRDefault="00C608BB" w:rsidP="00AE3B41">
            <w:pPr>
              <w:ind w:firstLine="0"/>
              <w:rPr>
                <w:rFonts w:eastAsia="TimesNewRoman+1+1"/>
                <w:lang w:val="ru-RU"/>
              </w:rPr>
            </w:pPr>
          </w:p>
        </w:tc>
        <w:tc>
          <w:tcPr>
            <w:tcW w:w="4200" w:type="pct"/>
          </w:tcPr>
          <w:p w:rsidR="00C608BB" w:rsidRPr="007D1EC1" w:rsidRDefault="00D32989" w:rsidP="00463A97">
            <w:pPr>
              <w:ind w:firstLine="0"/>
              <w:jc w:val="center"/>
              <w:rPr>
                <w:rFonts w:eastAsia="TimesNewRoman+1+1"/>
              </w:rPr>
            </w:pPr>
            <m:oMath>
              <m:r>
                <m:rPr>
                  <m:sty m:val="p"/>
                </m:rPr>
                <w:rPr>
                  <w:rFonts w:ascii="Cambria Math" w:eastAsia="TimesNewRoman+1+1" w:hAnsi="Cambria Math"/>
                  <w:szCs w:val="28"/>
                </w:rPr>
                <m:t>x=</m:t>
              </m:r>
              <m:f>
                <m:fPr>
                  <m:ctrlPr>
                    <w:rPr>
                      <w:rFonts w:ascii="Cambria Math" w:eastAsia="TimesNewRoman+1+1" w:hAnsi="Cambria Math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</w:rPr>
                    <m:t>k+0.25∙p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NewRoman+1+1" w:hAnsi="Cambria Math"/>
                      <w:szCs w:val="28"/>
                    </w:rPr>
                    <m:t>q</m:t>
                  </m:r>
                </m:den>
              </m:f>
            </m:oMath>
            <w:r w:rsidR="00463A97" w:rsidRPr="007D1EC1">
              <w:rPr>
                <w:rFonts w:eastAsia="TimesNewRoman+1+1"/>
              </w:rPr>
              <w:t xml:space="preserve"> .</w:t>
            </w:r>
          </w:p>
        </w:tc>
        <w:tc>
          <w:tcPr>
            <w:tcW w:w="350" w:type="pct"/>
            <w:vAlign w:val="center"/>
          </w:tcPr>
          <w:p w:rsidR="00C608BB" w:rsidRPr="007D1EC1" w:rsidRDefault="00C608BB" w:rsidP="00AE3B41">
            <w:pPr>
              <w:keepNext/>
              <w:ind w:firstLine="0"/>
              <w:jc w:val="center"/>
              <w:rPr>
                <w:rFonts w:eastAsia="TimesNewRoman+1+1"/>
              </w:rPr>
            </w:pPr>
            <w:r w:rsidRPr="007D1EC1">
              <w:t>(23)</w:t>
            </w:r>
          </w:p>
        </w:tc>
      </w:tr>
    </w:tbl>
    <w:p w:rsidR="005E6C26" w:rsidRPr="007D1EC1" w:rsidRDefault="00D5766F" w:rsidP="00A154A1">
      <w:pPr>
        <w:pStyle w:val="34"/>
      </w:pPr>
      <w:r w:rsidRPr="007D1EC1">
        <w:t>2</w:t>
      </w:r>
      <w:r w:rsidR="005E6C26" w:rsidRPr="007D1EC1">
        <w:t>.</w:t>
      </w:r>
      <w:r w:rsidRPr="007D1EC1">
        <w:t>3</w:t>
      </w:r>
      <w:r w:rsidR="005E6C26" w:rsidRPr="007D1EC1">
        <w:t>.</w:t>
      </w:r>
      <w:r w:rsidR="00C608BB" w:rsidRPr="007D1EC1">
        <w:t>3</w:t>
      </w:r>
      <w:r w:rsidR="005E6C26" w:rsidRPr="007D1EC1">
        <w:t>. Настройки пользователя</w:t>
      </w:r>
    </w:p>
    <w:p w:rsidR="005E6C26" w:rsidRPr="007D1EC1" w:rsidRDefault="005E6C26" w:rsidP="00F8541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Пользователь должен иметь возможность изменять следующие настройки приложения:</w:t>
      </w:r>
    </w:p>
    <w:p w:rsidR="005E6C26" w:rsidRPr="007D1EC1" w:rsidRDefault="00DB370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медицинские параметры (значения СК, максимальная доза инсулина</w:t>
      </w:r>
      <w:r w:rsidR="00E63EFB" w:rsidRPr="007D1EC1">
        <w:rPr>
          <w:rFonts w:eastAsia="TimesNewRoman+1+1"/>
        </w:rPr>
        <w:t>, дневные нормы питательных веществ</w:t>
      </w:r>
      <w:r w:rsidRPr="007D1EC1">
        <w:rPr>
          <w:rFonts w:eastAsia="TimesNewRoman+1+1"/>
        </w:rPr>
        <w:t xml:space="preserve"> и пр.)</w:t>
      </w:r>
      <w:r w:rsidR="005E6C26" w:rsidRPr="007D1EC1">
        <w:rPr>
          <w:rFonts w:eastAsia="TimesNewRoman+1+1"/>
        </w:rPr>
        <w:t>:</w:t>
      </w:r>
    </w:p>
    <w:p w:rsidR="005E6C26" w:rsidRPr="007D1EC1" w:rsidRDefault="00E63EF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параметры </w:t>
      </w:r>
      <w:r w:rsidR="005E6C26" w:rsidRPr="007D1EC1">
        <w:rPr>
          <w:rFonts w:eastAsia="TimesNewRoman+1+1"/>
        </w:rPr>
        <w:t>анализ</w:t>
      </w:r>
      <w:r w:rsidRPr="007D1EC1">
        <w:rPr>
          <w:rFonts w:eastAsia="TimesNewRoman+1+1"/>
        </w:rPr>
        <w:t>а;</w:t>
      </w:r>
    </w:p>
    <w:p w:rsidR="00E63EFB" w:rsidRPr="007D1EC1" w:rsidRDefault="00E63EF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параметры интерфейса (включая внешний вид);</w:t>
      </w:r>
    </w:p>
    <w:p w:rsidR="005E6C26" w:rsidRPr="007D1EC1" w:rsidRDefault="00E63EF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учётные данные.</w:t>
      </w:r>
    </w:p>
    <w:p w:rsidR="005E6C26" w:rsidRPr="007D1EC1" w:rsidRDefault="00B442D2" w:rsidP="00A154A1">
      <w:pPr>
        <w:pStyle w:val="29"/>
      </w:pPr>
      <w:bookmarkStart w:id="6" w:name="_Toc390441119"/>
      <w:r w:rsidRPr="007D1EC1">
        <w:t>2</w:t>
      </w:r>
      <w:r w:rsidR="005E6C26" w:rsidRPr="007D1EC1">
        <w:t>.</w:t>
      </w:r>
      <w:r w:rsidRPr="007D1EC1">
        <w:t>4</w:t>
      </w:r>
      <w:r w:rsidR="005E6C26" w:rsidRPr="007D1EC1">
        <w:t>. Web-приложение</w:t>
      </w:r>
      <w:bookmarkEnd w:id="6"/>
    </w:p>
    <w:p w:rsidR="005E6C26" w:rsidRPr="007D1EC1" w:rsidRDefault="007B381A" w:rsidP="007B381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Web-приложение должно иметь основную функциональность, описанную в</w:t>
      </w:r>
      <w:r w:rsidR="00BE0996" w:rsidRPr="007D1EC1">
        <w:rPr>
          <w:rFonts w:eastAsia="TimesNewRoman+1+1"/>
        </w:rPr>
        <w:t> </w:t>
      </w:r>
      <w:r w:rsidRPr="007D1EC1">
        <w:rPr>
          <w:rFonts w:eastAsia="TimesNewRoman+1+1"/>
        </w:rPr>
        <w:t>п.</w:t>
      </w:r>
      <w:r w:rsidR="007E3BB0"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2.2. Кроме того, оно должно предоставлять пользователю возможность регистрации, авторизации в системе и выхода из неё.</w:t>
      </w:r>
    </w:p>
    <w:p w:rsidR="005E6C26" w:rsidRPr="007D1EC1" w:rsidRDefault="00B442D2" w:rsidP="00A154A1">
      <w:pPr>
        <w:pStyle w:val="29"/>
      </w:pPr>
      <w:bookmarkStart w:id="7" w:name="_Toc390441120"/>
      <w:r w:rsidRPr="007D1EC1">
        <w:t>2</w:t>
      </w:r>
      <w:r w:rsidR="005E6C26" w:rsidRPr="007D1EC1">
        <w:t>.</w:t>
      </w:r>
      <w:r w:rsidRPr="007D1EC1">
        <w:t>5</w:t>
      </w:r>
      <w:r w:rsidR="005E6C26" w:rsidRPr="007D1EC1">
        <w:t>. Мобильное приложение</w:t>
      </w:r>
      <w:bookmarkEnd w:id="7"/>
    </w:p>
    <w:p w:rsidR="005E6C26" w:rsidRPr="007D1EC1" w:rsidRDefault="00796650" w:rsidP="00500FD3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Мобильное приложение должно иметь основную функциональность, описанную в п.</w:t>
      </w:r>
      <w:r w:rsidR="007E3BB0"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2.2. Кроме того, оно должно обладать необходимым набором систем кэширования для обеспечения высокой производительности на мобильном устройстве.</w:t>
      </w:r>
    </w:p>
    <w:p w:rsidR="001A2E04" w:rsidRPr="007D1EC1" w:rsidRDefault="00816E9B" w:rsidP="00142879">
      <w:pPr>
        <w:pStyle w:val="1a"/>
      </w:pPr>
      <w:bookmarkStart w:id="8" w:name="_Toc390441121"/>
      <w:r w:rsidRPr="007D1EC1">
        <w:lastRenderedPageBreak/>
        <w:t>3</w:t>
      </w:r>
      <w:r w:rsidR="001A2E04" w:rsidRPr="007D1EC1">
        <w:t>. Средства реализации</w:t>
      </w:r>
      <w:bookmarkEnd w:id="8"/>
    </w:p>
    <w:p w:rsidR="00A14D43" w:rsidRPr="007D1EC1" w:rsidRDefault="001A2E04" w:rsidP="0056022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Поставленная задача реализована </w:t>
      </w:r>
      <w:r w:rsidR="00A14D43" w:rsidRPr="007D1EC1">
        <w:rPr>
          <w:rFonts w:eastAsia="TimesNewRoman+1+1"/>
        </w:rPr>
        <w:t xml:space="preserve">с использованием </w:t>
      </w:r>
      <w:r w:rsidR="00CD4669" w:rsidRPr="007D1EC1">
        <w:rPr>
          <w:rFonts w:eastAsia="TimesNewRoman+1+1"/>
        </w:rPr>
        <w:t xml:space="preserve">следующих </w:t>
      </w:r>
      <w:r w:rsidR="00A14D43" w:rsidRPr="007D1EC1">
        <w:rPr>
          <w:rFonts w:eastAsia="TimesNewRoman+1+1"/>
        </w:rPr>
        <w:t>сред разработки:</w:t>
      </w:r>
    </w:p>
    <w:p w:rsidR="00A14D43" w:rsidRPr="007D1EC1" w:rsidRDefault="00A14D43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Borland</w:t>
      </w:r>
      <w:proofErr w:type="spellEnd"/>
      <w:r w:rsidRPr="007D1EC1">
        <w:rPr>
          <w:rFonts w:eastAsia="TimesNewRoman+1+1"/>
        </w:rPr>
        <w:t xml:space="preserve"> Delphi 7 </w:t>
      </w:r>
      <w:r w:rsidR="009E0DE1" w:rsidRPr="007D1EC1">
        <w:rPr>
          <w:rFonts w:eastAsia="TimesNewRoman+1+1"/>
        </w:rPr>
        <w:t>(язык Delphi)</w:t>
      </w:r>
      <w:r w:rsidR="00207E30"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локальное приложение</w:t>
      </w:r>
      <w:r w:rsidR="00684C3C" w:rsidRPr="007D1EC1">
        <w:rPr>
          <w:rFonts w:eastAsia="TimesNewRoman+1+1"/>
        </w:rPr>
        <w:t xml:space="preserve"> [4]</w:t>
      </w:r>
      <w:r w:rsidRPr="007D1EC1">
        <w:rPr>
          <w:rFonts w:eastAsia="TimesNewRoman+1+1"/>
        </w:rPr>
        <w:t>;</w:t>
      </w:r>
    </w:p>
    <w:p w:rsidR="00912283" w:rsidRPr="007D1EC1" w:rsidRDefault="00A14D43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Eclipse</w:t>
      </w:r>
      <w:proofErr w:type="spellEnd"/>
      <w:r w:rsidRPr="007D1EC1">
        <w:rPr>
          <w:rFonts w:eastAsia="TimesNewRoman+1+1"/>
        </w:rPr>
        <w:t xml:space="preserve"> IDE </w:t>
      </w:r>
      <w:r w:rsidR="009E0DE1" w:rsidRPr="007D1EC1">
        <w:rPr>
          <w:rFonts w:eastAsia="TimesNewRoman+1+1"/>
        </w:rPr>
        <w:t xml:space="preserve">(язык Java, Java </w:t>
      </w:r>
      <w:proofErr w:type="spellStart"/>
      <w:r w:rsidR="009E0DE1" w:rsidRPr="007D1EC1">
        <w:rPr>
          <w:rFonts w:eastAsia="TimesNewRoman+1+1"/>
        </w:rPr>
        <w:t>Script</w:t>
      </w:r>
      <w:proofErr w:type="spellEnd"/>
      <w:r w:rsidR="009E0DE1" w:rsidRPr="007D1EC1">
        <w:rPr>
          <w:rFonts w:eastAsia="TimesNewRoman+1+1"/>
        </w:rPr>
        <w:t xml:space="preserve">)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мобильное приложение, web-приложение, REST-сервис</w:t>
      </w:r>
      <w:r w:rsidR="00684C3C" w:rsidRPr="007D1EC1">
        <w:rPr>
          <w:rFonts w:eastAsia="TimesNewRoman+1+1"/>
        </w:rPr>
        <w:t xml:space="preserve"> [6, 7, 8, 9]</w:t>
      </w:r>
      <w:r w:rsidRPr="007D1EC1">
        <w:rPr>
          <w:rFonts w:eastAsia="TimesNewRoman+1+1"/>
        </w:rPr>
        <w:t>.</w:t>
      </w:r>
    </w:p>
    <w:p w:rsidR="00AB6EA8" w:rsidRPr="007D1EC1" w:rsidRDefault="00AB6EA8" w:rsidP="0056022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Дополнительно использовались следующие технологии: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ADB </w:t>
      </w:r>
      <w:proofErr w:type="spellStart"/>
      <w:r w:rsidRPr="007D1EC1">
        <w:rPr>
          <w:rFonts w:eastAsia="TimesNewRoman+1+1"/>
        </w:rPr>
        <w:t>Tools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отладка мобильного приложения;</w:t>
      </w:r>
    </w:p>
    <w:p w:rsidR="00BC0DFA" w:rsidRPr="007D1EC1" w:rsidRDefault="00BC0DFA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ADT </w:t>
      </w:r>
      <w:proofErr w:type="spellStart"/>
      <w:r w:rsidRPr="007D1EC1">
        <w:rPr>
          <w:rFonts w:eastAsia="TimesNewRoman+1+1"/>
        </w:rPr>
        <w:t>plugin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плагин</w:t>
      </w:r>
      <w:proofErr w:type="spellEnd"/>
      <w:r w:rsidRPr="007D1EC1">
        <w:rPr>
          <w:rFonts w:eastAsia="TimesNewRoman+1+1"/>
        </w:rPr>
        <w:t xml:space="preserve"> для </w:t>
      </w:r>
      <w:proofErr w:type="spellStart"/>
      <w:r w:rsidRPr="007D1EC1">
        <w:rPr>
          <w:rFonts w:eastAsia="TimesNewRoman+1+1"/>
        </w:rPr>
        <w:t>Eclipse</w:t>
      </w:r>
      <w:proofErr w:type="spellEnd"/>
      <w:r w:rsidRPr="007D1EC1">
        <w:rPr>
          <w:rFonts w:eastAsia="TimesNewRoman+1+1"/>
        </w:rPr>
        <w:t xml:space="preserve"> для работы с Android SDK;</w:t>
      </w:r>
    </w:p>
    <w:p w:rsidR="00BC0DFA" w:rsidRPr="007D1EC1" w:rsidRDefault="00BC0DFA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Android SDK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основная Android-библиотека</w:t>
      </w:r>
      <w:r w:rsidR="00684C3C" w:rsidRPr="007D1EC1">
        <w:rPr>
          <w:rFonts w:eastAsia="TimesNewRoman+1+1"/>
        </w:rPr>
        <w:t xml:space="preserve"> [20]</w:t>
      </w:r>
      <w:r w:rsidRPr="007D1EC1">
        <w:rPr>
          <w:rFonts w:eastAsia="TimesNewRoman+1+1"/>
        </w:rPr>
        <w:t>;</w:t>
      </w:r>
    </w:p>
    <w:p w:rsidR="00AB6EA8" w:rsidRPr="007D1EC1" w:rsidRDefault="00C6198A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Apache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="00AB6EA8" w:rsidRPr="007D1EC1">
        <w:rPr>
          <w:rFonts w:eastAsia="TimesNewRoman+1+1"/>
        </w:rPr>
        <w:t>Maven</w:t>
      </w:r>
      <w:proofErr w:type="spellEnd"/>
      <w:r w:rsidR="00AB6EA8"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="00AB6EA8" w:rsidRPr="007D1EC1">
        <w:rPr>
          <w:rFonts w:eastAsia="TimesNewRoman+1+1"/>
        </w:rPr>
        <w:t xml:space="preserve"> управлен</w:t>
      </w:r>
      <w:r w:rsidR="00673FCE" w:rsidRPr="007D1EC1">
        <w:rPr>
          <w:rFonts w:eastAsia="TimesNewRoman+1+1"/>
        </w:rPr>
        <w:t>ие зависимостями</w:t>
      </w:r>
      <w:r w:rsidR="00BC0DFA" w:rsidRPr="007D1EC1">
        <w:rPr>
          <w:rFonts w:eastAsia="TimesNewRoman+1+1"/>
        </w:rPr>
        <w:t xml:space="preserve"> проектов</w:t>
      </w:r>
      <w:r w:rsidR="00684C3C" w:rsidRPr="007D1EC1">
        <w:rPr>
          <w:rFonts w:eastAsia="TimesNewRoman+1+1"/>
        </w:rPr>
        <w:t xml:space="preserve"> [12]</w:t>
      </w:r>
      <w:r w:rsidR="00673FCE" w:rsidRPr="007D1EC1">
        <w:rPr>
          <w:rFonts w:eastAsia="TimesNewRoman+1+1"/>
        </w:rPr>
        <w:t>;</w:t>
      </w:r>
    </w:p>
    <w:p w:rsidR="00684C3C" w:rsidRPr="007D1EC1" w:rsidRDefault="00684C3C" w:rsidP="00542E64">
      <w:pPr>
        <w:pStyle w:val="1"/>
        <w:rPr>
          <w:rFonts w:eastAsia="TimesNewRoman+1+1"/>
        </w:rPr>
      </w:pPr>
      <w:r w:rsidRPr="007D1EC1">
        <w:rPr>
          <w:rFonts w:eastAsia="TimesNewRoman+1+1"/>
          <w:lang w:val="en-US"/>
        </w:rPr>
        <w:t>Apache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Tomcat</w:t>
      </w:r>
      <w:r w:rsidRPr="007D1EC1">
        <w:rPr>
          <w:rFonts w:eastAsia="TimesNewRoman+1+1"/>
        </w:rPr>
        <w:t xml:space="preserve"> – сервер </w:t>
      </w:r>
      <w:r w:rsidRPr="007D1EC1">
        <w:rPr>
          <w:rFonts w:eastAsia="TimesNewRoman+1+1"/>
          <w:lang w:val="en-US"/>
        </w:rPr>
        <w:t>Java</w:t>
      </w:r>
      <w:r w:rsidRPr="007D1EC1">
        <w:rPr>
          <w:rFonts w:eastAsia="TimesNewRoman+1+1"/>
        </w:rPr>
        <w:t>-приложений [11];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Apache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Wicket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пользовательский интерфейс web-приложения</w:t>
      </w:r>
      <w:r w:rsidR="00684C3C" w:rsidRPr="007D1EC1">
        <w:rPr>
          <w:rFonts w:eastAsia="TimesNewRoman+1+1"/>
        </w:rPr>
        <w:t xml:space="preserve"> [13]</w:t>
      </w:r>
      <w:r w:rsidRPr="007D1EC1">
        <w:rPr>
          <w:rFonts w:eastAsia="TimesNewRoman+1+1"/>
        </w:rPr>
        <w:t>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Bitbucket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система отслеживания ошибок;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DUnit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модульное тестирование (Delphi);</w:t>
      </w:r>
    </w:p>
    <w:p w:rsidR="000F7755" w:rsidRPr="007D1EC1" w:rsidRDefault="000F7755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Find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Bugs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статический анализ кода;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Google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Code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облачный </w:t>
      </w:r>
      <w:proofErr w:type="spellStart"/>
      <w:r w:rsidRPr="007D1EC1">
        <w:rPr>
          <w:rFonts w:eastAsia="TimesNewRoman+1+1"/>
        </w:rPr>
        <w:t>репозиторий</w:t>
      </w:r>
      <w:proofErr w:type="spellEnd"/>
      <w:r w:rsidRPr="007D1EC1">
        <w:rPr>
          <w:rFonts w:eastAsia="TimesNewRoman+1+1"/>
        </w:rPr>
        <w:t xml:space="preserve"> исходного кода;</w:t>
      </w:r>
    </w:p>
    <w:p w:rsidR="00BC0DFA" w:rsidRPr="007D1EC1" w:rsidRDefault="00F97B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GSON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сериализация</w:t>
      </w:r>
      <w:proofErr w:type="spellEnd"/>
      <w:r w:rsidRPr="007D1EC1">
        <w:rPr>
          <w:rFonts w:eastAsia="TimesNewRoman+1+1"/>
        </w:rPr>
        <w:t xml:space="preserve"> данных;</w:t>
      </w:r>
    </w:p>
    <w:p w:rsidR="00EF246C" w:rsidRPr="007D1EC1" w:rsidRDefault="00EF246C" w:rsidP="00542E64">
      <w:pPr>
        <w:pStyle w:val="1"/>
        <w:rPr>
          <w:rFonts w:eastAsia="TimesNewRoman+1+1"/>
        </w:rPr>
      </w:pPr>
      <w:r w:rsidRPr="007D1EC1">
        <w:rPr>
          <w:rFonts w:eastAsia="TimesNewRoman+1+1"/>
          <w:lang w:val="en-US"/>
        </w:rPr>
        <w:t>Jenkins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Cargo</w:t>
      </w:r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  <w:lang w:val="en-US"/>
        </w:rPr>
        <w:t>Plugin</w:t>
      </w:r>
      <w:proofErr w:type="spellEnd"/>
      <w:r w:rsidRPr="007D1EC1">
        <w:rPr>
          <w:rFonts w:eastAsia="TimesNewRoman+1+1"/>
        </w:rPr>
        <w:t xml:space="preserve"> – развёртывание web-приложения</w:t>
      </w:r>
      <w:r w:rsidR="00684C3C" w:rsidRPr="007D1EC1">
        <w:rPr>
          <w:rFonts w:eastAsia="TimesNewRoman+1+1"/>
        </w:rPr>
        <w:t xml:space="preserve"> [10]</w:t>
      </w:r>
      <w:r w:rsidRPr="007D1EC1">
        <w:rPr>
          <w:rFonts w:eastAsia="TimesNewRoman+1+1"/>
        </w:rPr>
        <w:t>;</w:t>
      </w:r>
    </w:p>
    <w:p w:rsidR="00EF246C" w:rsidRPr="007D1EC1" w:rsidRDefault="00EF246C" w:rsidP="00542E64">
      <w:pPr>
        <w:pStyle w:val="1"/>
        <w:rPr>
          <w:rFonts w:eastAsia="TimesNewRoman+1+1"/>
        </w:rPr>
      </w:pPr>
      <w:r w:rsidRPr="007D1EC1">
        <w:rPr>
          <w:rFonts w:eastAsia="TimesNewRoman+1+1"/>
          <w:lang w:val="en-US"/>
        </w:rPr>
        <w:t>Jenkins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CI</w:t>
      </w:r>
      <w:r w:rsidRPr="007D1EC1">
        <w:rPr>
          <w:rFonts w:eastAsia="TimesNewRoman+1+1"/>
        </w:rPr>
        <w:t xml:space="preserve"> – сборка и тестирование </w:t>
      </w:r>
      <w:r w:rsidRPr="007D1EC1">
        <w:rPr>
          <w:rFonts w:eastAsia="TimesNewRoman+1+1"/>
          <w:lang w:val="en-US"/>
        </w:rPr>
        <w:t>web</w:t>
      </w:r>
      <w:r w:rsidRPr="007D1EC1">
        <w:rPr>
          <w:rFonts w:eastAsia="TimesNewRoman+1+1"/>
        </w:rPr>
        <w:t>-приложения</w:t>
      </w:r>
      <w:r w:rsidR="00684C3C" w:rsidRPr="007D1EC1">
        <w:rPr>
          <w:rFonts w:eastAsia="TimesNewRoman+1+1"/>
        </w:rPr>
        <w:t xml:space="preserve"> [10]</w:t>
      </w:r>
      <w:r w:rsidRPr="007D1EC1">
        <w:rPr>
          <w:rFonts w:eastAsia="TimesNewRoman+1+1"/>
        </w:rPr>
        <w:t>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Jersey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реализация REST-сервиса;</w:t>
      </w:r>
    </w:p>
    <w:p w:rsidR="00E71E9E" w:rsidRPr="007D1EC1" w:rsidRDefault="00E71E9E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JQuery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отдельные компоненты пользовательского интерфейса;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JSP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отображение простых страниц</w:t>
      </w:r>
      <w:r w:rsidR="00684C3C" w:rsidRPr="007D1EC1">
        <w:rPr>
          <w:rFonts w:eastAsia="TimesNewRoman+1+1"/>
          <w:lang w:val="en-US"/>
        </w:rPr>
        <w:t xml:space="preserve"> [17, 18]</w:t>
      </w:r>
      <w:r w:rsidRPr="007D1EC1">
        <w:rPr>
          <w:rFonts w:eastAsia="TimesNewRoman+1+1"/>
        </w:rPr>
        <w:t>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JUnit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модульное тестирование (Java);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MySQL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СУБД REST-сервиса</w:t>
      </w:r>
      <w:r w:rsidR="00684C3C" w:rsidRPr="007D1EC1">
        <w:rPr>
          <w:rFonts w:eastAsia="TimesNewRoman+1+1"/>
          <w:lang w:val="en-US"/>
        </w:rPr>
        <w:t xml:space="preserve"> [3, 14]</w:t>
      </w:r>
      <w:r w:rsidRPr="007D1EC1">
        <w:rPr>
          <w:rFonts w:eastAsia="TimesNewRoman+1+1"/>
        </w:rPr>
        <w:t>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MySQL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Workbench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разработка архитектуры БД</w:t>
      </w:r>
      <w:r w:rsidR="00684C3C" w:rsidRPr="007D1EC1">
        <w:rPr>
          <w:rFonts w:eastAsia="TimesNewRoman+1+1"/>
        </w:rPr>
        <w:t xml:space="preserve"> [5, 15, 16]</w:t>
      </w:r>
      <w:r w:rsidR="000F7755" w:rsidRPr="007D1EC1">
        <w:rPr>
          <w:rFonts w:eastAsia="TimesNewRoman+1+1"/>
        </w:rPr>
        <w:t>;</w:t>
      </w:r>
    </w:p>
    <w:p w:rsidR="000F7755" w:rsidRPr="007D1EC1" w:rsidRDefault="000F7755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PMD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статический анализ кода;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SLF4J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логирование</w:t>
      </w:r>
      <w:proofErr w:type="spellEnd"/>
      <w:r w:rsidRPr="007D1EC1">
        <w:rPr>
          <w:rFonts w:eastAsia="TimesNewRoman+1+1"/>
        </w:rPr>
        <w:t>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Spring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Security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контроль доступа к web-ресурсам;</w:t>
      </w:r>
    </w:p>
    <w:p w:rsidR="00F97B40" w:rsidRPr="007D1EC1" w:rsidRDefault="00F97B40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lastRenderedPageBreak/>
        <w:t>SQLite</w:t>
      </w:r>
      <w:proofErr w:type="spellEnd"/>
      <w:r w:rsidRPr="007D1EC1">
        <w:rPr>
          <w:rFonts w:eastAsia="TimesNewRoman+1+1"/>
        </w:rPr>
        <w:t xml:space="preserve"> </w:t>
      </w:r>
      <w:r w:rsidR="00977AE2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СУБД мобильного приложения;</w:t>
      </w:r>
    </w:p>
    <w:p w:rsidR="00684C3C" w:rsidRPr="007D1EC1" w:rsidRDefault="00684C3C" w:rsidP="00542E64">
      <w:pPr>
        <w:pStyle w:val="1"/>
        <w:rPr>
          <w:rFonts w:eastAsia="TimesNewRoman+1+1"/>
        </w:rPr>
      </w:pPr>
      <w:r w:rsidRPr="007D1EC1">
        <w:rPr>
          <w:rFonts w:eastAsia="TimesNewRoman+1+1"/>
          <w:lang w:val="en-US"/>
        </w:rPr>
        <w:t>Subversion</w:t>
      </w:r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  <w:lang w:val="en-US"/>
        </w:rPr>
        <w:t>Plugin</w:t>
      </w:r>
      <w:proofErr w:type="spellEnd"/>
      <w:r w:rsidRPr="007D1EC1">
        <w:rPr>
          <w:rFonts w:eastAsia="TimesNewRoman+1+1"/>
        </w:rPr>
        <w:t xml:space="preserve"> – </w:t>
      </w:r>
      <w:proofErr w:type="spellStart"/>
      <w:r w:rsidRPr="007D1EC1">
        <w:rPr>
          <w:rFonts w:eastAsia="TimesNewRoman+1+1"/>
        </w:rPr>
        <w:t>плагин</w:t>
      </w:r>
      <w:proofErr w:type="spellEnd"/>
      <w:r w:rsidRPr="007D1EC1">
        <w:rPr>
          <w:rFonts w:eastAsia="TimesNewRoman+1+1"/>
        </w:rPr>
        <w:t xml:space="preserve"> для работы с </w:t>
      </w:r>
      <w:r w:rsidRPr="007D1EC1">
        <w:rPr>
          <w:rFonts w:eastAsia="TimesNewRoman+1+1"/>
          <w:lang w:val="en-US"/>
        </w:rPr>
        <w:t>SVN</w:t>
      </w:r>
      <w:r w:rsidRPr="007D1EC1">
        <w:rPr>
          <w:rFonts w:eastAsia="TimesNewRoman+1+1"/>
        </w:rPr>
        <w:t xml:space="preserve"> в </w:t>
      </w:r>
      <w:r w:rsidRPr="007D1EC1">
        <w:rPr>
          <w:rFonts w:eastAsia="TimesNewRoman+1+1"/>
          <w:lang w:val="en-US"/>
        </w:rPr>
        <w:t>Eclipse</w:t>
      </w:r>
      <w:r w:rsidRPr="007D1EC1">
        <w:rPr>
          <w:rFonts w:eastAsia="TimesNewRoman+1+1"/>
        </w:rPr>
        <w:t xml:space="preserve"> [21];</w:t>
      </w:r>
    </w:p>
    <w:p w:rsidR="00595557" w:rsidRPr="007D1EC1" w:rsidRDefault="00AB6EA8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SVN </w:t>
      </w:r>
      <w:r w:rsidR="00977AE2" w:rsidRPr="007D1EC1">
        <w:rPr>
          <w:rFonts w:eastAsia="TimesNewRoman+1+1"/>
        </w:rPr>
        <w:t>–</w:t>
      </w:r>
      <w:r w:rsidR="007F7EEC" w:rsidRPr="007D1EC1">
        <w:rPr>
          <w:rFonts w:eastAsia="TimesNewRoman+1+1"/>
        </w:rPr>
        <w:t xml:space="preserve"> система кон</w:t>
      </w:r>
      <w:r w:rsidR="00F97B40" w:rsidRPr="007D1EC1">
        <w:rPr>
          <w:rFonts w:eastAsia="TimesNewRoman+1+1"/>
        </w:rPr>
        <w:t>троля версий</w:t>
      </w:r>
      <w:r w:rsidR="00C6198A" w:rsidRPr="007D1EC1">
        <w:rPr>
          <w:rFonts w:eastAsia="TimesNewRoman+1+1"/>
        </w:rPr>
        <w:t xml:space="preserve"> </w:t>
      </w:r>
      <w:r w:rsidR="00673FCE" w:rsidRPr="007D1EC1">
        <w:rPr>
          <w:rFonts w:eastAsia="TimesNewRoman+1+1"/>
        </w:rPr>
        <w:t>исходного кода</w:t>
      </w:r>
      <w:r w:rsidR="007E46AE" w:rsidRPr="007D1EC1">
        <w:rPr>
          <w:rFonts w:eastAsia="TimesNewRoman+1+1"/>
        </w:rPr>
        <w:t>.</w:t>
      </w:r>
    </w:p>
    <w:p w:rsidR="000F2751" w:rsidRPr="007D1EC1" w:rsidRDefault="00912283" w:rsidP="0056022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Выбор обусловлен требованиями учебной дисциплины, а также современным состоянием рынка ПО.</w:t>
      </w:r>
    </w:p>
    <w:p w:rsidR="001A2E04" w:rsidRPr="007D1EC1" w:rsidRDefault="00816E9B" w:rsidP="00142879">
      <w:pPr>
        <w:pStyle w:val="1a"/>
      </w:pPr>
      <w:bookmarkStart w:id="9" w:name="_Toc390441122"/>
      <w:r w:rsidRPr="007D1EC1">
        <w:lastRenderedPageBreak/>
        <w:t>4</w:t>
      </w:r>
      <w:r w:rsidR="001A2E04" w:rsidRPr="007D1EC1">
        <w:t>. Требования к аппаратному и программному обеспечению</w:t>
      </w:r>
      <w:bookmarkEnd w:id="9"/>
    </w:p>
    <w:p w:rsidR="002966D6" w:rsidRPr="007D1EC1" w:rsidRDefault="002966D6" w:rsidP="00A154A1">
      <w:pPr>
        <w:pStyle w:val="29"/>
      </w:pPr>
      <w:bookmarkStart w:id="10" w:name="_Toc390441123"/>
      <w:r w:rsidRPr="007D1EC1">
        <w:t xml:space="preserve">4.1. Требования </w:t>
      </w:r>
      <w:r w:rsidR="00451C7B" w:rsidRPr="007D1EC1">
        <w:t xml:space="preserve">для </w:t>
      </w:r>
      <w:r w:rsidR="00687832" w:rsidRPr="007D1EC1">
        <w:t>REST-сервиса</w:t>
      </w:r>
      <w:bookmarkEnd w:id="10"/>
    </w:p>
    <w:p w:rsidR="001A2E04" w:rsidRPr="007D1EC1" w:rsidRDefault="00E01EBD" w:rsidP="000A574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Требования</w:t>
      </w:r>
      <w:r w:rsidR="007A31D4" w:rsidRPr="007D1EC1">
        <w:rPr>
          <w:rFonts w:eastAsia="TimesNewRoman+1+1"/>
        </w:rPr>
        <w:t xml:space="preserve"> к аппаратному обеспечению</w:t>
      </w:r>
      <w:r w:rsidR="001A2E04" w:rsidRPr="007D1EC1">
        <w:rPr>
          <w:rFonts w:eastAsia="TimesNewRoman+1+1"/>
        </w:rPr>
        <w:t xml:space="preserve">: </w:t>
      </w:r>
    </w:p>
    <w:p w:rsidR="005E1A07" w:rsidRPr="007D1EC1" w:rsidRDefault="005E1A07" w:rsidP="00542E64">
      <w:pPr>
        <w:pStyle w:val="1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</w:t>
      </w:r>
      <w:r w:rsidR="00E76932" w:rsidRPr="007D1EC1">
        <w:rPr>
          <w:rFonts w:eastAsia="TimesNewRoman+1+1"/>
        </w:rPr>
        <w:t>;</w:t>
      </w:r>
    </w:p>
    <w:p w:rsidR="005E1A07" w:rsidRPr="007D1EC1" w:rsidRDefault="005E1A0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процессор</w:t>
      </w:r>
      <w:r w:rsidR="005B6E9A" w:rsidRPr="007D1EC1">
        <w:rPr>
          <w:rFonts w:eastAsia="TimesNewRoman+1+1"/>
        </w:rPr>
        <w:t xml:space="preserve"> с тактовой частотой не менее</w:t>
      </w:r>
      <w:r w:rsidRPr="007D1EC1">
        <w:rPr>
          <w:rFonts w:eastAsia="TimesNewRoman+1+1"/>
        </w:rPr>
        <w:t xml:space="preserve"> </w:t>
      </w:r>
      <w:r w:rsidR="00687832" w:rsidRPr="007D1EC1">
        <w:rPr>
          <w:rFonts w:eastAsia="TimesNewRoman+1+1"/>
        </w:rPr>
        <w:t>2.4</w:t>
      </w:r>
      <w:r w:rsidRPr="007D1EC1">
        <w:rPr>
          <w:rFonts w:eastAsia="TimesNewRoman+1+1"/>
        </w:rPr>
        <w:t xml:space="preserve"> ГГц;</w:t>
      </w:r>
    </w:p>
    <w:p w:rsidR="001A2E04" w:rsidRPr="007D1EC1" w:rsidRDefault="00096F38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</w:t>
      </w:r>
      <w:r w:rsidR="001A2E04" w:rsidRPr="007D1EC1">
        <w:rPr>
          <w:rFonts w:eastAsia="TimesNewRoman+1+1"/>
        </w:rPr>
        <w:t>ператив</w:t>
      </w:r>
      <w:r w:rsidR="005B6E9A" w:rsidRPr="007D1EC1">
        <w:rPr>
          <w:rFonts w:eastAsia="TimesNewRoman+1+1"/>
        </w:rPr>
        <w:t>ная память не менее</w:t>
      </w:r>
      <w:r w:rsidR="001A2E04" w:rsidRPr="007D1EC1">
        <w:rPr>
          <w:rFonts w:eastAsia="TimesNewRoman+1+1"/>
        </w:rPr>
        <w:t xml:space="preserve"> </w:t>
      </w:r>
      <w:r w:rsidR="00687832" w:rsidRPr="007D1EC1">
        <w:rPr>
          <w:rFonts w:eastAsia="TimesNewRoman+1+1"/>
        </w:rPr>
        <w:t>2048</w:t>
      </w:r>
      <w:r w:rsidR="001A2E04" w:rsidRPr="007D1EC1">
        <w:rPr>
          <w:rFonts w:eastAsia="TimesNewRoman+1+1"/>
        </w:rPr>
        <w:t xml:space="preserve"> Мб</w:t>
      </w:r>
      <w:r w:rsidRPr="007D1EC1">
        <w:rPr>
          <w:rFonts w:eastAsia="TimesNewRoman+1+1"/>
        </w:rPr>
        <w:t>;</w:t>
      </w:r>
    </w:p>
    <w:p w:rsidR="002966D6" w:rsidRPr="007D1EC1" w:rsidRDefault="005B6E9A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</w:t>
      </w:r>
      <w:r w:rsidR="00687832" w:rsidRPr="007D1EC1">
        <w:rPr>
          <w:rFonts w:eastAsia="TimesNewRoman+1+1"/>
        </w:rPr>
        <w:t xml:space="preserve"> 4</w:t>
      </w:r>
      <w:r w:rsidR="002966D6" w:rsidRPr="007D1EC1">
        <w:rPr>
          <w:rFonts w:eastAsia="TimesNewRoman+1+1"/>
        </w:rPr>
        <w:t xml:space="preserve"> </w:t>
      </w:r>
      <w:r w:rsidR="00687832" w:rsidRPr="007D1EC1">
        <w:rPr>
          <w:rFonts w:eastAsia="TimesNewRoman+1+1"/>
        </w:rPr>
        <w:t>Гб</w:t>
      </w:r>
      <w:r w:rsidR="002966D6" w:rsidRPr="007D1EC1">
        <w:rPr>
          <w:rFonts w:eastAsia="TimesNewRoman+1+1"/>
        </w:rPr>
        <w:t>;</w:t>
      </w:r>
    </w:p>
    <w:p w:rsidR="001A2E04" w:rsidRPr="007D1EC1" w:rsidRDefault="00E01EBD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</w:t>
      </w:r>
      <w:r w:rsidR="005475FE" w:rsidRPr="007D1EC1">
        <w:rPr>
          <w:rFonts w:eastAsia="TimesNewRoman+1+1"/>
        </w:rPr>
        <w:t xml:space="preserve"> со скоростью не менее</w:t>
      </w:r>
      <w:r w:rsidR="00451C7B" w:rsidRPr="007D1EC1">
        <w:rPr>
          <w:rFonts w:eastAsia="TimesNewRoman+1+1"/>
        </w:rPr>
        <w:t xml:space="preserve"> 100 Мбит/с</w:t>
      </w:r>
      <w:r w:rsidR="00096F38" w:rsidRPr="007D1EC1">
        <w:rPr>
          <w:rFonts w:eastAsia="TimesNewRoman+1+1"/>
        </w:rPr>
        <w:t>.</w:t>
      </w:r>
    </w:p>
    <w:p w:rsidR="002966D6" w:rsidRPr="007D1EC1" w:rsidRDefault="002966D6" w:rsidP="000A574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Требования к программному обеспечению:</w:t>
      </w:r>
    </w:p>
    <w:p w:rsidR="008353BE" w:rsidRPr="007D1EC1" w:rsidRDefault="008353B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Java </w:t>
      </w:r>
      <w:proofErr w:type="spellStart"/>
      <w:r w:rsidRPr="007D1EC1">
        <w:rPr>
          <w:rFonts w:eastAsia="TimesNewRoman+1+1"/>
        </w:rPr>
        <w:t>Runtime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Environment</w:t>
      </w:r>
      <w:proofErr w:type="spellEnd"/>
      <w:r w:rsidRPr="007D1EC1">
        <w:rPr>
          <w:rFonts w:eastAsia="TimesNewRoman+1+1"/>
        </w:rPr>
        <w:t>;</w:t>
      </w:r>
    </w:p>
    <w:p w:rsidR="006B646A" w:rsidRPr="007D1EC1" w:rsidRDefault="006B646A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MySQL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server</w:t>
      </w:r>
      <w:proofErr w:type="spellEnd"/>
      <w:r w:rsidRPr="007D1EC1">
        <w:rPr>
          <w:rFonts w:eastAsia="TimesNewRoman+1+1"/>
        </w:rPr>
        <w:t>;</w:t>
      </w:r>
    </w:p>
    <w:p w:rsidR="002966D6" w:rsidRPr="007D1EC1" w:rsidRDefault="00687832" w:rsidP="00542E64">
      <w:pPr>
        <w:pStyle w:val="1"/>
        <w:rPr>
          <w:rFonts w:eastAsia="TimesNewRoman+1+1"/>
        </w:rPr>
      </w:pPr>
      <w:proofErr w:type="spellStart"/>
      <w:r w:rsidRPr="007D1EC1">
        <w:rPr>
          <w:rFonts w:eastAsia="TimesNewRoman+1+1"/>
        </w:rPr>
        <w:t>Tomcat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Application</w:t>
      </w:r>
      <w:proofErr w:type="spellEnd"/>
      <w:r w:rsidRPr="007D1EC1">
        <w:rPr>
          <w:rFonts w:eastAsia="TimesNewRoman+1+1"/>
        </w:rPr>
        <w:t xml:space="preserve"> </w:t>
      </w:r>
      <w:proofErr w:type="spellStart"/>
      <w:r w:rsidRPr="007D1EC1">
        <w:rPr>
          <w:rFonts w:eastAsia="TimesNewRoman+1+1"/>
        </w:rPr>
        <w:t>Server</w:t>
      </w:r>
      <w:proofErr w:type="spellEnd"/>
      <w:r w:rsidRPr="007D1EC1">
        <w:rPr>
          <w:rFonts w:eastAsia="TimesNewRoman+1+1"/>
        </w:rPr>
        <w:t xml:space="preserve"> 7.0</w:t>
      </w:r>
      <w:r w:rsidR="006B646A" w:rsidRPr="007D1EC1">
        <w:rPr>
          <w:rFonts w:eastAsia="TimesNewRoman+1+1"/>
        </w:rPr>
        <w:t>.</w:t>
      </w:r>
    </w:p>
    <w:p w:rsidR="00687832" w:rsidRPr="007D1EC1" w:rsidRDefault="00687832" w:rsidP="00A154A1">
      <w:pPr>
        <w:pStyle w:val="29"/>
      </w:pPr>
      <w:bookmarkStart w:id="11" w:name="_Toc390441124"/>
      <w:r w:rsidRPr="007D1EC1">
        <w:t>4.</w:t>
      </w:r>
      <w:r w:rsidR="00E16F63" w:rsidRPr="007D1EC1">
        <w:t>2</w:t>
      </w:r>
      <w:r w:rsidRPr="007D1EC1">
        <w:t xml:space="preserve">. Требования </w:t>
      </w:r>
      <w:proofErr w:type="spellStart"/>
      <w:r w:rsidR="00F2761B" w:rsidRPr="007D1EC1">
        <w:rPr>
          <w:lang w:val="en-US"/>
        </w:rPr>
        <w:t>для</w:t>
      </w:r>
      <w:proofErr w:type="spellEnd"/>
      <w:r w:rsidR="00F2761B" w:rsidRPr="007D1EC1">
        <w:rPr>
          <w:lang w:val="en-US"/>
        </w:rPr>
        <w:t xml:space="preserve"> </w:t>
      </w:r>
      <w:r w:rsidRPr="007D1EC1">
        <w:t>локального приложения</w:t>
      </w:r>
      <w:bookmarkEnd w:id="11"/>
    </w:p>
    <w:p w:rsidR="00687832" w:rsidRPr="007D1EC1" w:rsidRDefault="00687832" w:rsidP="00687832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аппаратному обеспечению: </w:t>
      </w:r>
    </w:p>
    <w:p w:rsidR="00687832" w:rsidRPr="007D1EC1" w:rsidRDefault="00687832" w:rsidP="00542E64">
      <w:pPr>
        <w:pStyle w:val="1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687832" w:rsidRPr="007D1EC1" w:rsidRDefault="00687832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процессор</w:t>
      </w:r>
      <w:r w:rsidR="005475FE" w:rsidRPr="007D1EC1">
        <w:rPr>
          <w:rFonts w:eastAsia="TimesNewRoman+1+1"/>
        </w:rPr>
        <w:t xml:space="preserve"> с тактовой частотой не менее</w:t>
      </w:r>
      <w:r w:rsidRPr="007D1EC1">
        <w:rPr>
          <w:rFonts w:eastAsia="TimesNewRoman+1+1"/>
        </w:rPr>
        <w:t xml:space="preserve"> 1 ГГц;</w:t>
      </w:r>
    </w:p>
    <w:p w:rsidR="00687832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</w:t>
      </w:r>
      <w:r w:rsidR="00687832" w:rsidRPr="007D1EC1">
        <w:rPr>
          <w:rFonts w:eastAsia="TimesNewRoman+1+1"/>
        </w:rPr>
        <w:t xml:space="preserve"> 128 Мб;</w:t>
      </w:r>
    </w:p>
    <w:p w:rsidR="00687832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</w:t>
      </w:r>
      <w:r w:rsidR="00687832" w:rsidRPr="007D1EC1">
        <w:rPr>
          <w:rFonts w:eastAsia="TimesNewRoman+1+1"/>
        </w:rPr>
        <w:t xml:space="preserve"> 32 Мб;</w:t>
      </w:r>
    </w:p>
    <w:p w:rsidR="00687832" w:rsidRPr="007D1EC1" w:rsidRDefault="00687832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687832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</w:t>
      </w:r>
      <w:r w:rsidR="00451C7B" w:rsidRPr="007D1EC1">
        <w:rPr>
          <w:rFonts w:eastAsia="TimesNewRoman+1+1"/>
        </w:rPr>
        <w:t xml:space="preserve"> 100 Кбит/с</w:t>
      </w:r>
      <w:r w:rsidRPr="007D1EC1">
        <w:rPr>
          <w:rFonts w:eastAsia="TimesNewRoman+1+1"/>
        </w:rPr>
        <w:t xml:space="preserve"> (только для синхронизации)</w:t>
      </w:r>
      <w:r w:rsidR="00687832" w:rsidRPr="007D1EC1">
        <w:rPr>
          <w:rFonts w:eastAsia="TimesNewRoman+1+1"/>
        </w:rPr>
        <w:t>.</w:t>
      </w:r>
    </w:p>
    <w:p w:rsidR="00687832" w:rsidRPr="007D1EC1" w:rsidRDefault="00687832" w:rsidP="00687832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Требования к программному обеспечению:</w:t>
      </w:r>
    </w:p>
    <w:p w:rsidR="00687832" w:rsidRPr="007D1EC1" w:rsidRDefault="00687832" w:rsidP="00542E64">
      <w:pPr>
        <w:pStyle w:val="1"/>
        <w:rPr>
          <w:rFonts w:eastAsia="TimesNewRoman+1+1"/>
          <w:lang w:val="en-US"/>
        </w:rPr>
      </w:pPr>
      <w:r w:rsidRPr="007D1EC1">
        <w:rPr>
          <w:rFonts w:eastAsia="TimesNewRoman+1+1"/>
        </w:rPr>
        <w:t>ОС</w:t>
      </w:r>
      <w:r w:rsidRPr="007D1EC1">
        <w:rPr>
          <w:rFonts w:eastAsia="TimesNewRoman+1+1"/>
          <w:lang w:val="en-US"/>
        </w:rPr>
        <w:t xml:space="preserve"> MS Windows XP / Vista / 7 / 8.</w:t>
      </w:r>
    </w:p>
    <w:p w:rsidR="002966D6" w:rsidRPr="007D1EC1" w:rsidRDefault="002966D6" w:rsidP="00A154A1">
      <w:pPr>
        <w:pStyle w:val="29"/>
      </w:pPr>
      <w:bookmarkStart w:id="12" w:name="_Toc390441125"/>
      <w:r w:rsidRPr="007D1EC1">
        <w:t>4.</w:t>
      </w:r>
      <w:r w:rsidR="00E16F63" w:rsidRPr="007D1EC1">
        <w:t>3</w:t>
      </w:r>
      <w:r w:rsidR="00DF3B8B" w:rsidRPr="007D1EC1">
        <w:t>. Требования</w:t>
      </w:r>
      <w:r w:rsidRPr="007D1EC1">
        <w:t xml:space="preserve"> </w:t>
      </w:r>
      <w:r w:rsidR="00F2761B" w:rsidRPr="007D1EC1">
        <w:t xml:space="preserve">для </w:t>
      </w:r>
      <w:r w:rsidRPr="007D1EC1">
        <w:t>web-приложени</w:t>
      </w:r>
      <w:r w:rsidR="00DF3B8B" w:rsidRPr="007D1EC1">
        <w:t>я</w:t>
      </w:r>
      <w:bookmarkEnd w:id="12"/>
    </w:p>
    <w:p w:rsidR="002966D6" w:rsidRPr="007D1EC1" w:rsidRDefault="002966D6" w:rsidP="00F970E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аппаратному обеспечению: </w:t>
      </w:r>
    </w:p>
    <w:p w:rsidR="002966D6" w:rsidRPr="007D1EC1" w:rsidRDefault="002966D6" w:rsidP="00542E64">
      <w:pPr>
        <w:pStyle w:val="1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2966D6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</w:t>
      </w:r>
      <w:r w:rsidR="002966D6" w:rsidRPr="007D1EC1">
        <w:rPr>
          <w:rFonts w:eastAsia="TimesNewRoman+1+1"/>
        </w:rPr>
        <w:t xml:space="preserve"> 1 ГГц;</w:t>
      </w:r>
    </w:p>
    <w:p w:rsidR="002966D6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</w:t>
      </w:r>
      <w:r w:rsidR="002966D6" w:rsidRPr="007D1EC1">
        <w:rPr>
          <w:rFonts w:eastAsia="TimesNewRoman+1+1"/>
        </w:rPr>
        <w:t xml:space="preserve"> 128 Мб;</w:t>
      </w:r>
    </w:p>
    <w:p w:rsidR="002966D6" w:rsidRPr="007D1EC1" w:rsidRDefault="005475FE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lastRenderedPageBreak/>
        <w:t>постоянная память не менее</w:t>
      </w:r>
      <w:r w:rsidR="002966D6" w:rsidRPr="007D1EC1">
        <w:rPr>
          <w:rFonts w:eastAsia="TimesNewRoman+1+1"/>
        </w:rPr>
        <w:t xml:space="preserve"> 32 Мб;</w:t>
      </w:r>
    </w:p>
    <w:p w:rsidR="002966D6" w:rsidRPr="007D1EC1" w:rsidRDefault="002966D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2966D6" w:rsidRPr="007D1EC1" w:rsidRDefault="002966D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</w:t>
      </w:r>
      <w:r w:rsidR="005475FE" w:rsidRPr="007D1EC1">
        <w:rPr>
          <w:rFonts w:eastAsia="TimesNewRoman+1+1"/>
        </w:rPr>
        <w:t xml:space="preserve"> со скоростью не менее</w:t>
      </w:r>
      <w:r w:rsidR="002A4DF2" w:rsidRPr="007D1EC1">
        <w:rPr>
          <w:rFonts w:eastAsia="TimesNewRoman+1+1"/>
        </w:rPr>
        <w:t xml:space="preserve"> 100 Кбит/с</w:t>
      </w:r>
      <w:r w:rsidRPr="007D1EC1">
        <w:rPr>
          <w:rFonts w:eastAsia="TimesNewRoman+1+1"/>
        </w:rPr>
        <w:t>;</w:t>
      </w:r>
    </w:p>
    <w:p w:rsidR="002966D6" w:rsidRPr="007D1EC1" w:rsidRDefault="002966D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2966D6" w:rsidRPr="007D1EC1" w:rsidRDefault="002966D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2966D6" w:rsidRPr="007D1EC1" w:rsidRDefault="002966D6" w:rsidP="005475F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Требования к программному обеспечению:</w:t>
      </w:r>
      <w:r w:rsidR="005475FE" w:rsidRPr="007D1EC1">
        <w:rPr>
          <w:rFonts w:eastAsia="TimesNewRoman+1+1"/>
        </w:rPr>
        <w:t xml:space="preserve"> </w:t>
      </w:r>
      <w:r w:rsidRPr="007D1EC1">
        <w:rPr>
          <w:rFonts w:eastAsia="TimesNewRoman+1+1"/>
        </w:rPr>
        <w:t xml:space="preserve">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2966D6" w:rsidRPr="007D1EC1" w:rsidRDefault="00DF3B8B" w:rsidP="00A154A1">
      <w:pPr>
        <w:pStyle w:val="29"/>
      </w:pPr>
      <w:bookmarkStart w:id="13" w:name="_Toc390441126"/>
      <w:r w:rsidRPr="007D1EC1">
        <w:t>4.</w:t>
      </w:r>
      <w:r w:rsidR="00E16F63" w:rsidRPr="007D1EC1">
        <w:t>4</w:t>
      </w:r>
      <w:r w:rsidRPr="007D1EC1">
        <w:t xml:space="preserve">. </w:t>
      </w:r>
      <w:r w:rsidR="002966D6" w:rsidRPr="007D1EC1">
        <w:t>Требования</w:t>
      </w:r>
      <w:r w:rsidR="00F2761B" w:rsidRPr="007D1EC1">
        <w:t xml:space="preserve"> для</w:t>
      </w:r>
      <w:r w:rsidR="002966D6" w:rsidRPr="007D1EC1">
        <w:t xml:space="preserve"> мобильного приложения</w:t>
      </w:r>
      <w:bookmarkEnd w:id="13"/>
      <w:r w:rsidR="002966D6" w:rsidRPr="007D1EC1">
        <w:t xml:space="preserve"> </w:t>
      </w:r>
    </w:p>
    <w:p w:rsidR="00DF3B8B" w:rsidRPr="007D1EC1" w:rsidRDefault="00DF3B8B" w:rsidP="00F970E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аппаратному обеспечению: </w:t>
      </w:r>
    </w:p>
    <w:p w:rsidR="00DF3B8B" w:rsidRPr="007D1EC1" w:rsidRDefault="002966D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мобильный телефон</w:t>
      </w:r>
      <w:r w:rsidR="00DF3B8B" w:rsidRPr="007D1EC1">
        <w:rPr>
          <w:rFonts w:eastAsia="TimesNewRoman+1+1"/>
        </w:rPr>
        <w:t xml:space="preserve"> / смартфон / планшетный компьютер с поддержкой архитектуры ARM;</w:t>
      </w:r>
    </w:p>
    <w:p w:rsidR="006070CF" w:rsidRPr="007D1EC1" w:rsidRDefault="006070CF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постоянная память </w:t>
      </w:r>
      <w:r w:rsidR="00F32937" w:rsidRPr="007D1EC1">
        <w:rPr>
          <w:rFonts w:eastAsia="TimesNewRoman+1+1"/>
          <w:lang w:val="en-US"/>
        </w:rPr>
        <w:t>2</w:t>
      </w:r>
      <w:r w:rsidRPr="007D1EC1">
        <w:rPr>
          <w:rFonts w:eastAsia="TimesNewRoman+1+1"/>
        </w:rPr>
        <w:t>0 Мб;</w:t>
      </w:r>
    </w:p>
    <w:p w:rsidR="00933FAF" w:rsidRPr="007D1EC1" w:rsidRDefault="00DF3B8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сенсорный экран с диагональю от 2.8”</w:t>
      </w:r>
      <w:r w:rsidR="00933FAF" w:rsidRPr="007D1EC1">
        <w:rPr>
          <w:rFonts w:eastAsia="TimesNewRoman+1+1"/>
        </w:rPr>
        <w:t>;</w:t>
      </w:r>
    </w:p>
    <w:p w:rsidR="002966D6" w:rsidRPr="007D1EC1" w:rsidRDefault="00933FAF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(</w:t>
      </w:r>
      <w:r w:rsidR="004D7DDF" w:rsidRPr="007D1EC1">
        <w:rPr>
          <w:rFonts w:eastAsia="TimesNewRoman+1+1"/>
        </w:rPr>
        <w:t>только</w:t>
      </w:r>
      <w:r w:rsidRPr="007D1EC1">
        <w:rPr>
          <w:rFonts w:eastAsia="TimesNewRoman+1+1"/>
        </w:rPr>
        <w:t xml:space="preserve"> для синхронизации)</w:t>
      </w:r>
      <w:r w:rsidR="00451C7B" w:rsidRPr="007D1EC1">
        <w:rPr>
          <w:rFonts w:eastAsia="TimesNewRoman+1+1"/>
        </w:rPr>
        <w:t>: 100 Кбит/с</w:t>
      </w:r>
      <w:r w:rsidRPr="007D1EC1">
        <w:rPr>
          <w:rFonts w:eastAsia="TimesNewRoman+1+1"/>
        </w:rPr>
        <w:t>.</w:t>
      </w:r>
    </w:p>
    <w:p w:rsidR="007A31D4" w:rsidRPr="007D1EC1" w:rsidRDefault="007A31D4" w:rsidP="00A93DA6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Требования к программному обеспечению:</w:t>
      </w:r>
      <w:r w:rsidR="00A93DA6" w:rsidRPr="007D1EC1">
        <w:rPr>
          <w:rFonts w:eastAsia="TimesNewRoman+1+1"/>
        </w:rPr>
        <w:t xml:space="preserve"> </w:t>
      </w:r>
      <w:r w:rsidR="00204C4F" w:rsidRPr="007D1EC1">
        <w:rPr>
          <w:rFonts w:eastAsia="TimesNewRoman+1+1"/>
        </w:rPr>
        <w:t>ОС Android не ниже 3.2.</w:t>
      </w:r>
    </w:p>
    <w:p w:rsidR="001A2E04" w:rsidRPr="007D1EC1" w:rsidRDefault="00816E9B" w:rsidP="00142879">
      <w:pPr>
        <w:pStyle w:val="1a"/>
      </w:pPr>
      <w:bookmarkStart w:id="14" w:name="_Toc390441127"/>
      <w:r w:rsidRPr="007D1EC1">
        <w:lastRenderedPageBreak/>
        <w:t>5</w:t>
      </w:r>
      <w:r w:rsidR="001A2E04" w:rsidRPr="007D1EC1">
        <w:t>. Интерфейс пользователя</w:t>
      </w:r>
      <w:bookmarkEnd w:id="14"/>
    </w:p>
    <w:p w:rsidR="00224DCD" w:rsidRPr="007D1EC1" w:rsidRDefault="00224DCD" w:rsidP="00224DCD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Каждое клиентское приложение предоставляет пользователю интерфейс на двух языках: русском и английском. Язык определяется автоматически на основе текущей системной локали пользователя.</w:t>
      </w:r>
    </w:p>
    <w:p w:rsidR="002C09CE" w:rsidRPr="007D1EC1" w:rsidRDefault="002C09CE" w:rsidP="002C09CE">
      <w:pPr>
        <w:pStyle w:val="29"/>
      </w:pPr>
      <w:bookmarkStart w:id="15" w:name="_Toc390441128"/>
      <w:r w:rsidRPr="007D1EC1">
        <w:t>5.1. Интерфейс локального приложения</w:t>
      </w:r>
      <w:bookmarkEnd w:id="15"/>
    </w:p>
    <w:p w:rsidR="002E5B2B" w:rsidRPr="007D1EC1" w:rsidRDefault="002E5B2B" w:rsidP="009B4D0F">
      <w:pPr>
        <w:pStyle w:val="a1"/>
        <w:rPr>
          <w:rFonts w:eastAsia="TimesNewRoman+1+1"/>
          <w:szCs w:val="28"/>
        </w:rPr>
      </w:pPr>
      <w:r w:rsidRPr="007D1EC1">
        <w:rPr>
          <w:rFonts w:eastAsia="TimesNewRoman+1+1"/>
          <w:szCs w:val="28"/>
        </w:rPr>
        <w:t>После запуска приложения пользователь видит главное окно, в котором доступны три вкладки: «Дн</w:t>
      </w:r>
      <w:r w:rsidR="00D70CFB" w:rsidRPr="007D1EC1">
        <w:rPr>
          <w:rFonts w:eastAsia="TimesNewRoman+1+1"/>
          <w:szCs w:val="28"/>
        </w:rPr>
        <w:t>евник», «Базы» и «Анализ» (рис. </w:t>
      </w:r>
      <w:r w:rsidR="009B4D0F" w:rsidRPr="007D1EC1">
        <w:rPr>
          <w:rFonts w:eastAsia="TimesNewRoman+1+1"/>
          <w:szCs w:val="28"/>
        </w:rPr>
        <w:t>5.</w:t>
      </w:r>
      <w:r w:rsidRPr="007D1EC1">
        <w:rPr>
          <w:rFonts w:eastAsia="TimesNewRoman+1+1"/>
          <w:szCs w:val="28"/>
        </w:rPr>
        <w:t>1-</w:t>
      </w:r>
      <w:r w:rsidR="009B4D0F" w:rsidRPr="007D1EC1">
        <w:rPr>
          <w:rFonts w:eastAsia="TimesNewRoman+1+1"/>
          <w:szCs w:val="28"/>
        </w:rPr>
        <w:t>5.</w:t>
      </w:r>
      <w:r w:rsidRPr="007D1EC1">
        <w:rPr>
          <w:rFonts w:eastAsia="TimesNewRoman+1+1"/>
          <w:szCs w:val="28"/>
        </w:rPr>
        <w:t>3).</w:t>
      </w:r>
    </w:p>
    <w:p w:rsidR="002E5B2B" w:rsidRPr="007D1EC1" w:rsidRDefault="002E5B2B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3613150" cy="1987550"/>
            <wp:effectExtent l="19050" t="0" r="635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98755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2E5B2B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="009B4D0F" w:rsidRPr="007D1EC1">
        <w:rPr>
          <w:rFonts w:eastAsia="TimesNewRoman+1+1"/>
        </w:rPr>
        <w:t> 5.1</w:t>
      </w:r>
      <w:r w:rsidRPr="007D1EC1">
        <w:rPr>
          <w:rFonts w:eastAsia="TimesNewRoman+1+1"/>
        </w:rPr>
        <w:t>. Г</w:t>
      </w:r>
      <w:r w:rsidR="009B4D0F" w:rsidRPr="007D1EC1">
        <w:rPr>
          <w:rFonts w:eastAsia="TimesNewRoman+1+1"/>
        </w:rPr>
        <w:t>лавное окно, закладка «Дневник»</w:t>
      </w:r>
    </w:p>
    <w:p w:rsidR="002E5B2B" w:rsidRPr="007D1EC1" w:rsidRDefault="002E5B2B" w:rsidP="002E5B2B">
      <w:pPr>
        <w:jc w:val="left"/>
        <w:rPr>
          <w:rFonts w:eastAsia="TimesNewRoman+1+1"/>
          <w:szCs w:val="28"/>
          <w:lang w:val="ru-RU"/>
        </w:rPr>
      </w:pPr>
    </w:p>
    <w:p w:rsidR="002E5B2B" w:rsidRPr="007D1EC1" w:rsidRDefault="002E5B2B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3600450" cy="1962150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96215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2E5B2B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="009B4D0F" w:rsidRPr="007D1EC1">
        <w:rPr>
          <w:rFonts w:eastAsia="TimesNewRoman+1+1"/>
        </w:rPr>
        <w:t> 5.</w:t>
      </w:r>
      <w:r w:rsidRPr="007D1EC1">
        <w:rPr>
          <w:rFonts w:eastAsia="TimesNewRoman+1+1"/>
        </w:rPr>
        <w:t>2</w:t>
      </w:r>
      <w:r w:rsidR="009B4D0F" w:rsidRPr="007D1EC1">
        <w:rPr>
          <w:rFonts w:eastAsia="TimesNewRoman+1+1"/>
        </w:rPr>
        <w:t>. Главное окно, закладка «Базы»</w:t>
      </w:r>
    </w:p>
    <w:p w:rsidR="002E5B2B" w:rsidRPr="007D1EC1" w:rsidRDefault="002E5B2B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lastRenderedPageBreak/>
        <w:drawing>
          <wp:inline distT="0" distB="0" distL="0" distR="0">
            <wp:extent cx="3625850" cy="19748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97485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2E5B2B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="009B4D0F" w:rsidRPr="007D1EC1">
        <w:rPr>
          <w:rFonts w:eastAsia="TimesNewRoman+1+1"/>
        </w:rPr>
        <w:t> 5.</w:t>
      </w:r>
      <w:r w:rsidRPr="007D1EC1">
        <w:rPr>
          <w:rFonts w:eastAsia="TimesNewRoman+1+1"/>
        </w:rPr>
        <w:t xml:space="preserve">3. </w:t>
      </w:r>
      <w:r w:rsidR="009B4D0F" w:rsidRPr="007D1EC1">
        <w:rPr>
          <w:rFonts w:eastAsia="TimesNewRoman+1+1"/>
        </w:rPr>
        <w:t>Главное окно, закладка «Анализ»</w:t>
      </w:r>
    </w:p>
    <w:p w:rsidR="002E5B2B" w:rsidRPr="007D1EC1" w:rsidRDefault="009B4D0F" w:rsidP="00F63832">
      <w:pPr>
        <w:pStyle w:val="34"/>
      </w:pPr>
      <w:bookmarkStart w:id="16" w:name="_Toc328361047"/>
      <w:r w:rsidRPr="007D1EC1">
        <w:t>5.1</w:t>
      </w:r>
      <w:r w:rsidR="002E5B2B" w:rsidRPr="007D1EC1">
        <w:t>.1. Дневник</w:t>
      </w:r>
      <w:bookmarkEnd w:id="16"/>
    </w:p>
    <w:p w:rsidR="002E5B2B" w:rsidRPr="007D1EC1" w:rsidRDefault="002E5B2B" w:rsidP="009B4D0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Вкладка «Дневник» имеет множество информационных панелей (блоков). Блоки сгруппированы так, что с левой стороны располагается информация обо всём текущем дне, по центру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текущая страница дневника, а справа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сведения о выбранном приёме пищи. Рассмотрим интерфейс более подробно (табл.</w:t>
      </w:r>
      <w:r w:rsidR="009B4D0F" w:rsidRPr="007D1EC1">
        <w:rPr>
          <w:rFonts w:eastAsia="TimesNewRoman+1+1"/>
        </w:rPr>
        <w:t> </w:t>
      </w:r>
      <w:r w:rsidR="005475FE" w:rsidRPr="007D1EC1">
        <w:rPr>
          <w:rFonts w:eastAsia="TimesNewRoman+1+1"/>
        </w:rPr>
        <w:t>5.</w:t>
      </w:r>
      <w:r w:rsidRPr="007D1EC1">
        <w:rPr>
          <w:rFonts w:eastAsia="TimesNewRoman+1+1"/>
        </w:rPr>
        <w:t>1).</w:t>
      </w:r>
    </w:p>
    <w:p w:rsidR="002E5B2B" w:rsidRPr="007D1EC1" w:rsidRDefault="002E5B2B" w:rsidP="002E5B2B">
      <w:pPr>
        <w:jc w:val="righ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Таблица</w:t>
      </w:r>
      <w:r w:rsidR="007D1EC1" w:rsidRPr="007D1EC1">
        <w:rPr>
          <w:rFonts w:eastAsia="TimesNewRoman+1+1"/>
        </w:rPr>
        <w:t> </w:t>
      </w:r>
      <w:r w:rsidR="005475FE" w:rsidRPr="007D1EC1">
        <w:rPr>
          <w:rFonts w:eastAsia="TimesNewRoman+1+1"/>
          <w:lang w:val="ru-RU"/>
        </w:rPr>
        <w:t>5.</w:t>
      </w:r>
      <w:r w:rsidRPr="007D1EC1">
        <w:rPr>
          <w:rFonts w:eastAsia="TimesNewRoman+1+1"/>
          <w:lang w:val="ru-RU"/>
        </w:rPr>
        <w:t>1. Информационные панели</w:t>
      </w:r>
    </w:p>
    <w:tbl>
      <w:tblPr>
        <w:tblW w:w="0" w:type="auto"/>
        <w:tblInd w:w="-5" w:type="dxa"/>
        <w:tblLayout w:type="fixed"/>
        <w:tblLook w:val="0000"/>
      </w:tblPr>
      <w:tblGrid>
        <w:gridCol w:w="4623"/>
        <w:gridCol w:w="5418"/>
      </w:tblGrid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firstLine="0"/>
              <w:jc w:val="center"/>
              <w:rPr>
                <w:rFonts w:eastAsia="TimesNewRoman+1+1"/>
                <w:b/>
                <w:bCs/>
                <w:lang w:val="ru-RU"/>
              </w:rPr>
            </w:pPr>
            <w:r w:rsidRPr="007D1EC1">
              <w:rPr>
                <w:rFonts w:eastAsia="TimesNewRoman+1+1"/>
                <w:b/>
                <w:bCs/>
                <w:lang w:val="ru-RU"/>
              </w:rPr>
              <w:t>Элемент интерфейса</w: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firstLine="0"/>
              <w:jc w:val="center"/>
              <w:rPr>
                <w:rFonts w:eastAsia="TimesNewRoman+1+1"/>
                <w:b/>
                <w:bCs/>
                <w:lang w:val="ru-RU"/>
              </w:rPr>
            </w:pPr>
            <w:r w:rsidRPr="007D1EC1">
              <w:rPr>
                <w:rFonts w:eastAsia="TimesNewRoman+1+1"/>
                <w:b/>
                <w:bCs/>
                <w:lang w:val="ru-RU"/>
              </w:rPr>
              <w:t>Описание</w:t>
            </w:r>
          </w:p>
        </w:tc>
      </w:tr>
      <w:tr w:rsidR="002E5B2B" w:rsidRPr="007D1EC1" w:rsidTr="009B4D0F">
        <w:tc>
          <w:tcPr>
            <w:tcW w:w="100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firstLine="0"/>
              <w:jc w:val="center"/>
              <w:rPr>
                <w:rFonts w:eastAsia="TimesNewRoman+1+1"/>
                <w:bCs/>
                <w:lang w:val="ru-RU"/>
              </w:rPr>
            </w:pPr>
            <w:r w:rsidRPr="007D1EC1">
              <w:rPr>
                <w:rFonts w:eastAsia="TimesNewRoman+1+1"/>
                <w:bCs/>
                <w:lang w:val="ru-RU"/>
              </w:rPr>
              <w:t>Левый столбец («День»)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9B4D0F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1860" w:dyaOrig="19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128.2pt" o:ole="">
                  <v:imagedata r:id="rId14" o:title=""/>
                </v:shape>
                <o:OLEObject Type="Embed" ProgID="PBrush" ShapeID="_x0000_i1025" DrawAspect="Content" ObjectID="_1464183488" r:id="rId15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F63832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Дневник отображается постранично, по одной странице на каждый день. Текущая дата выбирается с помощью календаря.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556" w:dyaOrig="1883">
                <v:shape id="_x0000_i1026" type="#_x0000_t75" style="width:127.65pt;height:94.9pt" o:ole="" filled="t">
                  <v:fill opacity="0" color2="black"/>
                  <v:imagedata r:id="rId16" o:title=""/>
                </v:shape>
                <o:OLEObject Type="Embed" ProgID="PBrush" ShapeID="_x0000_i1026" DrawAspect="Content" ObjectID="_1464183489" r:id="rId17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Под календарём расположен блок с информацией о статистике за день. Горизонтальные столбчатые диаграммы показывают долю питательных веществ от суточной нормы.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520" w:dyaOrig="2004">
                <v:shape id="_x0000_i1027" type="#_x0000_t75" style="width:126pt;height:100.9pt" o:ole="" filled="t">
                  <v:fill opacity="0" color2="black"/>
                  <v:imagedata r:id="rId18" o:title=""/>
                </v:shape>
                <o:OLEObject Type="Embed" ProgID="PBrush" ShapeID="_x0000_i1027" DrawAspect="Content" ObjectID="_1464183490" r:id="rId19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A10897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Далее расположен наглядный график изменения сахара крови за день. Зелёным цветом обозначена зона нормальных значений СК перед едой, красной </w:t>
            </w:r>
            <w:r w:rsidR="00A10897" w:rsidRPr="007D1EC1">
              <w:rPr>
                <w:rFonts w:eastAsia="TimesNewRoman+1+1"/>
                <w:lang w:val="ru-RU"/>
              </w:rPr>
              <w:t>–</w:t>
            </w:r>
            <w:r w:rsidRPr="007D1EC1">
              <w:rPr>
                <w:rFonts w:eastAsia="TimesNewRoman+1+1"/>
                <w:lang w:val="ru-RU"/>
              </w:rPr>
              <w:t xml:space="preserve"> после еды (т.н. постпрандиальных значений).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592" w:dyaOrig="972">
                <v:shape id="_x0000_i1028" type="#_x0000_t75" style="width:129.8pt;height:48.55pt" o:ole="" filled="t">
                  <v:fill opacity="0" color2="black"/>
                  <v:imagedata r:id="rId20" o:title=""/>
                </v:shape>
                <o:OLEObject Type="Embed" ProgID="PBrush" ShapeID="_x0000_i1028" DrawAspect="Content" ObjectID="_1464183491" r:id="rId21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A10897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Внизу расположен блок, сообщающий время после еды и инъекции </w:t>
            </w:r>
            <w:r w:rsidR="00A10897" w:rsidRPr="007D1EC1">
              <w:rPr>
                <w:rFonts w:eastAsia="TimesNewRoman+1+1"/>
                <w:lang w:val="ru-RU"/>
              </w:rPr>
              <w:t>–</w:t>
            </w:r>
            <w:r w:rsidRPr="007D1EC1">
              <w:rPr>
                <w:rFonts w:eastAsia="TimesNewRoman+1+1"/>
                <w:lang w:val="ru-RU"/>
              </w:rPr>
              <w:t xml:space="preserve"> эта информация полезна для планирования постпрандиальной компенсации.</w:t>
            </w:r>
          </w:p>
        </w:tc>
      </w:tr>
      <w:tr w:rsidR="002E5B2B" w:rsidRPr="007D1EC1" w:rsidTr="009B4D0F">
        <w:tc>
          <w:tcPr>
            <w:tcW w:w="100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Центральный столбец («Страница»)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3432" w:dyaOrig="3767">
                <v:shape id="_x0000_i1029" type="#_x0000_t75" style="width:110.2pt;height:121.1pt" o:ole="" filled="t">
                  <v:fill opacity="0" color2="black"/>
                  <v:imagedata r:id="rId22" o:title=""/>
                </v:shape>
                <o:OLEObject Type="Embed" ProgID="PBrush" ShapeID="_x0000_i1029" DrawAspect="Content" ObjectID="_1464183492" r:id="rId23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В центральной части находится сам дневник. Записи дневника расположены в хронологическом порядке. Различные типы записей (замер СК, инъекция, приём пищи, заметка) отображаются разными цветами.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496" w:dyaOrig="828">
                <v:shape id="_x0000_i1030" type="#_x0000_t75" style="width:124.9pt;height:41.45pt" o:ole="" filled="t">
                  <v:fill opacity="0" color2="black"/>
                  <v:imagedata r:id="rId24" o:title=""/>
                </v:shape>
                <o:OLEObject Type="Embed" ProgID="PBrush" ShapeID="_x0000_i1030" DrawAspect="Content" ObjectID="_1464183493" r:id="rId25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Кнопки для добавления новых записей: замера СК, инъекции и приёма пищи.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4284" w:dyaOrig="792">
                <v:shape id="_x0000_i1031" type="#_x0000_t75" style="width:214.35pt;height:39.8pt" o:ole="" filled="t">
                  <v:fill opacity="0" color2="black"/>
                  <v:imagedata r:id="rId26" o:title=""/>
                </v:shape>
                <o:OLEObject Type="Embed" ProgID="PBrush" ShapeID="_x0000_i1031" DrawAspect="Content" ObjectID="_1464183494" r:id="rId27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Поле для ввода продуктов и блюд в дневник</w:t>
            </w:r>
          </w:p>
        </w:tc>
      </w:tr>
      <w:tr w:rsidR="002E5B2B" w:rsidRPr="007D1EC1" w:rsidTr="009B4D0F">
        <w:tc>
          <w:tcPr>
            <w:tcW w:w="100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Правый столбец («Приём пищи»)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856" w:dyaOrig="1656">
                <v:shape id="_x0000_i1032" type="#_x0000_t75" style="width:142.9pt;height:82.35pt" o:ole="" filled="t">
                  <v:fill opacity="0" color2="black"/>
                  <v:imagedata r:id="rId28" o:title=""/>
                </v:shape>
                <o:OLEObject Type="Embed" ProgID="PBrush" ShapeID="_x0000_i1032" DrawAspect="Content" ObjectID="_1464183495" r:id="rId29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В правой части экрана располагается информация о текущем (выбранном) приёме пищи. Из первого блока пользователь может узнать энергетический и количественный состав съеденного.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868" w:dyaOrig="960">
                <v:shape id="_x0000_i1033" type="#_x0000_t75" style="width:143.45pt;height:48pt" o:ole="" filled="t">
                  <v:fill opacity="0" color2="black"/>
                  <v:imagedata r:id="rId30" o:title=""/>
                </v:shape>
                <o:OLEObject Type="Embed" ProgID="PBrush" ShapeID="_x0000_i1033" DrawAspect="Content" ObjectID="_1464183496" r:id="rId31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Во втором блоке отображается рассчитанная необходимая доза инсулина с учётом коррекции предыдущего значения СК. Величина коррекции показана здесь же.</w:t>
            </w:r>
          </w:p>
        </w:tc>
      </w:tr>
      <w:tr w:rsidR="002E5B2B" w:rsidRPr="007D1EC1" w:rsidTr="009B4D0F"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jc w:val="center"/>
              <w:rPr>
                <w:rFonts w:eastAsia="TimesNewRoman+1+1"/>
                <w:lang w:val="ru-RU"/>
              </w:rPr>
            </w:pPr>
            <w:r w:rsidRPr="007D1EC1">
              <w:object w:dxaOrig="2891" w:dyaOrig="3432">
                <v:shape id="_x0000_i1034" type="#_x0000_t75" style="width:144.55pt;height:171.8pt" o:ole="" filled="t">
                  <v:fill opacity="0" color2="black"/>
                  <v:imagedata r:id="rId32" o:title=""/>
                </v:shape>
                <o:OLEObject Type="Embed" ProgID="PBrush" ShapeID="_x0000_i1034" DrawAspect="Content" ObjectID="_1464183497" r:id="rId33"/>
              </w:object>
            </w:r>
          </w:p>
        </w:tc>
        <w:tc>
          <w:tcPr>
            <w:tcW w:w="5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E5B2B" w:rsidRPr="007D1EC1" w:rsidRDefault="002E5B2B" w:rsidP="009B4D0F">
            <w:pPr>
              <w:snapToGrid w:val="0"/>
              <w:spacing w:before="120"/>
              <w:ind w:hanging="17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Третий блок помогает пользователю подобрать необходимое количество углеводов исходя из выбранной дозы инсулина. По сравнению с классическим подходом, когда доза инсулина подбирается под еду, такой подход имеет ряд преимуществ, и в первую очередь, повышенную точность. </w:t>
            </w:r>
            <w:r w:rsidR="009B4D0F" w:rsidRPr="007D1EC1">
              <w:rPr>
                <w:rFonts w:eastAsia="TimesNewRoman+1+1"/>
                <w:lang w:val="ru-RU"/>
              </w:rPr>
              <w:t>Д</w:t>
            </w:r>
            <w:r w:rsidRPr="007D1EC1">
              <w:rPr>
                <w:rFonts w:eastAsia="TimesNewRoman+1+1"/>
                <w:lang w:val="ru-RU"/>
              </w:rPr>
              <w:t>ля большей гибкости в программе реализована возможность использовать любой из этих способов.</w:t>
            </w:r>
          </w:p>
        </w:tc>
      </w:tr>
    </w:tbl>
    <w:p w:rsidR="00E53ACF" w:rsidRPr="007D1EC1" w:rsidRDefault="00E53ACF" w:rsidP="00E53ACF">
      <w:pPr>
        <w:pStyle w:val="a1"/>
      </w:pPr>
      <w:r w:rsidRPr="007D1EC1">
        <w:t>При нажатии на одну из кнопок добавления записей на экране появляется соответствующее диалоговое окно (редактор), в котором пользователь может ввести необходимые данные (рис. 5.4-5.7</w:t>
      </w:r>
      <w:r w:rsidR="00A10897" w:rsidRPr="007D1EC1">
        <w:t>).</w:t>
      </w:r>
    </w:p>
    <w:p w:rsidR="00E53ACF" w:rsidRPr="007D1EC1" w:rsidRDefault="00E53ACF" w:rsidP="00894EB4">
      <w:pPr>
        <w:pStyle w:val="afff"/>
        <w:rPr>
          <w:rFonts w:eastAsia="TimesNewRoman+1+1"/>
        </w:rPr>
      </w:pPr>
      <w:r w:rsidRPr="007D1EC1">
        <w:object w:dxaOrig="4272" w:dyaOrig="3312">
          <v:shape id="_x0000_i1035" type="#_x0000_t75" style="width:192pt;height:148.9pt" o:ole="">
            <v:imagedata r:id="rId34" o:title=""/>
          </v:shape>
          <o:OLEObject Type="Embed" ProgID="PBrush" ShapeID="_x0000_i1035" DrawAspect="Content" ObjectID="_1464183498" r:id="rId35"/>
        </w:object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5.4. Редактор замера СК</w:t>
      </w:r>
    </w:p>
    <w:p w:rsidR="00E53ACF" w:rsidRPr="007D1EC1" w:rsidRDefault="00E53ACF" w:rsidP="00894EB4">
      <w:pPr>
        <w:pStyle w:val="afff"/>
      </w:pPr>
      <w:r w:rsidRPr="007D1EC1">
        <w:object w:dxaOrig="4272" w:dyaOrig="2640">
          <v:shape id="_x0000_i1036" type="#_x0000_t75" style="width:192pt;height:118.9pt" o:ole="">
            <v:imagedata r:id="rId36" o:title=""/>
          </v:shape>
          <o:OLEObject Type="Embed" ProgID="PBrush" ShapeID="_x0000_i1036" DrawAspect="Content" ObjectID="_1464183499" r:id="rId37"/>
        </w:object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5.5. Редактор инъекции</w:t>
      </w:r>
    </w:p>
    <w:p w:rsidR="00E53ACF" w:rsidRPr="007D1EC1" w:rsidRDefault="00E53ACF" w:rsidP="00894EB4">
      <w:pPr>
        <w:pStyle w:val="afff"/>
      </w:pPr>
      <w:r w:rsidRPr="007D1EC1">
        <w:object w:dxaOrig="4272" w:dyaOrig="2448">
          <v:shape id="_x0000_i1037" type="#_x0000_t75" style="width:213.8pt;height:122.2pt" o:ole="">
            <v:imagedata r:id="rId38" o:title=""/>
          </v:shape>
          <o:OLEObject Type="Embed" ProgID="PBrush" ShapeID="_x0000_i1037" DrawAspect="Content" ObjectID="_1464183500" r:id="rId39"/>
        </w:object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5.6. Редактор приёма пищи</w:t>
      </w:r>
    </w:p>
    <w:p w:rsidR="00E53ACF" w:rsidRPr="007D1EC1" w:rsidRDefault="00E53ACF" w:rsidP="00894EB4">
      <w:pPr>
        <w:pStyle w:val="afff"/>
      </w:pPr>
      <w:r w:rsidRPr="007D1EC1">
        <w:object w:dxaOrig="4296" w:dyaOrig="2664">
          <v:shape id="_x0000_i1038" type="#_x0000_t75" style="width:214.9pt;height:133.1pt" o:ole="">
            <v:imagedata r:id="rId40" o:title=""/>
          </v:shape>
          <o:OLEObject Type="Embed" ProgID="PBrush" ShapeID="_x0000_i1038" DrawAspect="Content" ObjectID="_1464183501" r:id="rId41"/>
        </w:object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5.7. Редактор заметк</w:t>
      </w:r>
      <w:r w:rsidR="00503562" w:rsidRPr="007D1EC1">
        <w:rPr>
          <w:rFonts w:eastAsia="TimesNewRoman+1+1"/>
        </w:rPr>
        <w:t>и</w:t>
      </w:r>
    </w:p>
    <w:p w:rsidR="00E53ACF" w:rsidRPr="007D1EC1" w:rsidRDefault="00A10897" w:rsidP="00A10897">
      <w:pPr>
        <w:pStyle w:val="a1"/>
        <w:rPr>
          <w:rFonts w:eastAsia="TimesNewRoman+1+1"/>
        </w:rPr>
      </w:pPr>
      <w:r w:rsidRPr="007D1EC1">
        <w:t>Чтобы изменить запись, можно дважды щёлкнуть  по ней либо выбрать пункт «Изменить…» из контекстного меню. Удаление записей также производится через контекстное меню (рис. 5.8).</w:t>
      </w:r>
    </w:p>
    <w:p w:rsidR="00E53ACF" w:rsidRPr="007D1EC1" w:rsidRDefault="00E53ACF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120900" cy="863600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8636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5.8. Контекстное меню</w:t>
      </w:r>
    </w:p>
    <w:p w:rsidR="00E53ACF" w:rsidRPr="007D1EC1" w:rsidRDefault="00E53ACF" w:rsidP="00E53ACF">
      <w:pPr>
        <w:pStyle w:val="a1"/>
        <w:rPr>
          <w:rFonts w:eastAsia="TimesNewRoman+1+1"/>
        </w:rPr>
      </w:pPr>
      <w:r w:rsidRPr="007D1EC1">
        <w:t>Для добавления</w:t>
      </w:r>
      <w:r w:rsidRPr="007D1EC1">
        <w:rPr>
          <w:rFonts w:eastAsia="TimesNewRoman+1+1"/>
        </w:rPr>
        <w:t xml:space="preserve"> продуктов и блюд необходимо создать новый приём пищи (или выбрать существующий) и вводить необходимые названия и массу в соответствующее поле, подтверждая ввод нажатием клавиши Enter либо кнопкой </w:t>
      </w:r>
      <w:r w:rsidRPr="007D1EC1">
        <w:rPr>
          <w:rFonts w:eastAsia="TimesNewRoman+1+1"/>
        </w:rPr>
        <w:lastRenderedPageBreak/>
        <w:t>«Добавить». Список автозавершения, отображающийся в процессе ввода, отсортирован по релевантности, что существенно ускоряет поиск необходимых продуктов (рис. 5.9). Числа справа означают содержание углеводов в 100 г продукта.</w:t>
      </w:r>
    </w:p>
    <w:p w:rsidR="00E53ACF" w:rsidRPr="007D1EC1" w:rsidRDefault="00E53ACF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3003550" cy="2247900"/>
            <wp:effectExtent l="19050" t="0" r="6350" b="0"/>
            <wp:docPr id="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2479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ACF" w:rsidRPr="007D1EC1" w:rsidRDefault="00E53ACF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5.9. Список автозавершения</w:t>
      </w:r>
    </w:p>
    <w:p w:rsidR="002E5B2B" w:rsidRPr="007D1EC1" w:rsidRDefault="002E5B2B" w:rsidP="00E53AC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Для повышения удобства использования программы добавлены некоторые </w:t>
      </w:r>
      <w:r w:rsidR="00281A3C" w:rsidRPr="007D1EC1">
        <w:rPr>
          <w:rFonts w:eastAsia="TimesNewRoman+1+1"/>
        </w:rPr>
        <w:t xml:space="preserve">дополнительные </w:t>
      </w:r>
      <w:r w:rsidRPr="007D1EC1">
        <w:rPr>
          <w:rFonts w:eastAsia="TimesNewRoman+1+1"/>
        </w:rPr>
        <w:t>возможности, доступные из контекстного меню: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Для приёма пищи:</w:t>
      </w:r>
      <w:r w:rsidR="00E53ACF" w:rsidRPr="007D1EC1">
        <w:rPr>
          <w:rFonts w:eastAsia="TimesNewRoman+1+1"/>
        </w:rPr>
        <w:t xml:space="preserve"> с</w:t>
      </w:r>
      <w:r w:rsidRPr="007D1EC1">
        <w:rPr>
          <w:rFonts w:eastAsia="TimesNewRoman+1+1"/>
        </w:rPr>
        <w:t xml:space="preserve">окращённый постпрандиал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позволяет уменьшить срок, в течение которого после приёма пищи все замеры считаются простпрандиальными и, соответственно, не участвующими в анализе. Обычной практикой является установка отметки о сокращённом постпрандиале для приёмов пищи, принятых для купирования гипогл</w:t>
      </w:r>
      <w:r w:rsidR="00E53ACF" w:rsidRPr="007D1EC1">
        <w:t>икемий (состояний пониженного сахара крови</w:t>
      </w:r>
      <w:r w:rsidRPr="007D1EC1">
        <w:rPr>
          <w:rFonts w:eastAsia="TimesNewRoman+1+1"/>
        </w:rPr>
        <w:t>).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Для продукта из приёма пищи</w:t>
      </w:r>
      <w:r w:rsidR="00281A3C" w:rsidRPr="007D1EC1">
        <w:rPr>
          <w:rFonts w:eastAsia="TimesNewRoman+1+1"/>
        </w:rPr>
        <w:t xml:space="preserve"> (рис. 5.10)</w:t>
      </w:r>
      <w:r w:rsidRPr="007D1EC1">
        <w:rPr>
          <w:rFonts w:eastAsia="TimesNewRoman+1+1"/>
        </w:rPr>
        <w:t>:</w:t>
      </w:r>
    </w:p>
    <w:p w:rsidR="002E5B2B" w:rsidRPr="007D1EC1" w:rsidRDefault="002E5B2B" w:rsidP="00E53ACF">
      <w:pPr>
        <w:pStyle w:val="2"/>
      </w:pPr>
      <w:r w:rsidRPr="007D1EC1">
        <w:t xml:space="preserve">Изменить массу </w:t>
      </w:r>
      <w:r w:rsidR="00C5037F" w:rsidRPr="007D1EC1">
        <w:t>–</w:t>
      </w:r>
      <w:r w:rsidRPr="007D1EC1">
        <w:t xml:space="preserve"> позволяет установить новую массу продукта.</w:t>
      </w:r>
    </w:p>
    <w:p w:rsidR="002E5B2B" w:rsidRPr="007D1EC1" w:rsidRDefault="002E5B2B" w:rsidP="00E53ACF">
      <w:pPr>
        <w:pStyle w:val="2"/>
      </w:pPr>
      <w:r w:rsidRPr="007D1EC1">
        <w:t xml:space="preserve">Прибавить/вычесть </w:t>
      </w:r>
      <w:r w:rsidR="00C5037F" w:rsidRPr="007D1EC1">
        <w:t>–</w:t>
      </w:r>
      <w:r w:rsidRPr="007D1EC1">
        <w:t xml:space="preserve"> позволяет увеличить или уменьшить массу продукта на указанную величину.</w:t>
      </w:r>
    </w:p>
    <w:p w:rsidR="00281A3C" w:rsidRPr="007D1EC1" w:rsidRDefault="002E5B2B" w:rsidP="00281A3C">
      <w:pPr>
        <w:pStyle w:val="2"/>
      </w:pPr>
      <w:r w:rsidRPr="007D1EC1">
        <w:t xml:space="preserve">Подобрать до введённой дозы </w:t>
      </w:r>
      <w:r w:rsidR="00C5037F" w:rsidRPr="007D1EC1">
        <w:t>–</w:t>
      </w:r>
      <w:r w:rsidRPr="007D1EC1">
        <w:t xml:space="preserve"> вычисляет и устанавливает такую массу указанного продукта, чтобы весь приём пищи соответствовал введённой дозе. Если это невозможно, выдаётся соответствующее предупреждение.</w:t>
      </w:r>
    </w:p>
    <w:p w:rsidR="00281A3C" w:rsidRPr="007D1EC1" w:rsidRDefault="00281A3C" w:rsidP="00894EB4">
      <w:pPr>
        <w:pStyle w:val="afff"/>
        <w:rPr>
          <w:rFonts w:eastAsia="TimesNewRoman+1+1"/>
        </w:rPr>
      </w:pPr>
      <w:r w:rsidRPr="007D1EC1">
        <w:object w:dxaOrig="3732" w:dyaOrig="1811">
          <v:shape id="_x0000_i1039" type="#_x0000_t75" style="width:186.55pt;height:90.55pt" o:ole="" filled="t">
            <v:fill opacity="0" color2="black"/>
            <v:imagedata r:id="rId44" o:title=""/>
          </v:shape>
          <o:OLEObject Type="Embed" ProgID="PBrush" ShapeID="_x0000_i1039" DrawAspect="Content" ObjectID="_1464183502" r:id="rId45"/>
        </w:object>
      </w:r>
    </w:p>
    <w:p w:rsidR="00281A3C" w:rsidRPr="007D1EC1" w:rsidRDefault="00281A3C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5.10. Контекстное меню продукта</w:t>
      </w:r>
    </w:p>
    <w:p w:rsidR="002E5B2B" w:rsidRPr="007D1EC1" w:rsidRDefault="00B771B8" w:rsidP="00B771B8">
      <w:pPr>
        <w:pStyle w:val="34"/>
      </w:pPr>
      <w:bookmarkStart w:id="17" w:name="_Toc328361048"/>
      <w:r w:rsidRPr="007D1EC1">
        <w:t>5.1.</w:t>
      </w:r>
      <w:r w:rsidR="002E5B2B" w:rsidRPr="007D1EC1">
        <w:t>2. Базы</w:t>
      </w:r>
      <w:bookmarkEnd w:id="17"/>
    </w:p>
    <w:p w:rsidR="002E5B2B" w:rsidRPr="007D1EC1" w:rsidRDefault="002E5B2B" w:rsidP="00B771B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На данной вкладке расположена база продуктов и база блюд. В стандартной поставке имеется несколько десятков демонстрационных «табличных» продуктов и блюд, однако в целом базы предназначены для заполнения и адаптации пользователем под свои нужды.</w:t>
      </w:r>
    </w:p>
    <w:p w:rsidR="002E5B2B" w:rsidRPr="007D1EC1" w:rsidRDefault="002E5B2B" w:rsidP="00B771B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Создать новый продукт или удалить существующий можно с помощью соответствующих кнопок в нижней части экрана</w:t>
      </w:r>
      <w:r w:rsidR="00B771B8" w:rsidRPr="007D1EC1">
        <w:rPr>
          <w:rFonts w:eastAsia="TimesNewRoman+1+1"/>
        </w:rPr>
        <w:t xml:space="preserve">. </w:t>
      </w:r>
      <w:r w:rsidRPr="007D1EC1">
        <w:rPr>
          <w:rFonts w:eastAsia="TimesNewRoman+1+1"/>
        </w:rPr>
        <w:t>Для редактирования продукта необходимо дважды кликнуть по нему в списке ли</w:t>
      </w:r>
      <w:r w:rsidR="00B771B8" w:rsidRPr="007D1EC1">
        <w:rPr>
          <w:rFonts w:eastAsia="TimesNewRoman+1+1"/>
        </w:rPr>
        <w:t>бо нажать клавишу Enter (рис. 5.11</w:t>
      </w:r>
      <w:r w:rsidRPr="007D1EC1">
        <w:rPr>
          <w:rFonts w:eastAsia="TimesNewRoman+1+1"/>
        </w:rPr>
        <w:t>).</w:t>
      </w:r>
    </w:p>
    <w:p w:rsidR="002E5B2B" w:rsidRPr="007D1EC1" w:rsidRDefault="0041735E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308860" cy="2941320"/>
            <wp:effectExtent l="19050" t="0" r="0" b="0"/>
            <wp:docPr id="875" name="Рисунок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B771B8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5.11. Редактор продуктов</w:t>
      </w:r>
    </w:p>
    <w:p w:rsidR="00150BBF" w:rsidRPr="007D1EC1" w:rsidRDefault="00150BBF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2E5B2B" w:rsidRPr="007D1EC1" w:rsidRDefault="002E5B2B" w:rsidP="0041735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 xml:space="preserve">Добавление, удаление и модификация блюд происходит так же, как и в случае с базой продуктов, а работа с компонентами блюда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аналогично работе </w:t>
      </w:r>
      <w:r w:rsidR="00263AD7" w:rsidRPr="007D1EC1">
        <w:rPr>
          <w:rFonts w:eastAsia="TimesNewRoman+1+1"/>
        </w:rPr>
        <w:t>с приёмом пищи в дневнике (рис. 5.12</w:t>
      </w:r>
      <w:r w:rsidRPr="007D1EC1">
        <w:rPr>
          <w:rFonts w:eastAsia="TimesNewRoman+1+1"/>
        </w:rPr>
        <w:t>).</w:t>
      </w:r>
    </w:p>
    <w:p w:rsidR="002E5B2B" w:rsidRPr="007D1EC1" w:rsidRDefault="0041735E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044440" cy="5295900"/>
            <wp:effectExtent l="19050" t="0" r="3810" b="0"/>
            <wp:docPr id="870" name="Рисунок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263AD7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5.12. Редактор блюд</w:t>
      </w:r>
    </w:p>
    <w:p w:rsidR="00150BBF" w:rsidRPr="007D1EC1" w:rsidRDefault="00150BBF" w:rsidP="00150BB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Опция «ГБ» (готовое блюдо) необходима для тех блюд, сумма масс компонентов которых не совпадает с массой самого блюда (например, в ходе приготовления оно разварилось или ужарилось). В этом случае относительное содержание БЖУ и калорийность вычисляются с учётом изменения массы блюда.</w:t>
      </w:r>
    </w:p>
    <w:p w:rsidR="00150BBF" w:rsidRPr="007D1EC1" w:rsidRDefault="00150BBF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lang w:val="ru-RU"/>
        </w:rPr>
      </w:pPr>
      <w:bookmarkStart w:id="18" w:name="_Toc328361049"/>
      <w:r w:rsidRPr="007D1EC1">
        <w:rPr>
          <w:lang w:val="ru-RU"/>
        </w:rPr>
        <w:br w:type="page"/>
      </w:r>
    </w:p>
    <w:p w:rsidR="002E5B2B" w:rsidRPr="007D1EC1" w:rsidRDefault="00C360F7" w:rsidP="00C360F7">
      <w:pPr>
        <w:pStyle w:val="34"/>
      </w:pPr>
      <w:r w:rsidRPr="007D1EC1">
        <w:lastRenderedPageBreak/>
        <w:t>5.1</w:t>
      </w:r>
      <w:r w:rsidR="002E5B2B" w:rsidRPr="007D1EC1">
        <w:t>.3. Анализ</w:t>
      </w:r>
      <w:bookmarkEnd w:id="18"/>
    </w:p>
    <w:p w:rsidR="005475FE" w:rsidRPr="007D1EC1" w:rsidRDefault="002E5B2B" w:rsidP="00C360F7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На этой вкладке отображается справочная информация о модели, построенной в ходе анализа дневника пользователя</w:t>
      </w:r>
      <w:r w:rsidR="00C360F7" w:rsidRPr="007D1EC1">
        <w:rPr>
          <w:rFonts w:eastAsia="TimesNewRoman+1+1"/>
        </w:rPr>
        <w:t xml:space="preserve"> (рис. 5.13)</w:t>
      </w:r>
      <w:r w:rsidR="005475FE" w:rsidRPr="007D1EC1">
        <w:rPr>
          <w:rFonts w:eastAsia="TimesNewRoman+1+1"/>
        </w:rPr>
        <w:t>.</w:t>
      </w:r>
    </w:p>
    <w:p w:rsidR="005475FE" w:rsidRPr="007D1EC1" w:rsidRDefault="005475FE" w:rsidP="005475FE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4530090" cy="2546148"/>
            <wp:effectExtent l="19050" t="0" r="3810" b="0"/>
            <wp:docPr id="3" name="Рисунок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94" cy="254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5FE" w:rsidRPr="007D1EC1" w:rsidRDefault="005475FE" w:rsidP="005475FE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5.13. График ОКК</w:t>
      </w:r>
    </w:p>
    <w:p w:rsidR="002E5B2B" w:rsidRPr="007D1EC1" w:rsidRDefault="002E5B2B" w:rsidP="00C360F7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На панели слева можно выбрать суточный график одного из четырёх коэффициентов: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углеводный коэффициент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показывает, насколько увеличится </w:t>
      </w:r>
      <w:r w:rsidR="00C360F7" w:rsidRPr="007D1EC1">
        <w:rPr>
          <w:rFonts w:eastAsia="TimesNewRoman+1+1"/>
        </w:rPr>
        <w:t>сахар крови</w:t>
      </w:r>
      <w:r w:rsidRPr="007D1EC1">
        <w:rPr>
          <w:rFonts w:eastAsia="TimesNewRoman+1+1"/>
        </w:rPr>
        <w:t xml:space="preserve"> при съедении 1</w:t>
      </w:r>
      <w:r w:rsidR="00C360F7" w:rsidRPr="007D1EC1">
        <w:rPr>
          <w:rFonts w:eastAsia="TimesNewRoman+1+1"/>
        </w:rPr>
        <w:t> </w:t>
      </w:r>
      <w:r w:rsidRPr="007D1EC1">
        <w:rPr>
          <w:rFonts w:eastAsia="TimesNewRoman+1+1"/>
        </w:rPr>
        <w:t>г</w:t>
      </w:r>
      <w:r w:rsidR="005475FE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углеводов;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белковый коэффициент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показывает, насколько увеличится </w:t>
      </w:r>
      <w:r w:rsidR="00C360F7" w:rsidRPr="007D1EC1">
        <w:rPr>
          <w:rFonts w:eastAsia="TimesNewRoman+1+1"/>
        </w:rPr>
        <w:t xml:space="preserve">сахар крови </w:t>
      </w:r>
      <w:r w:rsidRPr="007D1EC1">
        <w:rPr>
          <w:rFonts w:eastAsia="TimesNewRoman+1+1"/>
        </w:rPr>
        <w:t>при съедении 1</w:t>
      </w:r>
      <w:r w:rsidR="00C360F7" w:rsidRPr="007D1EC1">
        <w:rPr>
          <w:rFonts w:eastAsia="TimesNewRoman+1+1"/>
        </w:rPr>
        <w:t> </w:t>
      </w:r>
      <w:r w:rsidRPr="007D1EC1">
        <w:rPr>
          <w:rFonts w:eastAsia="TimesNewRoman+1+1"/>
        </w:rPr>
        <w:t>г</w:t>
      </w:r>
      <w:r w:rsidR="005475FE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белков;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инсулиновый коэффициент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показывает, насколько уменьшится </w:t>
      </w:r>
      <w:r w:rsidR="00C360F7" w:rsidRPr="007D1EC1">
        <w:rPr>
          <w:rFonts w:eastAsia="TimesNewRoman+1+1"/>
        </w:rPr>
        <w:t xml:space="preserve">сахар крови </w:t>
      </w:r>
      <w:r w:rsidRPr="007D1EC1">
        <w:rPr>
          <w:rFonts w:eastAsia="TimesNewRoman+1+1"/>
        </w:rPr>
        <w:t>при введении и полной отработке 1</w:t>
      </w:r>
      <w:r w:rsidR="00C360F7" w:rsidRPr="007D1EC1">
        <w:rPr>
          <w:rFonts w:eastAsia="TimesNewRoman+1+1"/>
        </w:rPr>
        <w:t> </w:t>
      </w:r>
      <w:r w:rsidRPr="007D1EC1">
        <w:rPr>
          <w:rFonts w:eastAsia="TimesNewRoman+1+1"/>
        </w:rPr>
        <w:t>единицы пищевого инсулина;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объединённый компенсационный коэффициент (ОКК)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показывает, сколько инсулина требуется для усвоения 1</w:t>
      </w:r>
      <w:r w:rsidR="00C360F7" w:rsidRPr="007D1EC1">
        <w:rPr>
          <w:rFonts w:eastAsia="TimesNewRoman+1+1"/>
        </w:rPr>
        <w:t> </w:t>
      </w:r>
      <w:r w:rsidRPr="007D1EC1">
        <w:rPr>
          <w:rFonts w:eastAsia="TimesNewRoman+1+1"/>
        </w:rPr>
        <w:t>г</w:t>
      </w:r>
      <w:r w:rsidR="005475FE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углеводов и 0,25</w:t>
      </w:r>
      <w:r w:rsidR="00C360F7" w:rsidRPr="007D1EC1">
        <w:rPr>
          <w:rFonts w:eastAsia="TimesNewRoman+1+1"/>
        </w:rPr>
        <w:t> </w:t>
      </w:r>
      <w:r w:rsidRPr="007D1EC1">
        <w:rPr>
          <w:rFonts w:eastAsia="TimesNewRoman+1+1"/>
        </w:rPr>
        <w:t>г</w:t>
      </w:r>
      <w:r w:rsidR="005475FE" w:rsidRPr="007D1EC1">
        <w:rPr>
          <w:rFonts w:eastAsia="TimesNewRoman+1+1"/>
        </w:rPr>
        <w:t>рамма</w:t>
      </w:r>
      <w:r w:rsidRPr="007D1EC1">
        <w:rPr>
          <w:rFonts w:eastAsia="TimesNewRoman+1+1"/>
        </w:rPr>
        <w:t xml:space="preserve"> белков.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4C0773" w:rsidRPr="007D1EC1" w:rsidRDefault="002E5B2B" w:rsidP="004C0773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>Сам график отображается в центральной части вкладки и отражает изменение выбранного коэффициента в зависимости от времени суток. Текущее время отмечено вертикальной серой чертой.</w:t>
      </w:r>
      <w:r w:rsidR="00C360F7" w:rsidRPr="007D1EC1">
        <w:rPr>
          <w:rFonts w:eastAsia="TimesNewRoman+1+1"/>
        </w:rPr>
        <w:t xml:space="preserve"> </w:t>
      </w:r>
      <w:r w:rsidRPr="007D1EC1">
        <w:rPr>
          <w:rFonts w:eastAsia="TimesNewRoman+1+1"/>
        </w:rPr>
        <w:t>Кроме того, на этой вкладке можно получить информацию о названии текущего модуля анализа, времени расчёта и значение среднеквадратического откл</w:t>
      </w:r>
      <w:r w:rsidR="00C360F7" w:rsidRPr="007D1EC1">
        <w:rPr>
          <w:rFonts w:eastAsia="TimesNewRoman+1+1"/>
        </w:rPr>
        <w:t>онения построенной модели (рис. 5.</w:t>
      </w:r>
      <w:r w:rsidRPr="007D1EC1">
        <w:rPr>
          <w:rFonts w:eastAsia="TimesNewRoman+1+1"/>
        </w:rPr>
        <w:t>14).</w:t>
      </w:r>
    </w:p>
    <w:p w:rsidR="002E5B2B" w:rsidRPr="007D1EC1" w:rsidRDefault="00C360F7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1601877" cy="2446020"/>
            <wp:effectExtent l="19050" t="0" r="0" b="0"/>
            <wp:docPr id="877" name="Рисунок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07" cy="245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B2B" w:rsidRPr="007D1EC1" w:rsidRDefault="00C360F7" w:rsidP="00137FDB">
      <w:pPr>
        <w:pStyle w:val="affd"/>
      </w:pPr>
      <w:r w:rsidRPr="007D1EC1">
        <w:t>Рис. 5.</w:t>
      </w:r>
      <w:r w:rsidR="002E5B2B" w:rsidRPr="007D1EC1">
        <w:t>14. Панель ана</w:t>
      </w:r>
      <w:r w:rsidRPr="007D1EC1">
        <w:t>лиза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lang w:val="ru-RU"/>
        </w:rPr>
      </w:pPr>
      <w:bookmarkStart w:id="19" w:name="_Toc328361050"/>
      <w:r w:rsidRPr="007D1EC1">
        <w:rPr>
          <w:lang w:val="ru-RU"/>
        </w:rPr>
        <w:br w:type="page"/>
      </w:r>
    </w:p>
    <w:p w:rsidR="002E5B2B" w:rsidRPr="007D1EC1" w:rsidRDefault="00F0459C" w:rsidP="00F0459C">
      <w:pPr>
        <w:pStyle w:val="34"/>
      </w:pPr>
      <w:r w:rsidRPr="007D1EC1">
        <w:lastRenderedPageBreak/>
        <w:t>5.1</w:t>
      </w:r>
      <w:r w:rsidR="002E5B2B" w:rsidRPr="007D1EC1">
        <w:t>.4. Настройки</w:t>
      </w:r>
      <w:bookmarkEnd w:id="19"/>
    </w:p>
    <w:p w:rsidR="00981BA4" w:rsidRPr="007D1EC1" w:rsidRDefault="002E5B2B" w:rsidP="00981BA4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Окно настроек можно открыть, выбрав в меню «Файл» пункт «Настройки…» либо воспользовавшись клавишей F10</w:t>
      </w:r>
      <w:r w:rsidR="005C5332" w:rsidRPr="007D1EC1">
        <w:rPr>
          <w:rFonts w:eastAsia="TimesNewRoman+1+1"/>
          <w:lang w:val="ru-RU"/>
        </w:rPr>
        <w:t>.</w:t>
      </w:r>
      <w:r w:rsidR="00981BA4" w:rsidRPr="007D1EC1">
        <w:rPr>
          <w:rFonts w:eastAsia="TimesNewRoman+1+1"/>
          <w:lang w:val="ru-RU"/>
        </w:rPr>
        <w:t xml:space="preserve"> Все настройки разделены на категории, описанные ниже.</w:t>
      </w:r>
    </w:p>
    <w:p w:rsidR="005C5332" w:rsidRPr="007D1EC1" w:rsidRDefault="005C5332" w:rsidP="00723A64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Категория «Личные» (рис. 5.15):</w:t>
      </w:r>
    </w:p>
    <w:p w:rsidR="005C5332" w:rsidRPr="007D1EC1" w:rsidRDefault="005C5332" w:rsidP="00542E64">
      <w:pPr>
        <w:pStyle w:val="1"/>
      </w:pPr>
      <w:r w:rsidRPr="007D1EC1">
        <w:t>ц</w:t>
      </w:r>
      <w:r w:rsidRPr="007D1EC1">
        <w:rPr>
          <w:rFonts w:eastAsia="TimesNewRoman+1+1"/>
        </w:rPr>
        <w:t xml:space="preserve">елевой </w:t>
      </w:r>
      <w:r w:rsidRPr="007D1EC1">
        <w:t>сахар крови – ж</w:t>
      </w:r>
      <w:r w:rsidRPr="007D1EC1">
        <w:rPr>
          <w:rFonts w:eastAsia="TimesNewRoman+1+1"/>
        </w:rPr>
        <w:t>елаемое значение сахара крови в условиях отсутствия выраженного действия внешних факторов</w:t>
      </w:r>
      <w:r w:rsidRPr="007D1EC1">
        <w:t>;</w:t>
      </w:r>
    </w:p>
    <w:p w:rsidR="005C5332" w:rsidRPr="007D1EC1" w:rsidRDefault="005C5332" w:rsidP="00542E64">
      <w:pPr>
        <w:pStyle w:val="1"/>
      </w:pPr>
      <w:r w:rsidRPr="007D1EC1">
        <w:t>м</w:t>
      </w:r>
      <w:r w:rsidRPr="007D1EC1">
        <w:rPr>
          <w:rFonts w:eastAsia="TimesNewRoman+1+1"/>
        </w:rPr>
        <w:t xml:space="preserve">инимальный </w:t>
      </w:r>
      <w:r w:rsidRPr="007D1EC1">
        <w:t>сахар крови</w:t>
      </w:r>
      <w:r w:rsidRPr="007D1EC1">
        <w:rPr>
          <w:rFonts w:eastAsia="TimesNewRoman+1+1"/>
        </w:rPr>
        <w:t xml:space="preserve"> до еды</w:t>
      </w:r>
      <w:r w:rsidRPr="007D1EC1">
        <w:t>, м</w:t>
      </w:r>
      <w:r w:rsidRPr="007D1EC1">
        <w:rPr>
          <w:rFonts w:eastAsia="TimesNewRoman+1+1"/>
        </w:rPr>
        <w:t xml:space="preserve">инимальный </w:t>
      </w:r>
      <w:r w:rsidRPr="007D1EC1">
        <w:t xml:space="preserve">сахар крови </w:t>
      </w:r>
      <w:r w:rsidRPr="007D1EC1">
        <w:rPr>
          <w:rFonts w:eastAsia="TimesNewRoman+1+1"/>
        </w:rPr>
        <w:t>после еды</w:t>
      </w:r>
      <w:r w:rsidRPr="007D1EC1">
        <w:t>, м</w:t>
      </w:r>
      <w:r w:rsidRPr="007D1EC1">
        <w:rPr>
          <w:rFonts w:eastAsia="TimesNewRoman+1+1"/>
        </w:rPr>
        <w:t xml:space="preserve">аксимальный </w:t>
      </w:r>
      <w:r w:rsidRPr="007D1EC1">
        <w:t xml:space="preserve">сахар крови </w:t>
      </w:r>
      <w:r w:rsidRPr="007D1EC1">
        <w:rPr>
          <w:rFonts w:eastAsia="TimesNewRoman+1+1"/>
        </w:rPr>
        <w:t>после еды</w:t>
      </w:r>
      <w:r w:rsidRPr="007D1EC1">
        <w:t xml:space="preserve"> – г</w:t>
      </w:r>
      <w:r w:rsidRPr="007D1EC1">
        <w:rPr>
          <w:rFonts w:eastAsia="TimesNewRoman+1+1"/>
        </w:rPr>
        <w:t>раницы соответствующих зон на графике СК (см. вкладку «Дневник»)</w:t>
      </w:r>
      <w:r w:rsidRPr="007D1EC1">
        <w:t>;</w:t>
      </w:r>
    </w:p>
    <w:p w:rsidR="00981BA4" w:rsidRPr="007D1EC1" w:rsidRDefault="005C5332" w:rsidP="00542E64">
      <w:pPr>
        <w:pStyle w:val="1"/>
      </w:pPr>
      <w:r w:rsidRPr="007D1EC1">
        <w:t>н</w:t>
      </w:r>
      <w:r w:rsidRPr="007D1EC1">
        <w:rPr>
          <w:rFonts w:eastAsia="TimesNewRoman+1+1"/>
        </w:rPr>
        <w:t>аибольшая доза в подборе</w:t>
      </w:r>
      <w:r w:rsidRPr="007D1EC1">
        <w:t xml:space="preserve"> – н</w:t>
      </w:r>
      <w:r w:rsidRPr="007D1EC1">
        <w:rPr>
          <w:rFonts w:eastAsia="TimesNewRoman+1+1"/>
        </w:rPr>
        <w:t xml:space="preserve">аибольшая доза </w:t>
      </w:r>
      <w:r w:rsidRPr="007D1EC1">
        <w:t xml:space="preserve">инсулина </w:t>
      </w:r>
      <w:r w:rsidRPr="007D1EC1">
        <w:rPr>
          <w:rFonts w:eastAsia="TimesNewRoman+1+1"/>
        </w:rPr>
        <w:t>в панели «Подбор углеводов» (см. вкладку «Дневник»)</w:t>
      </w:r>
      <w:r w:rsidRPr="007D1EC1">
        <w:t>.</w:t>
      </w:r>
    </w:p>
    <w:p w:rsidR="00981BA4" w:rsidRPr="007D1EC1" w:rsidRDefault="00981BA4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31" name="Рисунок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BA4" w:rsidRPr="007D1EC1" w:rsidRDefault="00981BA4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5.15. Настройки (личные)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3F3F4A" w:rsidRPr="007D1EC1" w:rsidRDefault="003F3F4A" w:rsidP="00723A64">
      <w:pPr>
        <w:pStyle w:val="a1"/>
      </w:pPr>
      <w:r w:rsidRPr="007D1EC1">
        <w:lastRenderedPageBreak/>
        <w:t xml:space="preserve">Категория «Анализ» </w:t>
      </w:r>
      <w:r w:rsidRPr="007D1EC1">
        <w:rPr>
          <w:rFonts w:eastAsia="TimesNewRoman+1+1"/>
        </w:rPr>
        <w:t>(рис. 5.16)</w:t>
      </w:r>
      <w:r w:rsidRPr="007D1EC1">
        <w:t>:</w:t>
      </w:r>
    </w:p>
    <w:p w:rsidR="000624DC" w:rsidRPr="007D1EC1" w:rsidRDefault="000624DC" w:rsidP="00542E64">
      <w:pPr>
        <w:pStyle w:val="1"/>
      </w:pPr>
      <w:r w:rsidRPr="007D1EC1">
        <w:rPr>
          <w:rFonts w:eastAsia="TimesNewRoman+1+1"/>
        </w:rPr>
        <w:t>период анализа (дней) – при анализе дневника учитываются только записи, сделанные не позже указанного срока;</w:t>
      </w:r>
    </w:p>
    <w:p w:rsidR="000624DC" w:rsidRPr="007D1EC1" w:rsidRDefault="000624DC" w:rsidP="00542E64">
      <w:pPr>
        <w:pStyle w:val="1"/>
      </w:pPr>
      <w:r w:rsidRPr="007D1EC1">
        <w:t>с</w:t>
      </w:r>
      <w:r w:rsidRPr="007D1EC1">
        <w:rPr>
          <w:rFonts w:eastAsia="TimesNewRoman+1+1"/>
        </w:rPr>
        <w:t>тандартный постпрандиал (мин)</w:t>
      </w:r>
      <w:r w:rsidRPr="007D1EC1">
        <w:t>, с</w:t>
      </w:r>
      <w:r w:rsidRPr="007D1EC1">
        <w:rPr>
          <w:rFonts w:eastAsia="TimesNewRoman+1+1"/>
        </w:rPr>
        <w:t>окращённый постпрандиал (мин)</w:t>
      </w:r>
      <w:r w:rsidRPr="007D1EC1">
        <w:t xml:space="preserve"> – п</w:t>
      </w:r>
      <w:r w:rsidRPr="007D1EC1">
        <w:rPr>
          <w:rFonts w:eastAsia="TimesNewRoman+1+1"/>
        </w:rPr>
        <w:t>родолжительность постпрандиального периода при анализе</w:t>
      </w:r>
      <w:r w:rsidRPr="007D1EC1">
        <w:t>;</w:t>
      </w:r>
    </w:p>
    <w:p w:rsidR="000624DC" w:rsidRPr="007D1EC1" w:rsidRDefault="000624DC" w:rsidP="00542E64">
      <w:pPr>
        <w:pStyle w:val="1"/>
      </w:pPr>
      <w:r w:rsidRPr="007D1EC1">
        <w:t>у</w:t>
      </w:r>
      <w:r w:rsidRPr="007D1EC1">
        <w:rPr>
          <w:rFonts w:eastAsia="TimesNewRoman+1+1"/>
        </w:rPr>
        <w:t>скорение адаптации</w:t>
      </w:r>
      <w:r w:rsidRPr="007D1EC1">
        <w:t xml:space="preserve"> – с</w:t>
      </w:r>
      <w:r w:rsidRPr="007D1EC1">
        <w:rPr>
          <w:rFonts w:eastAsia="TimesNewRoman+1+1"/>
        </w:rPr>
        <w:t>пециальный параметр анализа</w:t>
      </w:r>
      <w:r w:rsidRPr="007D1EC1">
        <w:t>;</w:t>
      </w:r>
    </w:p>
    <w:p w:rsidR="000624DC" w:rsidRPr="007D1EC1" w:rsidRDefault="000624DC" w:rsidP="00542E64">
      <w:pPr>
        <w:pStyle w:val="1"/>
      </w:pPr>
      <w:r w:rsidRPr="007D1EC1">
        <w:t>к</w:t>
      </w:r>
      <w:r w:rsidRPr="007D1EC1">
        <w:rPr>
          <w:rFonts w:eastAsia="TimesNewRoman+1+1"/>
        </w:rPr>
        <w:t>омпрессия</w:t>
      </w:r>
      <w:r w:rsidRPr="007D1EC1">
        <w:t xml:space="preserve"> – с</w:t>
      </w:r>
      <w:r w:rsidRPr="007D1EC1">
        <w:rPr>
          <w:rFonts w:eastAsia="TimesNewRoman+1+1"/>
        </w:rPr>
        <w:t>пециальный параметр анализа</w:t>
      </w:r>
      <w:r w:rsidRPr="007D1EC1">
        <w:t>;</w:t>
      </w:r>
    </w:p>
    <w:p w:rsidR="000624DC" w:rsidRPr="007D1EC1" w:rsidRDefault="000624DC" w:rsidP="00542E64">
      <w:pPr>
        <w:pStyle w:val="1"/>
      </w:pPr>
      <w:r w:rsidRPr="007D1EC1">
        <w:t>о</w:t>
      </w:r>
      <w:r w:rsidRPr="007D1EC1">
        <w:rPr>
          <w:rFonts w:eastAsia="TimesNewRoman+1+1"/>
        </w:rPr>
        <w:t>бновление коэффициентов</w:t>
      </w:r>
      <w:r w:rsidRPr="007D1EC1">
        <w:t xml:space="preserve"> – о</w:t>
      </w:r>
      <w:r w:rsidRPr="007D1EC1">
        <w:rPr>
          <w:rFonts w:eastAsia="TimesNewRoman+1+1"/>
        </w:rPr>
        <w:t>пределяет, когда необходимо обновлять модель</w:t>
      </w:r>
      <w:r w:rsidR="00DC54C8" w:rsidRPr="007D1EC1">
        <w:t>.</w:t>
      </w:r>
    </w:p>
    <w:p w:rsidR="00723A64" w:rsidRPr="007D1EC1" w:rsidRDefault="00723A64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832" name="Рисунок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64" w:rsidRPr="007D1EC1" w:rsidRDefault="00723A64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5.16. Настройки (анализ)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3F3F4A" w:rsidRPr="007D1EC1" w:rsidRDefault="000624DC" w:rsidP="00723A64">
      <w:pPr>
        <w:pStyle w:val="a1"/>
      </w:pPr>
      <w:r w:rsidRPr="007D1EC1">
        <w:lastRenderedPageBreak/>
        <w:t>Категория «Интерфейс»</w:t>
      </w:r>
      <w:r w:rsidRPr="007D1EC1">
        <w:rPr>
          <w:rFonts w:eastAsia="TimesNewRoman+1+1"/>
        </w:rPr>
        <w:t xml:space="preserve"> (рис. 5.17)</w:t>
      </w:r>
      <w:r w:rsidR="00DC54C8" w:rsidRPr="007D1EC1">
        <w:rPr>
          <w:rFonts w:eastAsia="TimesNewRoman+1+1"/>
        </w:rPr>
        <w:t>:</w:t>
      </w:r>
    </w:p>
    <w:p w:rsidR="003F3F4A" w:rsidRPr="007D1EC1" w:rsidRDefault="00DC54C8" w:rsidP="00542E64">
      <w:pPr>
        <w:pStyle w:val="1"/>
      </w:pPr>
      <w:r w:rsidRPr="007D1EC1">
        <w:t>а</w:t>
      </w:r>
      <w:r w:rsidRPr="007D1EC1">
        <w:rPr>
          <w:rFonts w:eastAsia="TimesNewRoman+1+1"/>
        </w:rPr>
        <w:t>нализ частоты использования</w:t>
      </w:r>
      <w:r w:rsidRPr="007D1EC1">
        <w:t xml:space="preserve"> – с</w:t>
      </w:r>
      <w:r w:rsidRPr="007D1EC1">
        <w:rPr>
          <w:rFonts w:eastAsia="TimesNewRoman+1+1"/>
        </w:rPr>
        <w:t>рок, в течение которого анализируется частота использования продуктов и блюд; применяется в процессе расчёта релевантности и построения списка автозавершения</w:t>
      </w:r>
      <w:r w:rsidRPr="007D1EC1">
        <w:t>;</w:t>
      </w:r>
    </w:p>
    <w:p w:rsidR="00DC54C8" w:rsidRPr="007D1EC1" w:rsidRDefault="00DC54C8" w:rsidP="00542E64">
      <w:pPr>
        <w:pStyle w:val="1"/>
      </w:pPr>
      <w:r w:rsidRPr="007D1EC1">
        <w:t>и</w:t>
      </w:r>
      <w:r w:rsidRPr="007D1EC1">
        <w:rPr>
          <w:rFonts w:eastAsia="TimesNewRoman+1+1"/>
        </w:rPr>
        <w:t>нтервал автосохранения</w:t>
      </w:r>
      <w:r w:rsidRPr="007D1EC1">
        <w:t xml:space="preserve"> – ч</w:t>
      </w:r>
      <w:r w:rsidRPr="007D1EC1">
        <w:rPr>
          <w:rFonts w:eastAsia="TimesNewRoman+1+1"/>
        </w:rPr>
        <w:t>астота автоматического сохранения базы данных</w:t>
      </w:r>
      <w:r w:rsidRPr="007D1EC1">
        <w:t>;</w:t>
      </w:r>
    </w:p>
    <w:p w:rsidR="003F3F4A" w:rsidRPr="007D1EC1" w:rsidRDefault="00DC54C8" w:rsidP="00542E64">
      <w:pPr>
        <w:pStyle w:val="1"/>
      </w:pPr>
      <w:r w:rsidRPr="007D1EC1">
        <w:t>и</w:t>
      </w:r>
      <w:r w:rsidRPr="007D1EC1">
        <w:rPr>
          <w:rFonts w:eastAsia="TimesNewRoman+1+1"/>
        </w:rPr>
        <w:t>нформация об углеводности</w:t>
      </w:r>
      <w:r w:rsidRPr="007D1EC1">
        <w:t xml:space="preserve"> – н</w:t>
      </w:r>
      <w:r w:rsidRPr="007D1EC1">
        <w:rPr>
          <w:rFonts w:eastAsia="TimesNewRoman+1+1"/>
        </w:rPr>
        <w:t>еобходимо ли отображать в списке автозавершения относительную углеводность продуктов</w:t>
      </w:r>
      <w:r w:rsidRPr="007D1EC1">
        <w:t>;</w:t>
      </w:r>
    </w:p>
    <w:p w:rsidR="006C5D0B" w:rsidRPr="007D1EC1" w:rsidRDefault="00DC54C8" w:rsidP="00542E64">
      <w:pPr>
        <w:pStyle w:val="1"/>
      </w:pPr>
      <w:r w:rsidRPr="007D1EC1">
        <w:t>п</w:t>
      </w:r>
      <w:r w:rsidRPr="007D1EC1">
        <w:rPr>
          <w:rFonts w:eastAsia="TimesNewRoman+1+1"/>
        </w:rPr>
        <w:t>роверять обновления</w:t>
      </w:r>
      <w:r w:rsidRPr="007D1EC1">
        <w:t xml:space="preserve"> – н</w:t>
      </w:r>
      <w:r w:rsidRPr="007D1EC1">
        <w:rPr>
          <w:rFonts w:eastAsia="TimesNewRoman+1+1"/>
        </w:rPr>
        <w:t>еобходимо ли проверять обновления программы при старте</w:t>
      </w:r>
      <w:r w:rsidRPr="007D1EC1">
        <w:t>.</w:t>
      </w:r>
    </w:p>
    <w:p w:rsidR="006C5D0B" w:rsidRPr="007D1EC1" w:rsidRDefault="006C5D0B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833" name="Рисунок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0B" w:rsidRPr="007D1EC1" w:rsidRDefault="006C5D0B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5.17. Настройки (интерфейс)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DC54C8" w:rsidRPr="007D1EC1" w:rsidRDefault="000E2933" w:rsidP="00723A64">
      <w:pPr>
        <w:pStyle w:val="a1"/>
      </w:pPr>
      <w:r w:rsidRPr="007D1EC1">
        <w:lastRenderedPageBreak/>
        <w:t>Категория «Вид»</w:t>
      </w:r>
      <w:r w:rsidRPr="007D1EC1">
        <w:rPr>
          <w:rFonts w:eastAsia="TimesNewRoman+1+1"/>
        </w:rPr>
        <w:t xml:space="preserve"> (рис. 5.18):</w:t>
      </w:r>
    </w:p>
    <w:p w:rsidR="000E2933" w:rsidRPr="007D1EC1" w:rsidRDefault="000E2933" w:rsidP="00542E64">
      <w:pPr>
        <w:pStyle w:val="1"/>
      </w:pPr>
      <w:r w:rsidRPr="007D1EC1">
        <w:t>ш</w:t>
      </w:r>
      <w:r w:rsidRPr="007D1EC1">
        <w:rPr>
          <w:rFonts w:eastAsia="TimesNewRoman+1+1"/>
        </w:rPr>
        <w:t>рифт</w:t>
      </w:r>
      <w:r w:rsidRPr="007D1EC1">
        <w:t xml:space="preserve"> – н</w:t>
      </w:r>
      <w:r w:rsidRPr="007D1EC1">
        <w:rPr>
          <w:rFonts w:eastAsia="TimesNewRoman+1+1"/>
        </w:rPr>
        <w:t>астройки шрифта для дневника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t>ц</w:t>
      </w:r>
      <w:r w:rsidRPr="007D1EC1">
        <w:rPr>
          <w:rFonts w:eastAsia="TimesNewRoman+1+1"/>
        </w:rPr>
        <w:t>ветовая схема</w:t>
      </w:r>
      <w:r w:rsidRPr="007D1EC1">
        <w:t xml:space="preserve"> – </w:t>
      </w:r>
      <w:r w:rsidRPr="007D1EC1">
        <w:rPr>
          <w:rFonts w:eastAsia="TimesNewRoman+1+1"/>
        </w:rPr>
        <w:t>настройка цветовой схемы дневника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затенять при отображении редактора</w:t>
      </w:r>
      <w:r w:rsidRPr="007D1EC1">
        <w:t xml:space="preserve"> – </w:t>
      </w:r>
      <w:r w:rsidRPr="007D1EC1">
        <w:rPr>
          <w:rFonts w:eastAsia="TimesNewRoman+1+1"/>
        </w:rPr>
        <w:t>использовать ли эффект «</w:t>
      </w:r>
      <w:r w:rsidRPr="007D1EC1">
        <w:t>т</w:t>
      </w:r>
      <w:r w:rsidRPr="007D1EC1">
        <w:rPr>
          <w:rFonts w:eastAsia="TimesNewRoman+1+1"/>
        </w:rPr>
        <w:t>ень» при отображении редакторов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цветные редакторы</w:t>
      </w:r>
      <w:r w:rsidRPr="007D1EC1">
        <w:t xml:space="preserve"> – </w:t>
      </w:r>
      <w:r w:rsidRPr="007D1EC1">
        <w:rPr>
          <w:rFonts w:eastAsia="TimesNewRoman+1+1"/>
        </w:rPr>
        <w:t>использовать ли цвета для окон редакторов из цветовой схемы дневника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двойная буферизация</w:t>
      </w:r>
      <w:r w:rsidRPr="007D1EC1">
        <w:t xml:space="preserve"> – </w:t>
      </w:r>
      <w:r w:rsidRPr="007D1EC1">
        <w:rPr>
          <w:rFonts w:eastAsia="TimesNewRoman+1+1"/>
        </w:rPr>
        <w:t>использовать ли двойную буферизацию (увеличивает нагрузку на ЦП и улучшает внешний вид)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анимированные панели</w:t>
      </w:r>
      <w:r w:rsidRPr="007D1EC1">
        <w:t xml:space="preserve"> – </w:t>
      </w:r>
      <w:r w:rsidRPr="007D1EC1">
        <w:rPr>
          <w:rFonts w:eastAsia="TimesNewRoman+1+1"/>
        </w:rPr>
        <w:t>использовать ли анимацию при свёртывании и развёртывании информационных панелей</w:t>
      </w:r>
      <w:r w:rsidRPr="007D1EC1">
        <w:t>.</w:t>
      </w:r>
    </w:p>
    <w:p w:rsidR="006C5D0B" w:rsidRPr="007D1EC1" w:rsidRDefault="006C5D0B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882" name="Рисунок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D0B" w:rsidRPr="007D1EC1" w:rsidRDefault="006C5D0B" w:rsidP="00137FDB">
      <w:pPr>
        <w:pStyle w:val="affd"/>
      </w:pPr>
      <w:r w:rsidRPr="007D1EC1">
        <w:rPr>
          <w:rFonts w:eastAsia="TimesNewRoman+1+1"/>
        </w:rPr>
        <w:t>Рис. 5.18. Настройки (вид)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0E2933" w:rsidRPr="007D1EC1" w:rsidRDefault="000E2933" w:rsidP="00723A64">
      <w:pPr>
        <w:pStyle w:val="a1"/>
      </w:pPr>
      <w:r w:rsidRPr="007D1EC1">
        <w:lastRenderedPageBreak/>
        <w:t>Категория «Нормы» (</w:t>
      </w:r>
      <w:r w:rsidRPr="007D1EC1">
        <w:rPr>
          <w:rFonts w:eastAsia="TimesNewRoman+1+1"/>
        </w:rPr>
        <w:t>рис. 5.19):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балансировать питание</w:t>
      </w:r>
      <w:r w:rsidRPr="007D1EC1">
        <w:t xml:space="preserve"> – </w:t>
      </w:r>
      <w:r w:rsidRPr="007D1EC1">
        <w:rPr>
          <w:rFonts w:eastAsia="TimesNewRoman+1+1"/>
        </w:rPr>
        <w:t>данная опция позволяет включить балансировку питания по БЖУ и отображение суточных норм на вкладке «Дневник»</w:t>
      </w:r>
      <w:r w:rsidRPr="007D1EC1">
        <w:t>;</w:t>
      </w:r>
    </w:p>
    <w:p w:rsidR="000E2933" w:rsidRPr="007D1EC1" w:rsidRDefault="000E2933" w:rsidP="00542E64">
      <w:pPr>
        <w:pStyle w:val="1"/>
      </w:pPr>
      <w:r w:rsidRPr="007D1EC1">
        <w:rPr>
          <w:rFonts w:eastAsia="TimesNewRoman+1+1"/>
        </w:rPr>
        <w:t>проценты</w:t>
      </w:r>
      <w:r w:rsidRPr="007D1EC1">
        <w:t xml:space="preserve"> – </w:t>
      </w:r>
      <w:r w:rsidRPr="007D1EC1">
        <w:rPr>
          <w:rFonts w:eastAsia="TimesNewRoman+1+1"/>
        </w:rPr>
        <w:t>позволяет настроить режим отображения текущего прогресса относительно суточной нормы</w:t>
      </w:r>
      <w:r w:rsidRPr="007D1EC1">
        <w:t>.</w:t>
      </w:r>
    </w:p>
    <w:p w:rsidR="00D40E9E" w:rsidRPr="007D1EC1" w:rsidRDefault="00205589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883" name="Рисунок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E9E" w:rsidRPr="007D1EC1" w:rsidRDefault="00D40E9E" w:rsidP="00137FDB">
      <w:pPr>
        <w:pStyle w:val="affd"/>
      </w:pPr>
      <w:r w:rsidRPr="007D1EC1">
        <w:rPr>
          <w:rFonts w:eastAsia="TimesNewRoman+1+1"/>
        </w:rPr>
        <w:t>Рис. 5.1</w:t>
      </w:r>
      <w:r w:rsidR="00205589" w:rsidRPr="007D1EC1">
        <w:rPr>
          <w:rFonts w:eastAsia="TimesNewRoman+1+1"/>
        </w:rPr>
        <w:t>9</w:t>
      </w:r>
      <w:r w:rsidRPr="007D1EC1">
        <w:rPr>
          <w:rFonts w:eastAsia="TimesNewRoman+1+1"/>
        </w:rPr>
        <w:t>. Настройки (</w:t>
      </w:r>
      <w:r w:rsidR="00205589" w:rsidRPr="007D1EC1">
        <w:rPr>
          <w:rFonts w:eastAsia="TimesNewRoman+1+1"/>
        </w:rPr>
        <w:t>нормы</w:t>
      </w:r>
      <w:r w:rsidRPr="007D1EC1">
        <w:rPr>
          <w:rFonts w:eastAsia="TimesNewRoman+1+1"/>
        </w:rPr>
        <w:t>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980E7D" w:rsidRPr="007D1EC1" w:rsidRDefault="00980E7D" w:rsidP="00980E7D">
      <w:pPr>
        <w:pStyle w:val="a1"/>
      </w:pPr>
      <w:r w:rsidRPr="007D1EC1">
        <w:lastRenderedPageBreak/>
        <w:t>Категория «Интернет» (</w:t>
      </w:r>
      <w:r w:rsidRPr="007D1EC1">
        <w:rPr>
          <w:rFonts w:eastAsia="TimesNewRoman+1+1"/>
        </w:rPr>
        <w:t>рис. 5.20):</w:t>
      </w:r>
    </w:p>
    <w:p w:rsidR="00980E7D" w:rsidRPr="007D1EC1" w:rsidRDefault="00980E7D" w:rsidP="00542E64">
      <w:pPr>
        <w:pStyle w:val="1"/>
      </w:pPr>
      <w:r w:rsidRPr="007D1EC1">
        <w:rPr>
          <w:rFonts w:eastAsia="TimesNewRoman+1+1"/>
        </w:rPr>
        <w:t xml:space="preserve">адрес сервера </w:t>
      </w:r>
      <w:r w:rsidRPr="007D1EC1">
        <w:t xml:space="preserve">– </w:t>
      </w:r>
      <w:r w:rsidRPr="007D1EC1">
        <w:rPr>
          <w:lang w:val="en-US"/>
        </w:rPr>
        <w:t>URL</w:t>
      </w:r>
      <w:r w:rsidRPr="007D1EC1">
        <w:t xml:space="preserve"> </w:t>
      </w:r>
      <w:r w:rsidRPr="007D1EC1">
        <w:rPr>
          <w:lang w:val="en-US"/>
        </w:rPr>
        <w:t>REST</w:t>
      </w:r>
      <w:r w:rsidRPr="007D1EC1">
        <w:t>-сервиса для синхронизации данных;</w:t>
      </w:r>
    </w:p>
    <w:p w:rsidR="00EF27E6" w:rsidRPr="007D1EC1" w:rsidRDefault="00B924BD" w:rsidP="00542E64">
      <w:pPr>
        <w:pStyle w:val="1"/>
      </w:pPr>
      <w:r w:rsidRPr="007D1EC1">
        <w:rPr>
          <w:rFonts w:eastAsia="TimesNewRoman+1+1"/>
        </w:rPr>
        <w:t>логин (e-mail)</w:t>
      </w:r>
      <w:r w:rsidR="00980E7D" w:rsidRPr="007D1EC1">
        <w:t xml:space="preserve"> –</w:t>
      </w:r>
      <w:r w:rsidRPr="007D1EC1">
        <w:t xml:space="preserve">логин </w:t>
      </w:r>
      <w:r w:rsidRPr="007D1EC1">
        <w:rPr>
          <w:rFonts w:eastAsia="TimesNewRoman+1+1"/>
        </w:rPr>
        <w:t>пользователя в системе</w:t>
      </w:r>
      <w:r w:rsidRPr="007D1EC1">
        <w:t>;</w:t>
      </w:r>
    </w:p>
    <w:p w:rsidR="00B924BD" w:rsidRPr="007D1EC1" w:rsidRDefault="00B924BD" w:rsidP="00542E64">
      <w:pPr>
        <w:pStyle w:val="1"/>
      </w:pPr>
      <w:r w:rsidRPr="007D1EC1">
        <w:t>пароль – пароль пользователя в системе;</w:t>
      </w:r>
    </w:p>
    <w:p w:rsidR="00B924BD" w:rsidRPr="007D1EC1" w:rsidRDefault="00B924BD" w:rsidP="00542E64">
      <w:pPr>
        <w:pStyle w:val="1"/>
      </w:pPr>
      <w:r w:rsidRPr="007D1EC1">
        <w:t>автоматически синхронизировать – определяет, включена ли синхронизация данных с REST-сервисом;</w:t>
      </w:r>
    </w:p>
    <w:p w:rsidR="00B924BD" w:rsidRPr="007D1EC1" w:rsidRDefault="00B924BD" w:rsidP="00542E64">
      <w:pPr>
        <w:pStyle w:val="1"/>
      </w:pPr>
      <w:r w:rsidRPr="007D1EC1">
        <w:t>интервал – интервал автоматической синхронизации данных.</w:t>
      </w:r>
    </w:p>
    <w:p w:rsidR="00EF5A81" w:rsidRPr="007D1EC1" w:rsidRDefault="00980E7D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822858" cy="3389289"/>
            <wp:effectExtent l="19050" t="0" r="0" b="0"/>
            <wp:docPr id="884" name="Рисунок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58" cy="33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7D" w:rsidRPr="007D1EC1" w:rsidRDefault="00980E7D" w:rsidP="00137FDB">
      <w:pPr>
        <w:pStyle w:val="affd"/>
      </w:pPr>
      <w:r w:rsidRPr="007D1EC1">
        <w:rPr>
          <w:rFonts w:eastAsia="TimesNewRoman+1+1"/>
        </w:rPr>
        <w:t>Рис. 5.20. Настройки (Интернет)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lang w:val="ru-RU"/>
        </w:rPr>
      </w:pPr>
      <w:bookmarkStart w:id="20" w:name="_Toc328361051"/>
      <w:r w:rsidRPr="007D1EC1">
        <w:rPr>
          <w:lang w:val="ru-RU"/>
        </w:rPr>
        <w:br w:type="page"/>
      </w:r>
    </w:p>
    <w:p w:rsidR="002E5B2B" w:rsidRPr="007D1EC1" w:rsidRDefault="00661EBE" w:rsidP="00661EBE">
      <w:pPr>
        <w:pStyle w:val="34"/>
      </w:pPr>
      <w:r w:rsidRPr="007D1EC1">
        <w:lastRenderedPageBreak/>
        <w:t>5.1</w:t>
      </w:r>
      <w:r w:rsidR="002E5B2B" w:rsidRPr="007D1EC1">
        <w:t>.5. Экспорт</w:t>
      </w:r>
      <w:bookmarkEnd w:id="20"/>
    </w:p>
    <w:p w:rsidR="002E5B2B" w:rsidRPr="007D1EC1" w:rsidRDefault="002E5B2B" w:rsidP="00661EB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В программе также предусмотрена возможность экспортирования данных дневника в текстовый файл. Для этого пользователь должен выбрать в меню «Файл» пункт «Экспорт» либо воспользоваться сочетанием клавиш «Ctrl+E»</w:t>
      </w:r>
      <w:r w:rsidR="00661EBE" w:rsidRPr="007D1EC1">
        <w:rPr>
          <w:rFonts w:eastAsia="TimesNewRoman+1+1"/>
        </w:rPr>
        <w:t xml:space="preserve"> (рис. 5.21)</w:t>
      </w:r>
      <w:r w:rsidRPr="007D1EC1">
        <w:rPr>
          <w:rFonts w:eastAsia="TimesNewRoman+1+1"/>
        </w:rPr>
        <w:t>.</w:t>
      </w:r>
    </w:p>
    <w:p w:rsidR="002E5B2B" w:rsidRPr="007D1EC1" w:rsidRDefault="002E5B2B" w:rsidP="00661EB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В появившемся окне доступны следующие опции: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выбор период экспорта;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выбор данных, которые необходимо экспортировать;</w:t>
      </w:r>
    </w:p>
    <w:p w:rsidR="002E5B2B" w:rsidRPr="007D1EC1" w:rsidRDefault="002E5B2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добавление разрывов (пустой строки) при разнице между двумя событиями больше трёх часов.</w:t>
      </w:r>
    </w:p>
    <w:p w:rsidR="002E5B2B" w:rsidRPr="007D1EC1" w:rsidRDefault="002E5B2B" w:rsidP="00661EBE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После определения настроек экспорта пользователь может сохранить данные в формате RTF или TXT либо просто скопировать текст из окна вывода.</w:t>
      </w:r>
    </w:p>
    <w:p w:rsidR="002E5B2B" w:rsidRPr="007D1EC1" w:rsidRDefault="002E5B2B" w:rsidP="00894EB4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241550" cy="2946400"/>
            <wp:effectExtent l="1905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94640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9CE" w:rsidRPr="007D1EC1" w:rsidRDefault="00661EBE" w:rsidP="00137FD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5.21.</w:t>
      </w:r>
      <w:r w:rsidR="002E5B2B" w:rsidRPr="007D1EC1">
        <w:rPr>
          <w:rFonts w:eastAsia="TimesNewRoman+1+1"/>
        </w:rPr>
        <w:t xml:space="preserve"> Экспорт дневн</w:t>
      </w:r>
      <w:r w:rsidRPr="007D1EC1">
        <w:rPr>
          <w:rFonts w:eastAsia="TimesNewRoman+1+1"/>
        </w:rPr>
        <w:t>ика</w:t>
      </w:r>
    </w:p>
    <w:p w:rsidR="00E2408A" w:rsidRPr="007D1EC1" w:rsidRDefault="00E2408A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szCs w:val="26"/>
          <w:lang w:val="ru-RU"/>
        </w:rPr>
      </w:pPr>
      <w:r w:rsidRPr="007D1EC1">
        <w:rPr>
          <w:lang w:val="ru-RU"/>
        </w:rPr>
        <w:br w:type="page"/>
      </w:r>
    </w:p>
    <w:p w:rsidR="00EB2D6E" w:rsidRPr="007D1EC1" w:rsidRDefault="002C09CE" w:rsidP="00D70CFB">
      <w:pPr>
        <w:pStyle w:val="29"/>
      </w:pPr>
      <w:bookmarkStart w:id="21" w:name="_Toc390441129"/>
      <w:r w:rsidRPr="007D1EC1">
        <w:lastRenderedPageBreak/>
        <w:t>5.2. Интерфейс web-приложения</w:t>
      </w:r>
      <w:bookmarkEnd w:id="21"/>
    </w:p>
    <w:p w:rsidR="00E2408A" w:rsidRPr="007D1EC1" w:rsidRDefault="00EB2D6E" w:rsidP="00D70CFB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При открытии сайта пользователь видит страницу с кратким описанием проекта и возмо</w:t>
      </w:r>
      <w:r w:rsidR="00E2408A" w:rsidRPr="007D1EC1">
        <w:rPr>
          <w:rFonts w:eastAsia="TimesNewRoman+1+1"/>
          <w:szCs w:val="28"/>
          <w:lang w:val="ru-RU"/>
        </w:rPr>
        <w:t>жностью авторизации (рис. 5.22).</w:t>
      </w:r>
    </w:p>
    <w:p w:rsidR="00E2408A" w:rsidRPr="007D1EC1" w:rsidRDefault="00E2408A" w:rsidP="00E2408A">
      <w:pPr>
        <w:pStyle w:val="afff"/>
        <w:rPr>
          <w:rFonts w:eastAsia="TimesNewRoman+1+1"/>
          <w:lang w:val="en-US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120640" cy="5579364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57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08A" w:rsidRPr="007D1EC1" w:rsidRDefault="00E2408A" w:rsidP="00E2408A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5.22. Главная страница</w:t>
      </w:r>
    </w:p>
    <w:p w:rsidR="00E2408A" w:rsidRPr="007D1EC1" w:rsidRDefault="00E2408A">
      <w:pPr>
        <w:suppressAutoHyphens w:val="0"/>
        <w:spacing w:line="240" w:lineRule="auto"/>
        <w:ind w:firstLine="0"/>
        <w:jc w:val="left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br w:type="page"/>
      </w:r>
    </w:p>
    <w:p w:rsidR="002C09CE" w:rsidRPr="007D1EC1" w:rsidRDefault="00E2408A" w:rsidP="00D70CFB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>После</w:t>
      </w:r>
      <w:r w:rsidR="00EB2D6E" w:rsidRPr="007D1EC1">
        <w:rPr>
          <w:rFonts w:eastAsia="TimesNewRoman+1+1"/>
          <w:szCs w:val="28"/>
          <w:lang w:val="ru-RU"/>
        </w:rPr>
        <w:t xml:space="preserve"> успешной авторизации пользователь переходит на ст</w:t>
      </w:r>
      <w:r w:rsidRPr="007D1EC1">
        <w:rPr>
          <w:rFonts w:eastAsia="TimesNewRoman+1+1"/>
          <w:szCs w:val="28"/>
          <w:lang w:val="ru-RU"/>
        </w:rPr>
        <w:t>раницу просмотра дневника (рис. </w:t>
      </w:r>
      <w:r w:rsidR="00EB2D6E" w:rsidRPr="007D1EC1">
        <w:rPr>
          <w:rFonts w:eastAsia="TimesNewRoman+1+1"/>
          <w:szCs w:val="28"/>
          <w:lang w:val="ru-RU"/>
        </w:rPr>
        <w:t>5.2</w:t>
      </w:r>
      <w:r w:rsidRPr="007D1EC1">
        <w:rPr>
          <w:rFonts w:eastAsia="TimesNewRoman+1+1"/>
          <w:szCs w:val="28"/>
          <w:lang w:val="ru-RU"/>
        </w:rPr>
        <w:t>3</w:t>
      </w:r>
      <w:r w:rsidR="00EB2D6E" w:rsidRPr="007D1EC1">
        <w:rPr>
          <w:rFonts w:eastAsia="TimesNewRoman+1+1"/>
          <w:szCs w:val="28"/>
          <w:lang w:val="ru-RU"/>
        </w:rPr>
        <w:t xml:space="preserve">), с помощью которой он может </w:t>
      </w:r>
      <w:r w:rsidR="007E0960" w:rsidRPr="007D1EC1">
        <w:rPr>
          <w:rFonts w:eastAsia="TimesNewRoman+1+1"/>
          <w:szCs w:val="28"/>
          <w:lang w:val="ru-RU"/>
        </w:rPr>
        <w:t>просматривать и редактировать</w:t>
      </w:r>
      <w:r w:rsidR="00EB2D6E" w:rsidRPr="007D1EC1">
        <w:rPr>
          <w:rFonts w:eastAsia="TimesNewRoman+1+1"/>
          <w:szCs w:val="28"/>
          <w:lang w:val="ru-RU"/>
        </w:rPr>
        <w:t xml:space="preserve"> свой дневник за любой день, выбрав необход</w:t>
      </w:r>
      <w:r w:rsidRPr="007D1EC1">
        <w:rPr>
          <w:rFonts w:eastAsia="TimesNewRoman+1+1"/>
          <w:szCs w:val="28"/>
          <w:lang w:val="ru-RU"/>
        </w:rPr>
        <w:t>имую дату из выпадающего списка.</w:t>
      </w:r>
    </w:p>
    <w:p w:rsidR="00E2408A" w:rsidRPr="007D1EC1" w:rsidRDefault="00E2408A" w:rsidP="00E2408A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121084" cy="5579848"/>
            <wp:effectExtent l="19050" t="0" r="3366" b="0"/>
            <wp:docPr id="50" name="Рисунок 50" descr="D:\Google Диск\ВГУ\[11] Диплом\Иллюстрации\Скриншоты\Web\Дневник (web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Google Диск\ВГУ\[11] Диплом\Иллюстрации\Скриншоты\Web\Дневник (web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84" cy="557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60" w:rsidRPr="007D1EC1" w:rsidRDefault="007E0960" w:rsidP="007E0960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5.23. Дневник пользователя</w:t>
      </w:r>
    </w:p>
    <w:p w:rsidR="00B05DB1" w:rsidRPr="007D1EC1" w:rsidRDefault="00B05DB1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52349D" w:rsidRPr="007D1EC1" w:rsidRDefault="0052349D" w:rsidP="00B05DB1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>Выбрав приём пищи, пользователь видит окно с указанием дозировки инсулина, коррекцией углеводов и другой справочной информацией (рис. 5.24).</w:t>
      </w:r>
    </w:p>
    <w:p w:rsidR="0052349D" w:rsidRPr="007D1EC1" w:rsidRDefault="0052349D" w:rsidP="0052349D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121084" cy="5579848"/>
            <wp:effectExtent l="19050" t="0" r="3366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84" cy="557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49D" w:rsidRPr="007D1EC1" w:rsidRDefault="0052349D" w:rsidP="0052349D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5.24. Справочное окно с дозировкой инсулина</w:t>
      </w:r>
    </w:p>
    <w:p w:rsidR="0052349D" w:rsidRPr="007D1EC1" w:rsidRDefault="0052349D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7E0960" w:rsidRPr="007D1EC1" w:rsidRDefault="00B05DB1" w:rsidP="00B05DB1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>Перейдя на страницу «Базы», пользователь может просматривать и редактировать продукты и блюда (рис. 5.2</w:t>
      </w:r>
      <w:r w:rsidR="0052349D" w:rsidRPr="007D1EC1">
        <w:rPr>
          <w:rFonts w:eastAsia="TimesNewRoman+1+1"/>
        </w:rPr>
        <w:t>5</w:t>
      </w:r>
      <w:r w:rsidRPr="007D1EC1">
        <w:rPr>
          <w:rFonts w:eastAsia="TimesNewRoman+1+1"/>
        </w:rPr>
        <w:t>).</w:t>
      </w:r>
    </w:p>
    <w:p w:rsidR="00B05DB1" w:rsidRPr="007D1EC1" w:rsidRDefault="00B05DB1" w:rsidP="00B05DB1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121084" cy="5579848"/>
            <wp:effectExtent l="19050" t="0" r="3366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84" cy="557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DB1" w:rsidRPr="007D1EC1" w:rsidRDefault="00B05DB1" w:rsidP="00B05DB1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5.2</w:t>
      </w:r>
      <w:r w:rsidR="0052349D" w:rsidRPr="007D1EC1">
        <w:rPr>
          <w:rFonts w:eastAsia="TimesNewRoman+1+1"/>
        </w:rPr>
        <w:t>5</w:t>
      </w:r>
      <w:r w:rsidRPr="007D1EC1">
        <w:rPr>
          <w:rFonts w:eastAsia="TimesNewRoman+1+1"/>
        </w:rPr>
        <w:t>. База продуктов и блюд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lang w:val="ru-RU"/>
        </w:rPr>
      </w:pPr>
      <w:r w:rsidRPr="007D1EC1">
        <w:rPr>
          <w:lang w:val="ru-RU"/>
        </w:rPr>
        <w:br w:type="page"/>
      </w:r>
    </w:p>
    <w:p w:rsidR="0052349D" w:rsidRPr="007D1EC1" w:rsidRDefault="0052349D" w:rsidP="00690291">
      <w:pPr>
        <w:pStyle w:val="a1"/>
      </w:pPr>
      <w:r w:rsidRPr="007D1EC1">
        <w:lastRenderedPageBreak/>
        <w:t>На странице «Скачать» пользователь может загрузить локальное приложение, а также мобильное приложение для платформы Android (рис. 5.26).</w:t>
      </w:r>
    </w:p>
    <w:p w:rsidR="0052349D" w:rsidRPr="007D1EC1" w:rsidRDefault="0052349D" w:rsidP="00690291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121084" cy="5579848"/>
            <wp:effectExtent l="19050" t="0" r="3366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84" cy="5579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91" w:rsidRPr="007D1EC1" w:rsidRDefault="00690291" w:rsidP="00690291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5.26. Страница загрузок</w:t>
      </w:r>
    </w:p>
    <w:p w:rsidR="00690291" w:rsidRPr="007D1EC1" w:rsidRDefault="00690291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szCs w:val="26"/>
          <w:lang w:val="ru-RU"/>
        </w:rPr>
      </w:pPr>
      <w:r w:rsidRPr="007D1EC1">
        <w:rPr>
          <w:lang w:val="ru-RU"/>
        </w:rPr>
        <w:br w:type="page"/>
      </w:r>
    </w:p>
    <w:p w:rsidR="002C09CE" w:rsidRPr="007D1EC1" w:rsidRDefault="002C09CE" w:rsidP="002C09CE">
      <w:pPr>
        <w:pStyle w:val="29"/>
      </w:pPr>
      <w:bookmarkStart w:id="22" w:name="_Toc390441130"/>
      <w:r w:rsidRPr="007D1EC1">
        <w:lastRenderedPageBreak/>
        <w:t>5.3. Интерфейс мобильного приложения</w:t>
      </w:r>
      <w:bookmarkEnd w:id="22"/>
    </w:p>
    <w:p w:rsidR="00325616" w:rsidRPr="007D1EC1" w:rsidRDefault="00325616" w:rsidP="00325616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Главное меню приложения представлено на рис. 5.</w:t>
      </w:r>
      <w:r w:rsidR="006356C3" w:rsidRPr="007D1EC1">
        <w:rPr>
          <w:rFonts w:eastAsia="TimesNewRoman+1+1"/>
        </w:rPr>
        <w:t>27</w:t>
      </w:r>
      <w:r w:rsidRPr="007D1EC1">
        <w:rPr>
          <w:rFonts w:eastAsia="TimesNewRoman+1+1"/>
        </w:rPr>
        <w:t>. Из него пользователь может перейти в активности «Дневник», «Базы» и «Настройки», а также запустить синхронизацию данных.</w:t>
      </w:r>
    </w:p>
    <w:p w:rsidR="00325616" w:rsidRPr="007D1EC1" w:rsidRDefault="00325616" w:rsidP="00325616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2" name="Рисунок 55" descr="D:\Google Диск\ВГУ\[11] Диплом\Скриншоты\Android\Главн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Google Диск\ВГУ\[11] Диплом\Скриншоты\Android\Главное меню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616" w:rsidRPr="007D1EC1" w:rsidRDefault="00325616" w:rsidP="00325616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5.2</w:t>
      </w:r>
      <w:r w:rsidR="006356C3" w:rsidRPr="007D1EC1">
        <w:rPr>
          <w:rFonts w:eastAsia="TimesNewRoman+1+1"/>
        </w:rPr>
        <w:t>7</w:t>
      </w:r>
      <w:r w:rsidRPr="007D1EC1">
        <w:rPr>
          <w:rFonts w:eastAsia="TimesNewRoman+1+1"/>
        </w:rPr>
        <w:t>. Активность «Главное меню»</w:t>
      </w:r>
    </w:p>
    <w:p w:rsidR="005475FE" w:rsidRPr="007D1EC1" w:rsidRDefault="005475FE">
      <w:pPr>
        <w:suppressAutoHyphens w:val="0"/>
        <w:spacing w:line="240" w:lineRule="auto"/>
        <w:ind w:firstLine="0"/>
        <w:jc w:val="left"/>
        <w:rPr>
          <w:rFonts w:eastAsia="TimesNewRoman+1+1"/>
          <w:b/>
          <w:bCs/>
          <w:lang w:val="ru-RU"/>
        </w:rPr>
      </w:pPr>
      <w:r w:rsidRPr="007D1EC1">
        <w:rPr>
          <w:lang w:val="ru-RU"/>
        </w:rPr>
        <w:br w:type="page"/>
      </w:r>
    </w:p>
    <w:p w:rsidR="00325616" w:rsidRPr="007D1EC1" w:rsidRDefault="00325616" w:rsidP="00325616">
      <w:pPr>
        <w:pStyle w:val="34"/>
      </w:pPr>
      <w:r w:rsidRPr="007D1EC1">
        <w:lastRenderedPageBreak/>
        <w:t>5.3.1. Дневник пользователя</w:t>
      </w:r>
    </w:p>
    <w:p w:rsidR="009221BD" w:rsidRPr="007D1EC1" w:rsidRDefault="009221BD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При запуске приложения пользователь сразу попадает в активность «Дневник» (рис. 5.</w:t>
      </w:r>
      <w:r w:rsidR="00513350" w:rsidRPr="007D1EC1">
        <w:rPr>
          <w:rFonts w:eastAsia="TimesNewRoman+1+1"/>
          <w:szCs w:val="28"/>
          <w:lang w:val="ru-RU"/>
        </w:rPr>
        <w:t>2</w:t>
      </w:r>
      <w:r w:rsidR="006356C3" w:rsidRPr="007D1EC1">
        <w:rPr>
          <w:rFonts w:eastAsia="TimesNewRoman+1+1"/>
          <w:szCs w:val="28"/>
          <w:lang w:val="ru-RU"/>
        </w:rPr>
        <w:t>8</w:t>
      </w:r>
      <w:r w:rsidRPr="007D1EC1">
        <w:rPr>
          <w:rFonts w:eastAsia="TimesNewRoman+1+1"/>
          <w:szCs w:val="28"/>
          <w:lang w:val="ru-RU"/>
        </w:rPr>
        <w:t xml:space="preserve">) – это позволяет быстрее начинать </w:t>
      </w:r>
      <w:r w:rsidR="000248EB" w:rsidRPr="007D1EC1">
        <w:rPr>
          <w:rFonts w:eastAsia="TimesNewRoman+1+1"/>
          <w:szCs w:val="28"/>
          <w:lang w:val="ru-RU"/>
        </w:rPr>
        <w:t>вводить и просматривать данные.</w:t>
      </w:r>
    </w:p>
    <w:p w:rsidR="006D58B9" w:rsidRPr="007D1EC1" w:rsidRDefault="007F2E05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891" name="Рисунок 891" descr="D:\Google Диск\ВГУ\[11] Диплом\Скриншоты\Android\Дневн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 descr="D:\Google Диск\ВГУ\[11] Диплом\Скриншоты\Android\Дневник (2)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B9" w:rsidRPr="007D1EC1" w:rsidRDefault="006D58B9" w:rsidP="00137FD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513350" w:rsidRPr="007D1EC1">
        <w:t>2</w:t>
      </w:r>
      <w:r w:rsidR="006356C3" w:rsidRPr="007D1EC1">
        <w:t>8</w:t>
      </w:r>
      <w:r w:rsidRPr="007D1EC1">
        <w:t>. Активность «Дневник»</w:t>
      </w:r>
    </w:p>
    <w:p w:rsidR="000248EB" w:rsidRPr="007D1EC1" w:rsidRDefault="000248EB" w:rsidP="000248EB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Там пользователь видит страницу дневника с данными за последние сутки, при необходимости пользователь может выбрать необходимую дату с помощью стрелок. В нижней части активности доступны кнопки для создания новых записей: замеров сахара крови, инъекций инсулина, приёмов пищи и заметок. Любую созданную запись дневника пользователь может просмотреть и отредактировать, нажав на неё.</w:t>
      </w:r>
      <w:r w:rsidRPr="007D1EC1">
        <w:rPr>
          <w:rFonts w:eastAsia="TimesNewRoman+1+1"/>
          <w:szCs w:val="28"/>
          <w:lang w:val="ru-RU"/>
        </w:rPr>
        <w:br w:type="page"/>
      </w:r>
    </w:p>
    <w:p w:rsidR="00916238" w:rsidRPr="007D1EC1" w:rsidRDefault="00224DCD" w:rsidP="00916238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>При создании / редактировании записи о замере сахара крови пользователь находится в активности «Замер сахара крови» (рис.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  <w:szCs w:val="28"/>
          <w:lang w:val="ru-RU"/>
        </w:rPr>
        <w:t>5.</w:t>
      </w:r>
      <w:r w:rsidR="00F5388D" w:rsidRPr="007D1EC1">
        <w:rPr>
          <w:rFonts w:eastAsia="TimesNewRoman+1+1"/>
          <w:szCs w:val="28"/>
          <w:lang w:val="ru-RU"/>
        </w:rPr>
        <w:t>2</w:t>
      </w:r>
      <w:r w:rsidR="006356C3" w:rsidRPr="007D1EC1">
        <w:rPr>
          <w:rFonts w:eastAsia="TimesNewRoman+1+1"/>
          <w:szCs w:val="28"/>
          <w:lang w:val="ru-RU"/>
        </w:rPr>
        <w:t>9</w:t>
      </w:r>
      <w:r w:rsidRPr="007D1EC1">
        <w:rPr>
          <w:rFonts w:eastAsia="TimesNewRoman+1+1"/>
          <w:szCs w:val="28"/>
          <w:lang w:val="ru-RU"/>
        </w:rPr>
        <w:t>).</w:t>
      </w:r>
    </w:p>
    <w:p w:rsidR="00916238" w:rsidRPr="007D1EC1" w:rsidRDefault="00F5388D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886" name="Рисунок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238" w:rsidRPr="007D1EC1" w:rsidRDefault="00916238" w:rsidP="00137FD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F5388D" w:rsidRPr="007D1EC1">
        <w:t>2</w:t>
      </w:r>
      <w:r w:rsidR="006356C3" w:rsidRPr="007D1EC1">
        <w:t>9</w:t>
      </w:r>
      <w:r w:rsidRPr="007D1EC1">
        <w:t>. Активность «Замер сахара крови»</w:t>
      </w:r>
    </w:p>
    <w:p w:rsidR="000248EB" w:rsidRPr="007D1EC1" w:rsidRDefault="000248EB" w:rsidP="000248EB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Здесь он может указать дату и время замера, значение сахара крови в ммоль/л, а также палец, из которого бралась кровь – по умолчанию в этом поле подставляется очередной палец, следующий за тем, из которого последний раз бралась кровь. Для сохранения записи пользователь должен нажать кнопку «Сохранить».</w:t>
      </w:r>
      <w:r w:rsidRPr="007D1EC1">
        <w:rPr>
          <w:rFonts w:eastAsia="TimesNewRoman+1+1"/>
          <w:szCs w:val="28"/>
          <w:lang w:val="ru-RU"/>
        </w:rPr>
        <w:br w:type="page"/>
      </w:r>
    </w:p>
    <w:p w:rsidR="000248EB" w:rsidRPr="007D1EC1" w:rsidRDefault="00CC6EBE" w:rsidP="00211BEC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>При создании / редактировании записи об инъекции болюсного инсулина пользователь находится в активности «</w:t>
      </w:r>
      <w:r w:rsidR="00D512BE" w:rsidRPr="007D1EC1">
        <w:rPr>
          <w:rFonts w:eastAsia="TimesNewRoman+1+1"/>
          <w:szCs w:val="28"/>
          <w:lang w:val="ru-RU"/>
        </w:rPr>
        <w:t>Инсулин</w:t>
      </w:r>
      <w:r w:rsidRPr="007D1EC1">
        <w:rPr>
          <w:rFonts w:eastAsia="TimesNewRoman+1+1"/>
          <w:szCs w:val="28"/>
          <w:lang w:val="ru-RU"/>
        </w:rPr>
        <w:t>» (рис.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  <w:szCs w:val="28"/>
          <w:lang w:val="ru-RU"/>
        </w:rPr>
        <w:t>5.</w:t>
      </w:r>
      <w:r w:rsidR="006356C3" w:rsidRPr="007D1EC1">
        <w:rPr>
          <w:rFonts w:eastAsia="TimesNewRoman+1+1"/>
          <w:szCs w:val="28"/>
          <w:lang w:val="ru-RU"/>
        </w:rPr>
        <w:t>30</w:t>
      </w:r>
      <w:r w:rsidRPr="007D1EC1">
        <w:rPr>
          <w:rFonts w:eastAsia="TimesNewRoman+1+1"/>
          <w:szCs w:val="28"/>
          <w:lang w:val="ru-RU"/>
        </w:rPr>
        <w:t>).</w:t>
      </w:r>
    </w:p>
    <w:p w:rsidR="000248EB" w:rsidRPr="007D1EC1" w:rsidRDefault="000248EB" w:rsidP="000248EB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5" name="Рисунок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EB" w:rsidRPr="007D1EC1" w:rsidRDefault="000248EB" w:rsidP="000248E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6356C3" w:rsidRPr="007D1EC1">
        <w:t>30</w:t>
      </w:r>
      <w:r w:rsidRPr="007D1EC1">
        <w:t>. Активность «Инсулин»</w:t>
      </w:r>
    </w:p>
    <w:p w:rsidR="00211BEC" w:rsidRPr="007D1EC1" w:rsidRDefault="00CC6EBE" w:rsidP="00211BEC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Здесь он может указать дату и время</w:t>
      </w:r>
      <w:r w:rsidR="00C461CD" w:rsidRPr="007D1EC1">
        <w:rPr>
          <w:rFonts w:eastAsia="TimesNewRoman+1+1"/>
          <w:szCs w:val="28"/>
          <w:lang w:val="ru-RU"/>
        </w:rPr>
        <w:t xml:space="preserve"> инъекции, а также введённую дозу</w:t>
      </w:r>
      <w:r w:rsidRPr="007D1EC1">
        <w:rPr>
          <w:rFonts w:eastAsia="TimesNewRoman+1+1"/>
          <w:szCs w:val="28"/>
          <w:lang w:val="ru-RU"/>
        </w:rPr>
        <w:t>. Для сохранения записи пользователь должен нажать кнопку «Сохранить».</w:t>
      </w:r>
      <w:r w:rsidR="00211BEC" w:rsidRPr="007D1EC1">
        <w:rPr>
          <w:rFonts w:eastAsia="TimesNewRoman+1+1"/>
          <w:szCs w:val="28"/>
          <w:lang w:val="ru-RU"/>
        </w:rPr>
        <w:t xml:space="preserve"> </w:t>
      </w:r>
    </w:p>
    <w:p w:rsidR="000248EB" w:rsidRPr="007D1EC1" w:rsidRDefault="000248EB">
      <w:pPr>
        <w:suppressAutoHyphens w:val="0"/>
        <w:spacing w:line="240" w:lineRule="auto"/>
        <w:ind w:firstLine="0"/>
        <w:jc w:val="left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br w:type="page"/>
      </w:r>
    </w:p>
    <w:p w:rsidR="000248EB" w:rsidRPr="007D1EC1" w:rsidRDefault="00C461CD" w:rsidP="00364017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>При создании / редактировании приёма пищи пользователь находится в активности «</w:t>
      </w:r>
      <w:r w:rsidR="00A71324" w:rsidRPr="007D1EC1">
        <w:rPr>
          <w:rFonts w:eastAsia="TimesNewRoman+1+1"/>
          <w:szCs w:val="28"/>
          <w:lang w:val="ru-RU"/>
        </w:rPr>
        <w:t>Приём пищи</w:t>
      </w:r>
      <w:r w:rsidRPr="007D1EC1">
        <w:rPr>
          <w:rFonts w:eastAsia="TimesNewRoman+1+1"/>
          <w:szCs w:val="28"/>
          <w:lang w:val="ru-RU"/>
        </w:rPr>
        <w:t>» (рис.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  <w:szCs w:val="28"/>
          <w:lang w:val="ru-RU"/>
        </w:rPr>
        <w:t>5.</w:t>
      </w:r>
      <w:r w:rsidR="006356C3" w:rsidRPr="007D1EC1">
        <w:rPr>
          <w:rFonts w:eastAsia="TimesNewRoman+1+1"/>
          <w:szCs w:val="28"/>
          <w:lang w:val="ru-RU"/>
        </w:rPr>
        <w:t>31</w:t>
      </w:r>
      <w:r w:rsidRPr="007D1EC1">
        <w:rPr>
          <w:rFonts w:eastAsia="TimesNewRoman+1+1"/>
          <w:szCs w:val="28"/>
          <w:lang w:val="ru-RU"/>
        </w:rPr>
        <w:t>).</w:t>
      </w:r>
    </w:p>
    <w:p w:rsidR="000248EB" w:rsidRPr="007D1EC1" w:rsidRDefault="000248EB" w:rsidP="000248EB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4" name="Рисунок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EB" w:rsidRPr="007D1EC1" w:rsidRDefault="000248EB" w:rsidP="000248E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6356C3" w:rsidRPr="007D1EC1">
        <w:t>31</w:t>
      </w:r>
      <w:r w:rsidRPr="007D1EC1">
        <w:t>. Активность «Приём пищи»</w:t>
      </w:r>
    </w:p>
    <w:p w:rsidR="00364017" w:rsidRPr="007D1EC1" w:rsidRDefault="00C461CD" w:rsidP="00364017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Здесь он может указать дату и время</w:t>
      </w:r>
      <w:r w:rsidR="004F44BD" w:rsidRPr="007D1EC1">
        <w:rPr>
          <w:rFonts w:eastAsia="TimesNewRoman+1+1"/>
          <w:szCs w:val="28"/>
          <w:lang w:val="ru-RU"/>
        </w:rPr>
        <w:t xml:space="preserve"> записи</w:t>
      </w:r>
      <w:r w:rsidR="00CB6438" w:rsidRPr="007D1EC1">
        <w:rPr>
          <w:rFonts w:eastAsia="TimesNewRoman+1+1"/>
          <w:szCs w:val="28"/>
          <w:lang w:val="ru-RU"/>
        </w:rPr>
        <w:t>, а также отредактировать список</w:t>
      </w:r>
      <w:r w:rsidR="00A71324" w:rsidRPr="007D1EC1">
        <w:rPr>
          <w:rFonts w:eastAsia="TimesNewRoman+1+1"/>
          <w:szCs w:val="28"/>
          <w:lang w:val="ru-RU"/>
        </w:rPr>
        <w:t xml:space="preserve"> продуктов и блюд в приёме пищи</w:t>
      </w:r>
      <w:r w:rsidR="00364017" w:rsidRPr="007D1EC1">
        <w:rPr>
          <w:rFonts w:eastAsia="TimesNewRoman+1+1"/>
          <w:szCs w:val="28"/>
          <w:lang w:val="ru-RU"/>
        </w:rPr>
        <w:t>.</w:t>
      </w:r>
      <w:r w:rsidR="00CB6438" w:rsidRPr="007D1EC1">
        <w:rPr>
          <w:rFonts w:eastAsia="TimesNewRoman+1+1"/>
          <w:szCs w:val="28"/>
          <w:lang w:val="ru-RU"/>
        </w:rPr>
        <w:t xml:space="preserve"> На информационной панели отображается информация о суммарном количестве углеводов в приёме пищи, коррекции углеводов до введённой дозы инсулина и расчётной дозе инсулина.</w:t>
      </w:r>
      <w:r w:rsidR="00C33958" w:rsidRPr="007D1EC1">
        <w:rPr>
          <w:rFonts w:eastAsia="TimesNewRoman+1+1"/>
          <w:szCs w:val="28"/>
          <w:lang w:val="ru-RU"/>
        </w:rPr>
        <w:t xml:space="preserve"> Данные о сахаре крови перед приёмом пищи и введённой дозе инсулина определяются автоматически.</w:t>
      </w:r>
    </w:p>
    <w:p w:rsidR="00CB6438" w:rsidRPr="007D1EC1" w:rsidRDefault="00CB6438" w:rsidP="00364017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 xml:space="preserve">Поле с коррекцией углеводов удобно использовать для подбора еды под введённую дозу инсулина, поскольку на 1 единицу инсулина обычно приходится 5-10 г углеводов, такая техника позволяет </w:t>
      </w:r>
      <w:r w:rsidR="00C33958" w:rsidRPr="007D1EC1">
        <w:rPr>
          <w:rFonts w:eastAsia="TimesNewRoman+1+1"/>
          <w:szCs w:val="28"/>
          <w:lang w:val="ru-RU"/>
        </w:rPr>
        <w:t xml:space="preserve">существенно </w:t>
      </w:r>
      <w:r w:rsidRPr="007D1EC1">
        <w:rPr>
          <w:rFonts w:eastAsia="TimesNewRoman+1+1"/>
          <w:szCs w:val="28"/>
          <w:lang w:val="ru-RU"/>
        </w:rPr>
        <w:t xml:space="preserve">повысить точность компенсации. Для улучшения восприятия поле коррекции меняет цвет: оно становится зелёным, если коррекция положительна (т.е. необходимо ещё что-то съесть), и красным, если коррекция отрицательна (т.е. пользователь </w:t>
      </w:r>
      <w:r w:rsidR="005D6AD4" w:rsidRPr="007D1EC1">
        <w:rPr>
          <w:rFonts w:eastAsia="TimesNewRoman+1+1"/>
          <w:szCs w:val="28"/>
          <w:lang w:val="ru-RU"/>
        </w:rPr>
        <w:t xml:space="preserve">съел </w:t>
      </w:r>
      <w:r w:rsidRPr="007D1EC1">
        <w:rPr>
          <w:rFonts w:eastAsia="TimesNewRoman+1+1"/>
          <w:szCs w:val="28"/>
          <w:lang w:val="ru-RU"/>
        </w:rPr>
        <w:t>больше, чем необходимо).</w:t>
      </w:r>
    </w:p>
    <w:p w:rsidR="000248EB" w:rsidRPr="007D1EC1" w:rsidRDefault="000248EB">
      <w:pPr>
        <w:suppressAutoHyphens w:val="0"/>
        <w:spacing w:line="240" w:lineRule="auto"/>
        <w:ind w:firstLine="0"/>
        <w:jc w:val="left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br w:type="page"/>
      </w:r>
    </w:p>
    <w:p w:rsidR="00211BEC" w:rsidRPr="007D1EC1" w:rsidRDefault="00A71324" w:rsidP="00211BEC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 xml:space="preserve">Найденные результаты отображаются пользователю в списке автодополнения </w:t>
      </w:r>
      <w:r w:rsidR="003938B5" w:rsidRPr="007D1EC1">
        <w:rPr>
          <w:rFonts w:eastAsia="TimesNewRoman+1+1"/>
          <w:szCs w:val="28"/>
          <w:lang w:val="ru-RU"/>
        </w:rPr>
        <w:t>отсортированны</w:t>
      </w:r>
      <w:r w:rsidRPr="007D1EC1">
        <w:rPr>
          <w:rFonts w:eastAsia="TimesNewRoman+1+1"/>
          <w:szCs w:val="28"/>
          <w:lang w:val="ru-RU"/>
        </w:rPr>
        <w:t>м</w:t>
      </w:r>
      <w:r w:rsidR="003938B5" w:rsidRPr="007D1EC1">
        <w:rPr>
          <w:rFonts w:eastAsia="TimesNewRoman+1+1"/>
          <w:szCs w:val="28"/>
          <w:lang w:val="ru-RU"/>
        </w:rPr>
        <w:t>и</w:t>
      </w:r>
      <w:r w:rsidRPr="007D1EC1">
        <w:rPr>
          <w:rFonts w:eastAsia="TimesNewRoman+1+1"/>
          <w:szCs w:val="28"/>
          <w:lang w:val="ru-RU"/>
        </w:rPr>
        <w:t xml:space="preserve"> по релевантности </w:t>
      </w:r>
      <w:r w:rsidR="003938B5" w:rsidRPr="007D1EC1">
        <w:rPr>
          <w:rFonts w:eastAsia="TimesNewRoman+1+1"/>
          <w:szCs w:val="28"/>
          <w:lang w:val="ru-RU"/>
        </w:rPr>
        <w:t>относительно дневника</w:t>
      </w:r>
      <w:r w:rsidRPr="007D1EC1">
        <w:rPr>
          <w:rFonts w:eastAsia="TimesNewRoman+1+1"/>
          <w:szCs w:val="28"/>
          <w:lang w:val="ru-RU"/>
        </w:rPr>
        <w:t>, что позволяет легко находить нужные продукты и блюда даже при использовании больших баз (порядка 1-2 тысяч записей).</w:t>
      </w:r>
      <w:r w:rsidR="00211BEC" w:rsidRPr="007D1EC1">
        <w:rPr>
          <w:rFonts w:eastAsia="TimesNewRoman+1+1"/>
          <w:szCs w:val="28"/>
          <w:lang w:val="ru-RU"/>
        </w:rPr>
        <w:t xml:space="preserve"> </w:t>
      </w:r>
      <w:r w:rsidR="00D46D78" w:rsidRPr="007D1EC1">
        <w:rPr>
          <w:rFonts w:eastAsia="TimesNewRoman+1+1"/>
          <w:szCs w:val="28"/>
          <w:lang w:val="ru-RU"/>
        </w:rPr>
        <w:t>Для облегчения восприятия продукты визуально отличаются от блюд иконками в начале каждого пункта (рис. 5.</w:t>
      </w:r>
      <w:r w:rsidR="006356C3" w:rsidRPr="007D1EC1">
        <w:rPr>
          <w:rFonts w:eastAsia="TimesNewRoman+1+1"/>
          <w:szCs w:val="28"/>
          <w:lang w:val="ru-RU"/>
        </w:rPr>
        <w:t>32</w:t>
      </w:r>
      <w:r w:rsidR="00D46D78" w:rsidRPr="007D1EC1">
        <w:rPr>
          <w:rFonts w:eastAsia="TimesNewRoman+1+1"/>
          <w:szCs w:val="28"/>
          <w:lang w:val="ru-RU"/>
        </w:rPr>
        <w:t>).</w:t>
      </w:r>
    </w:p>
    <w:p w:rsidR="00211BEC" w:rsidRPr="007D1EC1" w:rsidRDefault="00D46D78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890" name="Рисунок 890" descr="D:\Google Диск\ВГУ\[11] Диплом\Скриншоты\Android\Приём пищи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D:\Google Диск\ВГУ\[11] Диплом\Скриншоты\Android\Приём пищи (2)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BEC" w:rsidRPr="007D1EC1" w:rsidRDefault="00211BEC" w:rsidP="00137FD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6356C3" w:rsidRPr="007D1EC1">
        <w:t>32</w:t>
      </w:r>
      <w:r w:rsidRPr="007D1EC1">
        <w:t xml:space="preserve">. </w:t>
      </w:r>
      <w:r w:rsidR="00D46D78" w:rsidRPr="007D1EC1">
        <w:t>Поиск продуктов и блюд</w:t>
      </w:r>
    </w:p>
    <w:p w:rsidR="00C461CD" w:rsidRPr="007D1EC1" w:rsidRDefault="00434FA2" w:rsidP="00C461CD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После выбора нужного продукта пользователь должен ввести положительную массу и нажать на кнопку с зелёной стрелкой</w:t>
      </w:r>
      <w:r w:rsidR="00DB7172" w:rsidRPr="007D1EC1">
        <w:rPr>
          <w:rFonts w:eastAsia="TimesNewRoman+1+1"/>
          <w:szCs w:val="28"/>
          <w:lang w:val="ru-RU"/>
        </w:rPr>
        <w:t xml:space="preserve">. </w:t>
      </w:r>
      <w:r w:rsidR="00EB2D6E" w:rsidRPr="007D1EC1">
        <w:rPr>
          <w:rFonts w:eastAsia="TimesNewRoman+1+1"/>
          <w:szCs w:val="28"/>
          <w:lang w:val="ru-RU"/>
        </w:rPr>
        <w:t xml:space="preserve">Поле ввода массы допускает использование простых выражений с четырьмя арифметическими действиями. </w:t>
      </w:r>
      <w:r w:rsidR="00DB7172" w:rsidRPr="007D1EC1">
        <w:rPr>
          <w:rFonts w:eastAsia="TimesNewRoman+1+1"/>
          <w:szCs w:val="28"/>
          <w:lang w:val="ru-RU"/>
        </w:rPr>
        <w:t>При наличии ошибок пользователь получает всплывающую подсказку.</w:t>
      </w:r>
      <w:r w:rsidR="006941E8" w:rsidRPr="007D1EC1">
        <w:rPr>
          <w:rFonts w:eastAsia="TimesNewRoman+1+1"/>
          <w:szCs w:val="28"/>
          <w:lang w:val="ru-RU"/>
        </w:rPr>
        <w:t xml:space="preserve"> Запись о приёме пищи сохраняется автоматически при выходе из активности.</w:t>
      </w:r>
    </w:p>
    <w:p w:rsidR="000248EB" w:rsidRPr="007D1EC1" w:rsidRDefault="000248EB">
      <w:pPr>
        <w:suppressAutoHyphens w:val="0"/>
        <w:spacing w:line="240" w:lineRule="auto"/>
        <w:ind w:firstLine="0"/>
        <w:jc w:val="left"/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br w:type="page"/>
      </w:r>
    </w:p>
    <w:p w:rsidR="000248EB" w:rsidRPr="007D1EC1" w:rsidRDefault="00536045" w:rsidP="00536045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lastRenderedPageBreak/>
        <w:t>При создании / редактировании заметок пользователь находится в активности «Заметка» (рис.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  <w:szCs w:val="28"/>
          <w:lang w:val="ru-RU"/>
        </w:rPr>
        <w:t>5.</w:t>
      </w:r>
      <w:r w:rsidR="006356C3" w:rsidRPr="007D1EC1">
        <w:rPr>
          <w:rFonts w:eastAsia="TimesNewRoman+1+1"/>
          <w:szCs w:val="28"/>
          <w:lang w:val="ru-RU"/>
        </w:rPr>
        <w:t>33</w:t>
      </w:r>
      <w:r w:rsidRPr="007D1EC1">
        <w:rPr>
          <w:rFonts w:eastAsia="TimesNewRoman+1+1"/>
          <w:szCs w:val="28"/>
          <w:lang w:val="ru-RU"/>
        </w:rPr>
        <w:t>).</w:t>
      </w:r>
    </w:p>
    <w:p w:rsidR="000248EB" w:rsidRPr="007D1EC1" w:rsidRDefault="000248EB" w:rsidP="000248EB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6" name="Рисунок 892" descr="D:\Google Диск\ВГУ\[11] Диплом\Скриншоты\Android\Дневник - Зам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D:\Google Диск\ВГУ\[11] Диплом\Скриншоты\Android\Дневник - Заметка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EB" w:rsidRPr="007D1EC1" w:rsidRDefault="000248EB" w:rsidP="000248EB">
      <w:pPr>
        <w:pStyle w:val="affd"/>
        <w:rPr>
          <w:rFonts w:eastAsia="TimesNewRoman+1+1"/>
          <w:szCs w:val="28"/>
        </w:rPr>
      </w:pPr>
      <w:r w:rsidRPr="007D1EC1">
        <w:t>Рис. 5.</w:t>
      </w:r>
      <w:r w:rsidR="006356C3" w:rsidRPr="007D1EC1">
        <w:t>33</w:t>
      </w:r>
      <w:r w:rsidRPr="007D1EC1">
        <w:t>. Активность «Заметка»</w:t>
      </w:r>
    </w:p>
    <w:p w:rsidR="00536045" w:rsidRPr="007D1EC1" w:rsidRDefault="00536045" w:rsidP="00536045">
      <w:pPr>
        <w:rPr>
          <w:rFonts w:eastAsia="TimesNewRoman+1+1"/>
          <w:szCs w:val="28"/>
          <w:lang w:val="ru-RU"/>
        </w:rPr>
      </w:pPr>
      <w:r w:rsidRPr="007D1EC1">
        <w:rPr>
          <w:rFonts w:eastAsia="TimesNewRoman+1+1"/>
          <w:szCs w:val="28"/>
          <w:lang w:val="ru-RU"/>
        </w:rPr>
        <w:t>Здесь он может указать дату, время и текст заметки. Для сохранения записи пользователь должен нажать кнопку «Сохранить».</w:t>
      </w:r>
    </w:p>
    <w:p w:rsidR="000248EB" w:rsidRPr="007D1EC1" w:rsidRDefault="000248EB">
      <w:pPr>
        <w:suppressAutoHyphens w:val="0"/>
        <w:spacing w:line="240" w:lineRule="auto"/>
        <w:ind w:firstLine="0"/>
        <w:jc w:val="left"/>
        <w:rPr>
          <w:rFonts w:eastAsia="TimesNewRoman+1+1"/>
          <w:bCs/>
          <w:lang w:val="ru-RU"/>
        </w:rPr>
      </w:pPr>
      <w:r w:rsidRPr="007D1EC1">
        <w:rPr>
          <w:lang w:val="ru-RU"/>
        </w:rPr>
        <w:br w:type="page"/>
      </w:r>
    </w:p>
    <w:p w:rsidR="00454A3C" w:rsidRPr="007D1EC1" w:rsidRDefault="00454A3C" w:rsidP="00454A3C">
      <w:pPr>
        <w:pStyle w:val="34"/>
      </w:pPr>
      <w:r w:rsidRPr="007D1EC1">
        <w:lastRenderedPageBreak/>
        <w:t>5.3.2. Базы продуктов и блю</w:t>
      </w:r>
      <w:r w:rsidR="00B0203B" w:rsidRPr="007D1EC1">
        <w:t>д</w:t>
      </w:r>
    </w:p>
    <w:p w:rsidR="000248EB" w:rsidRPr="007D1EC1" w:rsidRDefault="00B0203B" w:rsidP="00B0203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Нажав в главном меню кнопку «Базы», пользователь попадает к активность «Базы продуктов и блюд» (рис. 5</w:t>
      </w:r>
      <w:r w:rsidR="006356C3" w:rsidRPr="007D1EC1">
        <w:rPr>
          <w:rFonts w:eastAsia="TimesNewRoman+1+1"/>
        </w:rPr>
        <w:t>.34</w:t>
      </w:r>
      <w:r w:rsidRPr="007D1EC1">
        <w:rPr>
          <w:rFonts w:eastAsia="TimesNewRoman+1+1"/>
        </w:rPr>
        <w:t>).</w:t>
      </w:r>
    </w:p>
    <w:p w:rsidR="000248EB" w:rsidRPr="007D1EC1" w:rsidRDefault="000248EB" w:rsidP="000248EB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7" name="Рисунок 56" descr="D:\Google Диск\ВГУ\[11] Диплом\Скриншоты\Android\Баз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Google Диск\ВГУ\[11] Диплом\Скриншоты\Android\Базы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8EB" w:rsidRPr="007D1EC1" w:rsidRDefault="000248EB" w:rsidP="000248EB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</w:t>
      </w:r>
      <w:r w:rsidR="006356C3" w:rsidRPr="007D1EC1">
        <w:rPr>
          <w:rFonts w:eastAsia="TimesNewRoman+1+1"/>
        </w:rPr>
        <w:t>34</w:t>
      </w:r>
      <w:r w:rsidRPr="007D1EC1">
        <w:rPr>
          <w:rFonts w:eastAsia="TimesNewRoman+1+1"/>
        </w:rPr>
        <w:t>. Активность «Базы продуктов и блюд»</w:t>
      </w:r>
    </w:p>
    <w:p w:rsidR="00B0203B" w:rsidRPr="007D1EC1" w:rsidRDefault="006941E8" w:rsidP="00B0203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Там пользователь может быстро находить необходимые продукты и блюда, начиная вводить их название в поле ввода. Результаты поиска сортируются по релевантности. Количество отображаемых записей ограничено 100. В заголовке активности отображается количество найденных записей. При превышении лимита в заголовке пользователь видит пометку «100+». Под каждым пунктом имеется дополнительная информация об относительном содержании белков, жиров, углеводов и калорийности.</w:t>
      </w:r>
    </w:p>
    <w:p w:rsidR="006941E8" w:rsidRPr="007D1EC1" w:rsidRDefault="006941E8" w:rsidP="006941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редактирования любого найденного продукта / блюда пользователь должен нажать на него. Для создания новых продуктов (блюд) пользователь должен нажать на одну из кнопок в правой части верхней панели.</w:t>
      </w:r>
    </w:p>
    <w:p w:rsidR="00154823" w:rsidRPr="007D1EC1" w:rsidRDefault="00154823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6941E8" w:rsidRPr="007D1EC1" w:rsidRDefault="004F2E05" w:rsidP="006941E8">
      <w:pPr>
        <w:pStyle w:val="a1"/>
        <w:rPr>
          <w:rFonts w:eastAsia="TimesNewRoman+1+1"/>
          <w:szCs w:val="28"/>
        </w:rPr>
      </w:pPr>
      <w:r w:rsidRPr="007D1EC1">
        <w:rPr>
          <w:rFonts w:eastAsia="TimesNewRoman+1+1"/>
        </w:rPr>
        <w:lastRenderedPageBreak/>
        <w:t>В редакторе продукта пользователь может ввести всю необходимую информацию о продукте (рис. 5.</w:t>
      </w:r>
      <w:r w:rsidR="006356C3" w:rsidRPr="007D1EC1">
        <w:rPr>
          <w:rFonts w:eastAsia="TimesNewRoman+1+1"/>
        </w:rPr>
        <w:t>35</w:t>
      </w:r>
      <w:r w:rsidR="00154823" w:rsidRPr="007D1EC1">
        <w:rPr>
          <w:rFonts w:eastAsia="TimesNewRoman+1+1"/>
        </w:rPr>
        <w:t>): название и содержание в 100 граммах продукта белков, жиров и углеводов, а также калорийности.</w:t>
      </w:r>
    </w:p>
    <w:p w:rsidR="004F2E05" w:rsidRPr="007D1EC1" w:rsidRDefault="004F2E05" w:rsidP="004F2E05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57" name="Рисунок 57" descr="D:\Google Диск\ВГУ\[11] Диплом\Скриншоты\Android\Базы - Редактор продук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Google Диск\ВГУ\[11] Диплом\Скриншоты\Android\Базы - Редактор продукта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E05" w:rsidRPr="007D1EC1" w:rsidRDefault="00A00F2F" w:rsidP="004F2E05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Pr="007D1EC1">
        <w:rPr>
          <w:rFonts w:eastAsia="TimesNewRoman+1+1"/>
          <w:lang w:val="en-US"/>
        </w:rPr>
        <w:t> </w:t>
      </w:r>
      <w:r w:rsidR="004F2E05" w:rsidRPr="007D1EC1">
        <w:rPr>
          <w:rFonts w:eastAsia="TimesNewRoman+1+1"/>
        </w:rPr>
        <w:t>5.</w:t>
      </w:r>
      <w:r w:rsidR="006356C3" w:rsidRPr="007D1EC1">
        <w:rPr>
          <w:rFonts w:eastAsia="TimesNewRoman+1+1"/>
        </w:rPr>
        <w:t>35</w:t>
      </w:r>
      <w:r w:rsidR="004F2E05" w:rsidRPr="007D1EC1">
        <w:rPr>
          <w:rFonts w:eastAsia="TimesNewRoman+1+1"/>
        </w:rPr>
        <w:t>. Редактор продуктов</w:t>
      </w:r>
    </w:p>
    <w:p w:rsidR="00154823" w:rsidRPr="007D1EC1" w:rsidRDefault="00154823" w:rsidP="004F2E0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Для сохранения изменений </w:t>
      </w:r>
      <w:r w:rsidRPr="007D1EC1">
        <w:rPr>
          <w:rFonts w:eastAsia="TimesNewRoman+1+1"/>
          <w:szCs w:val="28"/>
        </w:rPr>
        <w:t>пользователь должен нажать кнопку «Сохранить».</w:t>
      </w:r>
    </w:p>
    <w:p w:rsidR="00154823" w:rsidRPr="007D1EC1" w:rsidRDefault="00154823">
      <w:pPr>
        <w:suppressAutoHyphens w:val="0"/>
        <w:spacing w:line="240" w:lineRule="auto"/>
        <w:ind w:firstLine="0"/>
        <w:jc w:val="left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br w:type="page"/>
      </w:r>
    </w:p>
    <w:p w:rsidR="00154823" w:rsidRPr="007D1EC1" w:rsidRDefault="004F2E05" w:rsidP="004F2E0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>В редакторе блюд пользователь может ввести название блюда, состав и массу готового блюда</w:t>
      </w:r>
      <w:r w:rsidR="003938B5" w:rsidRPr="007D1EC1">
        <w:rPr>
          <w:rFonts w:eastAsia="TimesNewRoman+1+1"/>
        </w:rPr>
        <w:t xml:space="preserve"> (опционально)</w:t>
      </w:r>
      <w:r w:rsidRPr="007D1EC1">
        <w:rPr>
          <w:rFonts w:eastAsia="TimesNewRoman+1+1"/>
        </w:rPr>
        <w:t xml:space="preserve"> (рис. 5.</w:t>
      </w:r>
      <w:r w:rsidR="006356C3" w:rsidRPr="007D1EC1">
        <w:rPr>
          <w:rFonts w:eastAsia="TimesNewRoman+1+1"/>
        </w:rPr>
        <w:t>36</w:t>
      </w:r>
      <w:r w:rsidRPr="007D1EC1">
        <w:rPr>
          <w:rFonts w:eastAsia="TimesNewRoman+1+1"/>
        </w:rPr>
        <w:t>).</w:t>
      </w:r>
    </w:p>
    <w:p w:rsidR="00154823" w:rsidRPr="007D1EC1" w:rsidRDefault="00154823" w:rsidP="00154823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2104884" cy="3511465"/>
            <wp:effectExtent l="19050" t="0" r="0" b="0"/>
            <wp:docPr id="8" name="Рисунок 58" descr="D:\Google Диск\ВГУ\[11] Диплом\Скриншоты\Android\Базы - Редактор блю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Google Диск\ВГУ\[11] Диплом\Скриншоты\Android\Базы - Редактор блюда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84" cy="35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823" w:rsidRPr="007D1EC1" w:rsidRDefault="00154823" w:rsidP="00154823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 5.</w:t>
      </w:r>
      <w:r w:rsidR="006356C3" w:rsidRPr="007D1EC1">
        <w:rPr>
          <w:rFonts w:eastAsia="TimesNewRoman+1+1"/>
        </w:rPr>
        <w:t>36</w:t>
      </w:r>
      <w:r w:rsidRPr="007D1EC1">
        <w:rPr>
          <w:rFonts w:eastAsia="TimesNewRoman+1+1"/>
        </w:rPr>
        <w:t>. Редактор блюд</w:t>
      </w:r>
    </w:p>
    <w:p w:rsidR="004F2E05" w:rsidRPr="007D1EC1" w:rsidRDefault="003938B5" w:rsidP="004F2E0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редактирования состава блюда используется тот же компонент, что и для редактирования приёма пищи. Пункты в списке автодополнения сортируются по релевантности относительно базы блюд.</w:t>
      </w:r>
    </w:p>
    <w:p w:rsidR="001A2E04" w:rsidRPr="007D1EC1" w:rsidRDefault="00816E9B" w:rsidP="00142879">
      <w:pPr>
        <w:pStyle w:val="1a"/>
      </w:pPr>
      <w:bookmarkStart w:id="23" w:name="_Toc390441131"/>
      <w:r w:rsidRPr="007D1EC1">
        <w:lastRenderedPageBreak/>
        <w:t>6</w:t>
      </w:r>
      <w:r w:rsidR="001A2E04" w:rsidRPr="007D1EC1">
        <w:t>. Реализация</w:t>
      </w:r>
      <w:bookmarkEnd w:id="23"/>
    </w:p>
    <w:p w:rsidR="00B67E02" w:rsidRPr="007D1EC1" w:rsidRDefault="00B67E02" w:rsidP="00A154A1">
      <w:pPr>
        <w:pStyle w:val="29"/>
      </w:pPr>
      <w:bookmarkStart w:id="24" w:name="_Toc388370380"/>
      <w:bookmarkStart w:id="25" w:name="_Toc390441132"/>
      <w:r w:rsidRPr="007D1EC1">
        <w:t xml:space="preserve">6.1. </w:t>
      </w:r>
      <w:bookmarkEnd w:id="24"/>
      <w:r w:rsidRPr="007D1EC1">
        <w:t>Структура информационной системы</w:t>
      </w:r>
      <w:bookmarkEnd w:id="25"/>
    </w:p>
    <w:p w:rsidR="00B67E02" w:rsidRPr="007D1EC1" w:rsidRDefault="007B4C68" w:rsidP="007778B7">
      <w:pPr>
        <w:pStyle w:val="a1"/>
      </w:pPr>
      <w:r w:rsidRPr="007D1EC1">
        <w:t>Общая структура информационной системы представлена на рис.</w:t>
      </w:r>
      <w:r w:rsidR="00A00F2F" w:rsidRPr="007D1EC1">
        <w:rPr>
          <w:lang w:val="en-US"/>
        </w:rPr>
        <w:t> </w:t>
      </w:r>
      <w:r w:rsidRPr="007D1EC1">
        <w:t>6.1.</w:t>
      </w:r>
      <w:r w:rsidR="007F0DC3" w:rsidRPr="007D1EC1">
        <w:t xml:space="preserve"> </w:t>
      </w:r>
      <w:r w:rsidR="0090158D" w:rsidRPr="007D1EC1">
        <w:t xml:space="preserve">Все </w:t>
      </w:r>
      <w:r w:rsidR="00BA6C80" w:rsidRPr="007D1EC1">
        <w:t xml:space="preserve">автономные </w:t>
      </w:r>
      <w:r w:rsidR="0090158D" w:rsidRPr="007D1EC1">
        <w:t xml:space="preserve">клиентские приложения </w:t>
      </w:r>
      <w:r w:rsidR="00BA6C80" w:rsidRPr="007D1EC1">
        <w:t xml:space="preserve">(локальное и мобильное) </w:t>
      </w:r>
      <w:r w:rsidR="0090158D" w:rsidRPr="007D1EC1">
        <w:t xml:space="preserve">работают с собственными базами данных посредством функциональных сервисов, представленных набором Java-классов (для локального приложения </w:t>
      </w:r>
      <w:r w:rsidR="00C5037F" w:rsidRPr="007D1EC1">
        <w:t>–</w:t>
      </w:r>
      <w:r w:rsidR="0090158D" w:rsidRPr="007D1EC1">
        <w:t xml:space="preserve"> классов Delphi). </w:t>
      </w:r>
      <w:r w:rsidR="007F0DC3" w:rsidRPr="007D1EC1">
        <w:t xml:space="preserve">Кроме того, функциональные сервисы web-приложения доступны извне по сети Интернет </w:t>
      </w:r>
      <w:r w:rsidR="007778B7" w:rsidRPr="007D1EC1">
        <w:t>через REST-сервис</w:t>
      </w:r>
      <w:r w:rsidR="00207CE9" w:rsidRPr="007D1EC1">
        <w:t>, что позволяет синхронизировать БД всех клиентов между собой.</w:t>
      </w:r>
    </w:p>
    <w:p w:rsidR="003F05E3" w:rsidRPr="007D1EC1" w:rsidRDefault="00195753" w:rsidP="00894EB4">
      <w:pPr>
        <w:pStyle w:val="afff"/>
      </w:pPr>
      <w:r w:rsidRPr="007D1EC1">
        <w:rPr>
          <w:noProof/>
          <w:lang w:eastAsia="ru-RU"/>
        </w:rPr>
        <w:drawing>
          <wp:inline distT="0" distB="0" distL="0" distR="0">
            <wp:extent cx="4518660" cy="5402580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68" w:rsidRPr="007D1EC1" w:rsidRDefault="007B4C68" w:rsidP="00137FDB">
      <w:pPr>
        <w:pStyle w:val="affd"/>
      </w:pPr>
      <w:r w:rsidRPr="007D1EC1">
        <w:t>Рис. 6.1. Общая структура информационной системы</w:t>
      </w:r>
    </w:p>
    <w:p w:rsidR="00B67E02" w:rsidRPr="007D1EC1" w:rsidRDefault="00B67E02" w:rsidP="00A154A1">
      <w:pPr>
        <w:pStyle w:val="29"/>
      </w:pPr>
      <w:bookmarkStart w:id="26" w:name="_Toc390441133"/>
      <w:r w:rsidRPr="007D1EC1">
        <w:lastRenderedPageBreak/>
        <w:t>6.2. Структура баз данных</w:t>
      </w:r>
      <w:bookmarkEnd w:id="26"/>
    </w:p>
    <w:p w:rsidR="00BA6C80" w:rsidRPr="007D1EC1" w:rsidRDefault="00BA6C80" w:rsidP="00A154A1">
      <w:pPr>
        <w:pStyle w:val="34"/>
      </w:pPr>
      <w:r w:rsidRPr="007D1EC1">
        <w:t>6.2.1. Структура базы данных web-приложения</w:t>
      </w:r>
    </w:p>
    <w:p w:rsidR="00DB4CF6" w:rsidRPr="007D1EC1" w:rsidRDefault="00DB4CF6" w:rsidP="00855861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База данных web-приложения отличается от БД автономных клиентов, так как кроме основной информации она должна хранить</w:t>
      </w:r>
      <w:r w:rsidR="00FD3DB9" w:rsidRPr="007D1EC1">
        <w:rPr>
          <w:rFonts w:eastAsia="TimesNewRoman+1+1"/>
        </w:rPr>
        <w:t xml:space="preserve"> сведения</w:t>
      </w:r>
      <w:r w:rsidRPr="007D1EC1">
        <w:rPr>
          <w:rFonts w:eastAsia="TimesNewRoman+1+1"/>
        </w:rPr>
        <w:t xml:space="preserve"> о пользователях, которым принадлежит эта информация, а также об их учётных записях</w:t>
      </w:r>
      <w:r w:rsidR="00D02646" w:rsidRPr="007D1EC1">
        <w:rPr>
          <w:rFonts w:eastAsia="TimesNewRoman+1+1"/>
        </w:rPr>
        <w:t xml:space="preserve"> (рис.</w:t>
      </w:r>
      <w:r w:rsidR="00A00F2F" w:rsidRPr="007D1EC1">
        <w:rPr>
          <w:rFonts w:eastAsia="TimesNewRoman+1+1"/>
          <w:lang w:val="en-US"/>
        </w:rPr>
        <w:t> </w:t>
      </w:r>
      <w:r w:rsidR="00D02646" w:rsidRPr="007D1EC1">
        <w:rPr>
          <w:rFonts w:eastAsia="TimesNewRoman+1+1"/>
        </w:rPr>
        <w:t>6.2)</w:t>
      </w:r>
      <w:r w:rsidRPr="007D1EC1">
        <w:rPr>
          <w:rFonts w:eastAsia="TimesNewRoman+1+1"/>
        </w:rPr>
        <w:t>.</w:t>
      </w:r>
      <w:r w:rsidR="004761D2" w:rsidRPr="007D1EC1">
        <w:rPr>
          <w:rFonts w:eastAsia="TimesNewRoman+1+1"/>
        </w:rPr>
        <w:t xml:space="preserve"> Описание полей всех таблиц дано в приложении </w:t>
      </w:r>
      <w:r w:rsidR="00776691" w:rsidRPr="007D1EC1">
        <w:rPr>
          <w:rFonts w:eastAsia="TimesNewRoman+1+1"/>
        </w:rPr>
        <w:t>1</w:t>
      </w:r>
      <w:r w:rsidR="004761D2" w:rsidRPr="007D1EC1">
        <w:rPr>
          <w:rFonts w:eastAsia="TimesNewRoman+1+1"/>
        </w:rPr>
        <w:t>.</w:t>
      </w:r>
    </w:p>
    <w:p w:rsidR="004761D2" w:rsidRPr="007D1EC1" w:rsidRDefault="005203A5" w:rsidP="005203A5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539056" cy="3299460"/>
            <wp:effectExtent l="19050" t="0" r="4494" b="0"/>
            <wp:docPr id="130" name="Рисунок 130" descr="D:\Google Диск\ВГУ\[11] Диплом\Иллюстрации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Google Диск\ВГУ\[11] Диплом\Иллюстрации\ER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84" cy="330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4E" w:rsidRPr="007D1EC1" w:rsidRDefault="00160D4E" w:rsidP="005203A5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</w:rPr>
        <w:t xml:space="preserve">6.2. </w:t>
      </w:r>
      <w:r w:rsidR="005203A5" w:rsidRPr="007D1EC1">
        <w:rPr>
          <w:rFonts w:eastAsia="TimesNewRoman+1+1"/>
          <w:lang w:val="en-US"/>
        </w:rPr>
        <w:t>ER</w:t>
      </w:r>
      <w:r w:rsidR="005203A5" w:rsidRPr="007D1EC1">
        <w:rPr>
          <w:rFonts w:eastAsia="TimesNewRoman+1+1"/>
        </w:rPr>
        <w:t xml:space="preserve">-диаграмма </w:t>
      </w:r>
      <w:r w:rsidR="00D1253F" w:rsidRPr="007D1EC1">
        <w:rPr>
          <w:rFonts w:eastAsia="TimesNewRoman+1+1"/>
        </w:rPr>
        <w:t xml:space="preserve">БД </w:t>
      </w:r>
      <w:r w:rsidR="005203A5" w:rsidRPr="007D1EC1">
        <w:rPr>
          <w:rFonts w:eastAsia="TimesNewRoman+1+1"/>
        </w:rPr>
        <w:t>web-приложения (физическая модель)</w:t>
      </w:r>
    </w:p>
    <w:p w:rsidR="00BA6C80" w:rsidRPr="007D1EC1" w:rsidRDefault="00BA6C80" w:rsidP="00A154A1">
      <w:pPr>
        <w:pStyle w:val="34"/>
      </w:pPr>
      <w:r w:rsidRPr="007D1EC1">
        <w:t>6.2.2.Структура баз данных автономных клиентских приложений</w:t>
      </w:r>
    </w:p>
    <w:p w:rsidR="004761D2" w:rsidRPr="007D1EC1" w:rsidRDefault="00280200" w:rsidP="00855861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Автономные клиентские приложения имеют структуру БД, представленную на рис.</w:t>
      </w:r>
      <w:r w:rsidR="00A00F2F" w:rsidRPr="007D1EC1">
        <w:rPr>
          <w:rFonts w:eastAsia="TimesNewRoman+1+1"/>
          <w:lang w:val="en-US"/>
        </w:rPr>
        <w:t> </w:t>
      </w:r>
      <w:r w:rsidRPr="007D1EC1">
        <w:rPr>
          <w:rFonts w:eastAsia="TimesNewRoman+1+1"/>
        </w:rPr>
        <w:t>6.3.</w:t>
      </w:r>
      <w:r w:rsidR="00B8733A" w:rsidRPr="007D1EC1">
        <w:rPr>
          <w:rFonts w:eastAsia="TimesNewRoman+1+1"/>
        </w:rPr>
        <w:t xml:space="preserve"> Поля таблиц имеют тот же смысл, что и в таблицах базы данных web-приложения. </w:t>
      </w:r>
    </w:p>
    <w:p w:rsidR="00280200" w:rsidRPr="007D1EC1" w:rsidRDefault="00D1253F" w:rsidP="00D1253F">
      <w:pPr>
        <w:pStyle w:val="afff"/>
        <w:rPr>
          <w:rFonts w:eastAsia="TimesNewRoman+1+1"/>
        </w:rPr>
      </w:pPr>
      <w:r w:rsidRPr="007D1EC1">
        <w:rPr>
          <w:rFonts w:eastAsia="TimesNewRoman+1+1"/>
          <w:noProof/>
          <w:lang w:eastAsia="ru-RU"/>
        </w:rPr>
        <w:drawing>
          <wp:inline distT="0" distB="0" distL="0" distR="0">
            <wp:extent cx="5805072" cy="1158240"/>
            <wp:effectExtent l="19050" t="0" r="5178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25" cy="115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200" w:rsidRPr="007D1EC1" w:rsidRDefault="00280200" w:rsidP="00D1253F">
      <w:pPr>
        <w:pStyle w:val="affd"/>
        <w:rPr>
          <w:rFonts w:eastAsia="TimesNewRoman+1+1"/>
        </w:rPr>
      </w:pPr>
      <w:r w:rsidRPr="007D1EC1">
        <w:rPr>
          <w:rFonts w:eastAsia="TimesNewRoman+1+1"/>
        </w:rPr>
        <w:t>Рис.</w:t>
      </w:r>
      <w:r w:rsidRPr="007D1EC1">
        <w:rPr>
          <w:rFonts w:eastAsia="TimesNewRoman+1+1"/>
          <w:szCs w:val="28"/>
        </w:rPr>
        <w:t> </w:t>
      </w:r>
      <w:r w:rsidRPr="007D1EC1">
        <w:rPr>
          <w:rFonts w:eastAsia="TimesNewRoman+1+1"/>
        </w:rPr>
        <w:t xml:space="preserve">6.3. </w:t>
      </w:r>
      <w:r w:rsidR="00D1253F" w:rsidRPr="007D1EC1">
        <w:rPr>
          <w:rFonts w:eastAsia="TimesNewRoman+1+1"/>
          <w:lang w:val="en-US"/>
        </w:rPr>
        <w:t>ER</w:t>
      </w:r>
      <w:r w:rsidR="00D1253F" w:rsidRPr="007D1EC1">
        <w:rPr>
          <w:rFonts w:eastAsia="TimesNewRoman+1+1"/>
        </w:rPr>
        <w:t>-диаграмма БД клиентских приложений (физическая модель)</w:t>
      </w:r>
    </w:p>
    <w:p w:rsidR="008F7719" w:rsidRPr="007D1EC1" w:rsidRDefault="008F7719" w:rsidP="008F7719">
      <w:pPr>
        <w:pStyle w:val="29"/>
      </w:pPr>
      <w:bookmarkStart w:id="27" w:name="_Toc388370381"/>
      <w:bookmarkStart w:id="28" w:name="_Toc390441134"/>
      <w:r w:rsidRPr="007D1EC1">
        <w:lastRenderedPageBreak/>
        <w:t>6.3. Форматы данных</w:t>
      </w:r>
      <w:bookmarkEnd w:id="28"/>
    </w:p>
    <w:p w:rsidR="003F4DEC" w:rsidRPr="007D1EC1" w:rsidRDefault="003F4DEC" w:rsidP="003F4DEC">
      <w:pPr>
        <w:pStyle w:val="a1"/>
      </w:pPr>
      <w:r w:rsidRPr="007D1EC1">
        <w:rPr>
          <w:rFonts w:eastAsia="TimesNewRoman+1+1"/>
        </w:rPr>
        <w:t>Для облегчения взаимодействия все части системы обмениваются данными</w:t>
      </w:r>
      <w:r w:rsidR="002A3619" w:rsidRPr="007D1EC1">
        <w:rPr>
          <w:rFonts w:eastAsia="TimesNewRoman+1+1"/>
        </w:rPr>
        <w:t xml:space="preserve"> (бизнес-объектами)</w:t>
      </w:r>
      <w:r w:rsidR="00BC1585" w:rsidRPr="007D1EC1">
        <w:rPr>
          <w:rFonts w:eastAsia="TimesNewRoman+1+1"/>
        </w:rPr>
        <w:t>, сериализованными с использованием унифицированного</w:t>
      </w:r>
      <w:r w:rsidRPr="007D1EC1">
        <w:rPr>
          <w:rFonts w:eastAsia="TimesNewRoman+1+1"/>
        </w:rPr>
        <w:t xml:space="preserve"> JSON-</w:t>
      </w:r>
      <w:r w:rsidR="00BC1585" w:rsidRPr="007D1EC1">
        <w:rPr>
          <w:rFonts w:eastAsia="TimesNewRoman+1+1"/>
        </w:rPr>
        <w:t>формата</w:t>
      </w:r>
      <w:r w:rsidRPr="007D1EC1">
        <w:rPr>
          <w:rFonts w:eastAsia="TimesNewRoman+1+1"/>
        </w:rPr>
        <w:t>. Подробное описание использованного формата дано в приложении</w:t>
      </w:r>
      <w:r w:rsidR="002A3619" w:rsidRPr="007D1EC1">
        <w:rPr>
          <w:rFonts w:eastAsia="TimesNewRoman+1+1"/>
        </w:rPr>
        <w:t> </w:t>
      </w:r>
      <w:r w:rsidRPr="007D1EC1">
        <w:rPr>
          <w:rFonts w:eastAsia="TimesNewRoman+1+1"/>
        </w:rPr>
        <w:t>2.</w:t>
      </w:r>
    </w:p>
    <w:p w:rsidR="00B67E02" w:rsidRPr="007D1EC1" w:rsidRDefault="008F7719" w:rsidP="00A154A1">
      <w:pPr>
        <w:pStyle w:val="29"/>
      </w:pPr>
      <w:bookmarkStart w:id="29" w:name="_Toc390441135"/>
      <w:r w:rsidRPr="007D1EC1">
        <w:t>6.4</w:t>
      </w:r>
      <w:r w:rsidR="00B67E02" w:rsidRPr="007D1EC1">
        <w:t xml:space="preserve">. </w:t>
      </w:r>
      <w:bookmarkEnd w:id="27"/>
      <w:r w:rsidR="00B67E02" w:rsidRPr="007D1EC1">
        <w:t xml:space="preserve">Реализация </w:t>
      </w:r>
      <w:r w:rsidR="003E753A" w:rsidRPr="007D1EC1">
        <w:t>REST-</w:t>
      </w:r>
      <w:r w:rsidR="00B67E02" w:rsidRPr="007D1EC1">
        <w:t>сервиса</w:t>
      </w:r>
      <w:bookmarkEnd w:id="29"/>
    </w:p>
    <w:p w:rsidR="009F5402" w:rsidRPr="007D1EC1" w:rsidRDefault="00B67E02" w:rsidP="0062038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Для решения поставленной задачи был спроектирован </w:t>
      </w:r>
      <w:r w:rsidR="00280200" w:rsidRPr="007D1EC1">
        <w:rPr>
          <w:rFonts w:eastAsia="TimesNewRoman+1+1"/>
        </w:rPr>
        <w:t xml:space="preserve">и реализован </w:t>
      </w:r>
      <w:r w:rsidRPr="007D1EC1">
        <w:rPr>
          <w:rFonts w:eastAsia="TimesNewRoman+1+1"/>
        </w:rPr>
        <w:t xml:space="preserve">REST </w:t>
      </w:r>
      <w:r w:rsidR="00280200" w:rsidRPr="007D1EC1">
        <w:rPr>
          <w:rFonts w:eastAsia="TimesNewRoman+1+1"/>
        </w:rPr>
        <w:t>API</w:t>
      </w:r>
      <w:r w:rsidRPr="007D1EC1">
        <w:rPr>
          <w:rFonts w:eastAsia="TimesNewRoman+1+1"/>
        </w:rPr>
        <w:t xml:space="preserve">. </w:t>
      </w:r>
      <w:r w:rsidR="009F5402" w:rsidRPr="007D1EC1">
        <w:rPr>
          <w:rFonts w:eastAsia="TimesNewRoman+1+1"/>
        </w:rPr>
        <w:t>В целях унификации обработки ответов сервиса была разработана и реализована следующая стандартная JSON-форма ответа:</w:t>
      </w:r>
    </w:p>
    <w:p w:rsidR="009F5402" w:rsidRPr="007D1EC1" w:rsidRDefault="009F5402" w:rsidP="00B57234">
      <w:pPr>
        <w:pStyle w:val="afff7"/>
      </w:pPr>
      <w:r w:rsidRPr="007D1EC1">
        <w:t>{"code":&lt;code&gt;, "resp":&lt;response&gt;}</w:t>
      </w:r>
    </w:p>
    <w:p w:rsidR="003446B2" w:rsidRPr="007D1EC1" w:rsidRDefault="009F5402" w:rsidP="0062038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Здесь </w:t>
      </w:r>
      <w:r w:rsidRPr="007D1EC1">
        <w:rPr>
          <w:rStyle w:val="afff8"/>
        </w:rPr>
        <w:t>&lt;code&gt;</w:t>
      </w:r>
      <w:r w:rsidRPr="007D1EC1">
        <w:rPr>
          <w:rFonts w:eastAsia="TimesNewRoman+1+1"/>
        </w:rPr>
        <w:t xml:space="preserve">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целое число, означающее код ответа, </w:t>
      </w:r>
      <w:r w:rsidRPr="007D1EC1">
        <w:rPr>
          <w:rStyle w:val="afff8"/>
        </w:rPr>
        <w:t>&lt;response&gt;</w:t>
      </w:r>
      <w:r w:rsidRPr="007D1EC1">
        <w:rPr>
          <w:rFonts w:eastAsia="TimesNewRoman+1+1"/>
        </w:rPr>
        <w:t xml:space="preserve">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тело ответа</w:t>
      </w:r>
      <w:r w:rsidR="00A4756E" w:rsidRPr="007D1EC1">
        <w:rPr>
          <w:rFonts w:eastAsia="TimesNewRoman+1+1"/>
        </w:rPr>
        <w:t>, которое может быть представлено строкой или JSON-объектом</w:t>
      </w:r>
      <w:r w:rsidRPr="007D1EC1">
        <w:rPr>
          <w:rFonts w:eastAsia="TimesNewRoman+1+1"/>
        </w:rPr>
        <w:t>.</w:t>
      </w:r>
      <w:r w:rsidR="005C2CC7" w:rsidRPr="007D1EC1">
        <w:rPr>
          <w:rFonts w:eastAsia="TimesNewRoman+1+1"/>
        </w:rPr>
        <w:t xml:space="preserve"> Кроме того, при необходимости ответ может содержать дополнительные поля</w:t>
      </w:r>
      <w:r w:rsidR="009E7EAE" w:rsidRPr="007D1EC1">
        <w:rPr>
          <w:rFonts w:eastAsia="TimesNewRoman+1+1"/>
        </w:rPr>
        <w:t>.</w:t>
      </w:r>
    </w:p>
    <w:p w:rsidR="00B9647C" w:rsidRPr="007D1EC1" w:rsidRDefault="0054704C" w:rsidP="0062038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</w:t>
      </w:r>
      <w:r w:rsidR="00B9647C" w:rsidRPr="007D1EC1">
        <w:rPr>
          <w:rFonts w:eastAsia="TimesNewRoman+1+1"/>
        </w:rPr>
        <w:t>ри передаче</w:t>
      </w:r>
      <w:r w:rsidRPr="007D1EC1">
        <w:rPr>
          <w:rFonts w:eastAsia="TimesNewRoman+1+1"/>
        </w:rPr>
        <w:t xml:space="preserve"> даты / времени используется </w:t>
      </w:r>
      <w:r w:rsidR="00B9647C" w:rsidRPr="007D1EC1">
        <w:rPr>
          <w:rFonts w:eastAsia="TimesNewRoman+1+1"/>
        </w:rPr>
        <w:t xml:space="preserve">часовой пояс UTC и </w:t>
      </w:r>
      <w:r w:rsidRPr="007D1EC1">
        <w:rPr>
          <w:rFonts w:eastAsia="TimesNewRoman+1+1"/>
        </w:rPr>
        <w:t>стандартный формат:</w:t>
      </w:r>
    </w:p>
    <w:p w:rsidR="00B9647C" w:rsidRPr="007D1EC1" w:rsidRDefault="00B9647C" w:rsidP="00B57234">
      <w:pPr>
        <w:pStyle w:val="afff7"/>
      </w:pPr>
      <w:r w:rsidRPr="007D1EC1">
        <w:t>гггг-мм-дд чч:мм:сс</w:t>
      </w:r>
    </w:p>
    <w:p w:rsidR="00B67E02" w:rsidRPr="007D1EC1" w:rsidRDefault="0029777D" w:rsidP="00620385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Для большей наглядности все методы разбиты на категории.</w:t>
      </w:r>
      <w:r w:rsidR="00CB16EE" w:rsidRPr="007D1EC1">
        <w:rPr>
          <w:rFonts w:eastAsia="TimesNewRoman+1+1"/>
        </w:rPr>
        <w:t xml:space="preserve"> URL</w:t>
      </w:r>
      <w:r w:rsidR="002C6D8F" w:rsidRPr="007D1EC1">
        <w:rPr>
          <w:rFonts w:eastAsia="TimesNewRoman+1+1"/>
        </w:rPr>
        <w:t xml:space="preserve"> методов указаны</w:t>
      </w:r>
      <w:r w:rsidR="00CB16EE" w:rsidRPr="007D1EC1">
        <w:rPr>
          <w:rFonts w:eastAsia="TimesNewRoman+1+1"/>
        </w:rPr>
        <w:t xml:space="preserve"> относительно домашнего адреса</w:t>
      </w:r>
      <w:r w:rsidR="001058A2" w:rsidRPr="007D1EC1">
        <w:rPr>
          <w:rFonts w:eastAsia="TimesNewRoman+1+1"/>
        </w:rPr>
        <w:t xml:space="preserve"> web-приложения</w:t>
      </w:r>
      <w:r w:rsidR="002C6D8F" w:rsidRPr="007D1EC1">
        <w:rPr>
          <w:rFonts w:eastAsia="TimesNewRoman+1+1"/>
        </w:rPr>
        <w:t xml:space="preserve">, дополненного суффиксом </w:t>
      </w:r>
      <w:r w:rsidR="002C6D8F" w:rsidRPr="007D1EC1">
        <w:rPr>
          <w:rStyle w:val="afff8"/>
        </w:rPr>
        <w:t>/api</w:t>
      </w:r>
      <w:r w:rsidR="00CB16EE" w:rsidRPr="007D1EC1">
        <w:rPr>
          <w:rFonts w:eastAsia="TimesNewRoman+1+1"/>
        </w:rPr>
        <w:t>.</w:t>
      </w:r>
    </w:p>
    <w:p w:rsidR="00B67E02" w:rsidRPr="007D1EC1" w:rsidRDefault="008F7719" w:rsidP="005A2B62">
      <w:pPr>
        <w:pStyle w:val="34"/>
      </w:pPr>
      <w:r w:rsidRPr="007D1EC1">
        <w:t>6.4</w:t>
      </w:r>
      <w:r w:rsidR="005A2B62" w:rsidRPr="007D1EC1">
        <w:t>.1. Методы категории «Авторизация»</w:t>
      </w:r>
    </w:p>
    <w:p w:rsidR="00B67E02" w:rsidRPr="007D1EC1" w:rsidRDefault="00B67E02" w:rsidP="00B67E02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="00A46A67" w:rsidRPr="007D1EC1">
        <w:rPr>
          <w:rStyle w:val="afff8"/>
        </w:rPr>
        <w:t>Auth.l</w:t>
      </w:r>
      <w:r w:rsidR="00097A00" w:rsidRPr="007D1EC1">
        <w:rPr>
          <w:rStyle w:val="afff8"/>
        </w:rPr>
        <w:t>ogin</w:t>
      </w:r>
    </w:p>
    <w:p w:rsidR="00B67E02" w:rsidRPr="007D1EC1" w:rsidRDefault="009F5402" w:rsidP="00B67E0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 xml:space="preserve">Описание: позволяет пользователю </w:t>
      </w:r>
      <w:r w:rsidR="00BB6D5E" w:rsidRPr="007D1EC1">
        <w:rPr>
          <w:rFonts w:eastAsia="TimesNewRoman+1+1"/>
          <w:lang w:val="ru-RU"/>
        </w:rPr>
        <w:t xml:space="preserve">авторизоваться </w:t>
      </w:r>
      <w:r w:rsidRPr="007D1EC1">
        <w:rPr>
          <w:rFonts w:eastAsia="TimesNewRoman+1+1"/>
          <w:lang w:val="ru-RU"/>
        </w:rPr>
        <w:t>в системе</w:t>
      </w:r>
      <w:r w:rsidR="00BB6D5E" w:rsidRPr="007D1EC1">
        <w:rPr>
          <w:rFonts w:eastAsia="TimesNewRoman+1+1"/>
          <w:lang w:val="ru-RU"/>
        </w:rPr>
        <w:t>.</w:t>
      </w:r>
    </w:p>
    <w:p w:rsidR="00B67E02" w:rsidRPr="007D1EC1" w:rsidRDefault="00B67E02" w:rsidP="00B67E02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>URL:</w:t>
      </w:r>
      <w:r w:rsidR="009F5402" w:rsidRPr="007D1EC1">
        <w:rPr>
          <w:rFonts w:eastAsia="TimesNewRoman+1+1"/>
        </w:rPr>
        <w:t xml:space="preserve"> </w:t>
      </w:r>
      <w:r w:rsidR="009F5402" w:rsidRPr="007D1EC1">
        <w:rPr>
          <w:rStyle w:val="afff8"/>
          <w:lang w:val="en-US"/>
        </w:rPr>
        <w:t>/auth/login/</w:t>
      </w:r>
    </w:p>
    <w:p w:rsidR="009F5402" w:rsidRPr="007D1EC1" w:rsidRDefault="009F5402" w:rsidP="00B67E02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POST</w:t>
      </w:r>
    </w:p>
    <w:p w:rsidR="00B67E02" w:rsidRPr="007D1EC1" w:rsidRDefault="00B67E02" w:rsidP="00B67E02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B67E02" w:rsidRPr="007D1EC1" w:rsidRDefault="009F5402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login</w:t>
      </w:r>
      <w:r w:rsidRPr="007D1EC1">
        <w:rPr>
          <w:rFonts w:eastAsia="TimesNewRoman+1+1"/>
        </w:rPr>
        <w:t xml:space="preserve">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логин пользовате</w:t>
      </w:r>
      <w:r w:rsidRPr="007D1EC1">
        <w:rPr>
          <w:rFonts w:eastAsia="TimesNewRoman+1+1"/>
          <w:lang w:val="ru-RU"/>
        </w:rPr>
        <w:t>ля,</w:t>
      </w:r>
    </w:p>
    <w:p w:rsidR="00B67E02" w:rsidRPr="007D1EC1" w:rsidRDefault="009F5402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pass</w:t>
      </w:r>
      <w:r w:rsidRPr="007D1EC1">
        <w:rPr>
          <w:rFonts w:eastAsia="TimesNewRoman+1+1"/>
        </w:rPr>
        <w:t xml:space="preserve">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пароль пользователя</w:t>
      </w:r>
      <w:r w:rsidRPr="007D1EC1">
        <w:rPr>
          <w:rFonts w:eastAsia="TimesNewRoman+1+1"/>
          <w:lang w:val="ru-RU"/>
        </w:rPr>
        <w:t>,</w:t>
      </w:r>
    </w:p>
    <w:p w:rsidR="009F5402" w:rsidRPr="007D1EC1" w:rsidRDefault="009F5402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api</w:t>
      </w:r>
      <w:r w:rsidRPr="007D1EC1">
        <w:rPr>
          <w:rFonts w:eastAsia="TimesNewRoman+1+1"/>
        </w:rPr>
        <w:t xml:space="preserve"> </w:t>
      </w:r>
      <w:r w:rsidR="00C5037F" w:rsidRPr="007D1EC1">
        <w:rPr>
          <w:rFonts w:eastAsia="TimesNewRoman+1+1"/>
        </w:rPr>
        <w:t>–</w:t>
      </w:r>
      <w:r w:rsidRPr="007D1EC1">
        <w:rPr>
          <w:rFonts w:eastAsia="TimesNewRoman+1+1"/>
        </w:rPr>
        <w:t xml:space="preserve"> версия API клиента.</w:t>
      </w:r>
    </w:p>
    <w:p w:rsidR="00B67E02" w:rsidRPr="007D1EC1" w:rsidRDefault="00B67E02" w:rsidP="00B67E0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9F5402" w:rsidRPr="007D1EC1" w:rsidRDefault="009F540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</w:t>
      </w:r>
      <w:r w:rsidR="00EA24B0" w:rsidRPr="007D1EC1">
        <w:rPr>
          <w:rStyle w:val="afff8"/>
        </w:rPr>
        <w:t>":</w:t>
      </w:r>
      <w:r w:rsidRPr="007D1EC1">
        <w:rPr>
          <w:rStyle w:val="afff8"/>
        </w:rPr>
        <w:t>0,</w:t>
      </w:r>
      <w:r w:rsidR="00944144" w:rsidRPr="007D1EC1">
        <w:rPr>
          <w:rStyle w:val="afff8"/>
        </w:rPr>
        <w:t xml:space="preserve"> </w:t>
      </w:r>
      <w:r w:rsidR="00B45F0A" w:rsidRPr="007D1EC1">
        <w:rPr>
          <w:rStyle w:val="afff8"/>
        </w:rPr>
        <w:t xml:space="preserve">"resp":"...", </w:t>
      </w:r>
      <w:r w:rsidRPr="007D1EC1">
        <w:rPr>
          <w:rStyle w:val="afff8"/>
        </w:rPr>
        <w:t>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="00E36678" w:rsidRPr="007D1EC1">
        <w:rPr>
          <w:lang w:val="ru-RU"/>
        </w:rPr>
        <w:t xml:space="preserve"> метод выполнен </w:t>
      </w:r>
      <w:r w:rsidRPr="007D1EC1">
        <w:rPr>
          <w:lang w:val="ru-RU"/>
        </w:rPr>
        <w:t>успешно;</w:t>
      </w:r>
    </w:p>
    <w:p w:rsidR="009F5402" w:rsidRPr="007D1EC1" w:rsidRDefault="009F540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</w:t>
      </w:r>
      <w:r w:rsidR="00EA24B0" w:rsidRPr="007D1EC1">
        <w:rPr>
          <w:rStyle w:val="afff8"/>
        </w:rPr>
        <w:t>":</w:t>
      </w:r>
      <w:r w:rsidRPr="007D1EC1">
        <w:rPr>
          <w:rStyle w:val="afff8"/>
        </w:rPr>
        <w:t>4050,</w:t>
      </w:r>
      <w:r w:rsidR="005A0239" w:rsidRPr="007D1EC1">
        <w:rPr>
          <w:rStyle w:val="afff8"/>
        </w:rPr>
        <w:t xml:space="preserve"> </w:t>
      </w:r>
      <w:r w:rsidRPr="007D1EC1">
        <w:rPr>
          <w:rStyle w:val="afff8"/>
        </w:rPr>
        <w:t>"resp</w:t>
      </w:r>
      <w:r w:rsidR="005C2CC7" w:rsidRPr="007D1EC1">
        <w:rPr>
          <w:rStyle w:val="afff8"/>
        </w:rPr>
        <w:t>":</w:t>
      </w:r>
      <w:r w:rsidR="005A0239" w:rsidRPr="007D1EC1">
        <w:rPr>
          <w:rStyle w:val="afff8"/>
        </w:rPr>
        <w:t>"</w:t>
      </w:r>
      <w:r w:rsidR="005C2CC7" w:rsidRPr="007D1EC1">
        <w:rPr>
          <w:rStyle w:val="afff8"/>
        </w:rPr>
        <w:t>...</w:t>
      </w:r>
      <w:r w:rsidR="005A0239" w:rsidRPr="007D1EC1">
        <w:rPr>
          <w:rStyle w:val="afff8"/>
        </w:rPr>
        <w:t>"</w:t>
      </w:r>
      <w:r w:rsidRPr="007D1EC1">
        <w:rPr>
          <w:rStyle w:val="afff8"/>
        </w:rPr>
        <w:t>,</w:t>
      </w:r>
      <w:r w:rsidR="00944144" w:rsidRPr="007D1EC1">
        <w:rPr>
          <w:rStyle w:val="afff8"/>
        </w:rPr>
        <w:t xml:space="preserve"> </w:t>
      </w:r>
      <w:r w:rsidRPr="007D1EC1">
        <w:rPr>
          <w:rStyle w:val="afff8"/>
        </w:rPr>
        <w:t>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авторизация прошла успешно; версия </w:t>
      </w:r>
      <w:r w:rsidRPr="007D1EC1">
        <w:t>API</w:t>
      </w:r>
      <w:r w:rsidRPr="007D1EC1">
        <w:rPr>
          <w:lang w:val="ru-RU"/>
        </w:rPr>
        <w:t xml:space="preserve"> клиента устарела, но ещё поддерживается;</w:t>
      </w:r>
    </w:p>
    <w:p w:rsidR="009F5402" w:rsidRPr="007D1EC1" w:rsidRDefault="009F540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</w:t>
      </w:r>
      <w:r w:rsidR="00EA24B0" w:rsidRPr="007D1EC1">
        <w:rPr>
          <w:rStyle w:val="afff8"/>
        </w:rPr>
        <w:t>":</w:t>
      </w:r>
      <w:r w:rsidRPr="007D1EC1">
        <w:rPr>
          <w:rStyle w:val="afff8"/>
        </w:rPr>
        <w:t>4051,</w:t>
      </w:r>
      <w:r w:rsidR="005A0239" w:rsidRPr="007D1EC1">
        <w:rPr>
          <w:rStyle w:val="afff8"/>
        </w:rPr>
        <w:t xml:space="preserve"> </w:t>
      </w:r>
      <w:r w:rsidRPr="007D1EC1">
        <w:rPr>
          <w:rStyle w:val="afff8"/>
        </w:rPr>
        <w:t>"resp</w:t>
      </w:r>
      <w:r w:rsidR="00272A30" w:rsidRPr="007D1EC1">
        <w:rPr>
          <w:rStyle w:val="afff8"/>
        </w:rPr>
        <w:t>":</w:t>
      </w:r>
      <w:r w:rsidR="005A0239" w:rsidRPr="007D1EC1">
        <w:rPr>
          <w:rStyle w:val="afff8"/>
        </w:rPr>
        <w:t>"</w:t>
      </w:r>
      <w:r w:rsidR="005C2CC7" w:rsidRPr="007D1EC1">
        <w:rPr>
          <w:rStyle w:val="afff8"/>
        </w:rPr>
        <w:t>...</w:t>
      </w:r>
      <w:r w:rsidR="005A0239" w:rsidRPr="007D1EC1">
        <w:rPr>
          <w:rStyle w:val="afff8"/>
        </w:rPr>
        <w:t>"</w:t>
      </w:r>
      <w:r w:rsidRPr="007D1EC1">
        <w:rPr>
          <w:rStyle w:val="afff8"/>
        </w:rPr>
        <w:t>,</w:t>
      </w:r>
      <w:r w:rsidR="005C2CC7" w:rsidRPr="007D1EC1">
        <w:rPr>
          <w:rStyle w:val="afff8"/>
        </w:rPr>
        <w:t xml:space="preserve"> </w:t>
      </w:r>
      <w:r w:rsidRPr="007D1EC1">
        <w:rPr>
          <w:rStyle w:val="afff8"/>
        </w:rPr>
        <w:t>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ошибка: версия </w:t>
      </w:r>
      <w:r w:rsidRPr="007D1EC1">
        <w:t>API</w:t>
      </w:r>
      <w:r w:rsidRPr="007D1EC1">
        <w:rPr>
          <w:lang w:val="ru-RU"/>
        </w:rPr>
        <w:t xml:space="preserve"> клиента устарела и больше не поддерживается;</w:t>
      </w:r>
    </w:p>
    <w:p w:rsidR="009F5402" w:rsidRPr="007D1EC1" w:rsidRDefault="009F540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</w:t>
      </w:r>
      <w:r w:rsidR="0005228B" w:rsidRPr="007D1EC1">
        <w:rPr>
          <w:rStyle w:val="afff8"/>
        </w:rPr>
        <w:t>0</w:t>
      </w:r>
      <w:r w:rsidRPr="007D1EC1">
        <w:rPr>
          <w:rStyle w:val="afff8"/>
        </w:rPr>
        <w:t>,</w:t>
      </w:r>
      <w:r w:rsidR="005A0239" w:rsidRPr="007D1EC1">
        <w:rPr>
          <w:rStyle w:val="afff8"/>
        </w:rPr>
        <w:t xml:space="preserve"> </w:t>
      </w:r>
      <w:r w:rsidRPr="007D1EC1">
        <w:rPr>
          <w:rStyle w:val="afff8"/>
        </w:rPr>
        <w:t>"resp</w:t>
      </w:r>
      <w:r w:rsidR="005C2CC7" w:rsidRPr="007D1EC1">
        <w:rPr>
          <w:rStyle w:val="afff8"/>
        </w:rPr>
        <w:t>":</w:t>
      </w:r>
      <w:r w:rsidR="005A0239" w:rsidRPr="007D1EC1">
        <w:rPr>
          <w:rStyle w:val="afff8"/>
        </w:rPr>
        <w:t>"</w:t>
      </w:r>
      <w:r w:rsidR="005C2CC7" w:rsidRPr="007D1EC1">
        <w:rPr>
          <w:rStyle w:val="afff8"/>
        </w:rPr>
        <w:t>...</w:t>
      </w:r>
      <w:r w:rsidR="005A0239" w:rsidRPr="007D1EC1">
        <w:rPr>
          <w:rStyle w:val="afff8"/>
        </w:rPr>
        <w:t>"</w:t>
      </w:r>
      <w:r w:rsidRPr="007D1EC1">
        <w:rPr>
          <w:rStyle w:val="afff8"/>
        </w:rPr>
        <w:t>,</w:t>
      </w:r>
      <w:r w:rsidR="005C2CC7" w:rsidRPr="007D1EC1">
        <w:rPr>
          <w:rStyle w:val="afff8"/>
        </w:rPr>
        <w:t xml:space="preserve"> </w:t>
      </w:r>
      <w:r w:rsidRPr="007D1EC1">
        <w:rPr>
          <w:rStyle w:val="afff8"/>
        </w:rPr>
        <w:t>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ошибка: неверный логин или пароль;</w:t>
      </w:r>
    </w:p>
    <w:p w:rsidR="00B67E02" w:rsidRPr="007D1EC1" w:rsidRDefault="009F540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</w:t>
      </w:r>
      <w:r w:rsidR="00EA24B0" w:rsidRPr="007D1EC1">
        <w:rPr>
          <w:rStyle w:val="afff8"/>
        </w:rPr>
        <w:t>":</w:t>
      </w:r>
      <w:r w:rsidRPr="007D1EC1">
        <w:rPr>
          <w:rStyle w:val="afff8"/>
        </w:rPr>
        <w:t>500,</w:t>
      </w:r>
      <w:r w:rsidR="005A0239" w:rsidRPr="007D1EC1">
        <w:rPr>
          <w:rStyle w:val="afff8"/>
        </w:rPr>
        <w:t xml:space="preserve"> </w:t>
      </w:r>
      <w:r w:rsidRPr="007D1EC1">
        <w:rPr>
          <w:rStyle w:val="afff8"/>
        </w:rPr>
        <w:t>"resp</w:t>
      </w:r>
      <w:r w:rsidR="005C2CC7" w:rsidRPr="007D1EC1">
        <w:rPr>
          <w:rStyle w:val="afff8"/>
        </w:rPr>
        <w:t>"</w:t>
      </w:r>
      <w:r w:rsidR="00272A30" w:rsidRPr="007D1EC1">
        <w:rPr>
          <w:rStyle w:val="afff8"/>
        </w:rPr>
        <w:t>:</w:t>
      </w:r>
      <w:r w:rsidR="005A0239" w:rsidRPr="007D1EC1">
        <w:rPr>
          <w:rStyle w:val="afff8"/>
        </w:rPr>
        <w:t>"</w:t>
      </w:r>
      <w:r w:rsidR="00272A30" w:rsidRPr="007D1EC1">
        <w:rPr>
          <w:rStyle w:val="afff8"/>
        </w:rPr>
        <w:t>...</w:t>
      </w:r>
      <w:r w:rsidR="005A0239" w:rsidRPr="007D1EC1">
        <w:rPr>
          <w:rStyle w:val="afff8"/>
        </w:rPr>
        <w:t>"</w:t>
      </w:r>
      <w:r w:rsidRPr="007D1EC1">
        <w:rPr>
          <w:rStyle w:val="afff8"/>
        </w:rPr>
        <w:t>,</w:t>
      </w:r>
      <w:r w:rsidR="005C2CC7" w:rsidRPr="007D1EC1">
        <w:rPr>
          <w:rStyle w:val="afff8"/>
        </w:rPr>
        <w:t xml:space="preserve"> </w:t>
      </w:r>
      <w:r w:rsidRPr="007D1EC1">
        <w:rPr>
          <w:rStyle w:val="afff8"/>
        </w:rPr>
        <w:t>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66724E" w:rsidRPr="007D1EC1" w:rsidRDefault="0066724E" w:rsidP="0066724E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="00A46A67" w:rsidRPr="007D1EC1">
        <w:rPr>
          <w:rStyle w:val="afff8"/>
        </w:rPr>
        <w:t>Auth.</w:t>
      </w:r>
      <w:r w:rsidR="00097A00" w:rsidRPr="007D1EC1">
        <w:rPr>
          <w:rStyle w:val="afff8"/>
        </w:rPr>
        <w:t>l</w:t>
      </w:r>
      <w:r w:rsidRPr="007D1EC1">
        <w:rPr>
          <w:rStyle w:val="afff8"/>
        </w:rPr>
        <w:t>ogout</w:t>
      </w:r>
    </w:p>
    <w:p w:rsidR="0066724E" w:rsidRPr="007D1EC1" w:rsidRDefault="0066724E" w:rsidP="0066724E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позволяет пользователю выйти из системы</w:t>
      </w:r>
      <w:r w:rsidR="00BB6D5E" w:rsidRPr="007D1EC1">
        <w:rPr>
          <w:rFonts w:eastAsia="TimesNewRoman+1+1"/>
          <w:lang w:val="ru-RU"/>
        </w:rPr>
        <w:t>.</w:t>
      </w:r>
    </w:p>
    <w:p w:rsidR="0066724E" w:rsidRPr="007D1EC1" w:rsidRDefault="0066724E" w:rsidP="0066724E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>URL</w:t>
      </w:r>
      <w:r w:rsidRPr="007D1EC1">
        <w:rPr>
          <w:rFonts w:eastAsia="TimesNewRoman+1+1"/>
          <w:lang w:val="ru-RU"/>
        </w:rPr>
        <w:t xml:space="preserve">: </w:t>
      </w:r>
      <w:r w:rsidR="00CB16EE" w:rsidRPr="007D1EC1">
        <w:rPr>
          <w:rStyle w:val="afff8"/>
        </w:rPr>
        <w:t>/auth/logout</w:t>
      </w:r>
      <w:r w:rsidRPr="007D1EC1">
        <w:rPr>
          <w:rStyle w:val="afff8"/>
        </w:rPr>
        <w:t>/</w:t>
      </w:r>
    </w:p>
    <w:p w:rsidR="0066724E" w:rsidRPr="007D1EC1" w:rsidRDefault="0066724E" w:rsidP="0066724E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Тип</w:t>
      </w:r>
      <w:r w:rsidR="00E36678" w:rsidRPr="007D1EC1">
        <w:rPr>
          <w:rFonts w:eastAsia="TimesNewRoman+1+1"/>
          <w:lang w:val="ru-RU"/>
        </w:rPr>
        <w:t xml:space="preserve">: </w:t>
      </w:r>
      <w:r w:rsidR="00E36678" w:rsidRPr="007D1EC1">
        <w:rPr>
          <w:rFonts w:eastAsia="TimesNewRoman+1+1"/>
        </w:rPr>
        <w:t>GET</w:t>
      </w:r>
    </w:p>
    <w:p w:rsidR="0066724E" w:rsidRPr="007D1EC1" w:rsidRDefault="0066724E" w:rsidP="00E36678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Параметры</w:t>
      </w:r>
      <w:r w:rsidRPr="007D1EC1">
        <w:rPr>
          <w:rFonts w:eastAsia="TimesNewRoman+1+1" w:cs="Times New Roman"/>
          <w:lang w:val="ru-RU"/>
        </w:rPr>
        <w:t>:</w:t>
      </w:r>
      <w:r w:rsidR="00E36678" w:rsidRPr="007D1EC1">
        <w:rPr>
          <w:rFonts w:eastAsia="TimesNewRoman+1+1" w:cs="Times New Roman"/>
          <w:lang w:val="ru-RU"/>
        </w:rPr>
        <w:t xml:space="preserve"> отсутствуют.</w:t>
      </w:r>
    </w:p>
    <w:p w:rsidR="0066724E" w:rsidRPr="007D1EC1" w:rsidRDefault="0066724E" w:rsidP="0066724E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66724E" w:rsidRPr="007D1EC1" w:rsidRDefault="0066724E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="00E36678" w:rsidRPr="007D1EC1">
        <w:rPr>
          <w:lang w:val="ru-RU"/>
        </w:rPr>
        <w:t xml:space="preserve"> метод выполнен </w:t>
      </w:r>
      <w:r w:rsidRPr="007D1EC1">
        <w:rPr>
          <w:lang w:val="ru-RU"/>
        </w:rPr>
        <w:t>успешно;</w:t>
      </w:r>
    </w:p>
    <w:p w:rsidR="0066724E" w:rsidRPr="007D1EC1" w:rsidRDefault="0066724E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EF1142" w:rsidRPr="007D1EC1" w:rsidRDefault="00EF1142" w:rsidP="00EF1142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="00CE25FC" w:rsidRPr="007D1EC1">
        <w:rPr>
          <w:rStyle w:val="afff8"/>
        </w:rPr>
        <w:t>System.i</w:t>
      </w:r>
      <w:r w:rsidRPr="007D1EC1">
        <w:rPr>
          <w:rStyle w:val="afff8"/>
        </w:rPr>
        <w:t>nfo</w:t>
      </w:r>
    </w:p>
    <w:p w:rsidR="00EF1142" w:rsidRPr="007D1EC1" w:rsidRDefault="00EF1142" w:rsidP="009915F1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позволяет получить информацию о текущей и поддерживаемой версиях API сервиса.</w:t>
      </w:r>
    </w:p>
    <w:p w:rsidR="00EF1142" w:rsidRPr="007D1EC1" w:rsidRDefault="00EF1142" w:rsidP="00EF114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>URL</w:t>
      </w:r>
      <w:r w:rsidRPr="007D1EC1">
        <w:rPr>
          <w:rFonts w:eastAsia="TimesNewRoman+1+1"/>
          <w:lang w:val="ru-RU"/>
        </w:rPr>
        <w:t xml:space="preserve">: </w:t>
      </w:r>
      <w:r w:rsidRPr="007D1EC1">
        <w:rPr>
          <w:rStyle w:val="afff8"/>
        </w:rPr>
        <w:t>/info/</w:t>
      </w:r>
    </w:p>
    <w:p w:rsidR="00EF1142" w:rsidRPr="007D1EC1" w:rsidRDefault="00EF1142" w:rsidP="00EF114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 xml:space="preserve">Тип: </w:t>
      </w:r>
      <w:r w:rsidRPr="007D1EC1">
        <w:rPr>
          <w:rFonts w:eastAsia="TimesNewRoman+1+1"/>
        </w:rPr>
        <w:t>GET</w:t>
      </w:r>
    </w:p>
    <w:p w:rsidR="00EF1142" w:rsidRPr="007D1EC1" w:rsidRDefault="00EF1142" w:rsidP="00EF114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Параметры</w:t>
      </w:r>
      <w:r w:rsidRPr="007D1EC1">
        <w:rPr>
          <w:rFonts w:eastAsia="TimesNewRoman+1+1" w:cs="Times New Roman"/>
          <w:lang w:val="ru-RU"/>
        </w:rPr>
        <w:t>: отсутствуют.</w:t>
      </w:r>
    </w:p>
    <w:p w:rsidR="00EF1142" w:rsidRPr="007D1EC1" w:rsidRDefault="00EF1142" w:rsidP="00EF114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EF1142" w:rsidRPr="007D1EC1" w:rsidRDefault="00EF114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"resp":{"current":&lt;номер_текущей_версии&gt;, "support":&lt;номер_поддерживаемой_версии&gt;},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метод выполнен успешно;</w:t>
      </w:r>
    </w:p>
    <w:p w:rsidR="00EF1142" w:rsidRPr="007D1EC1" w:rsidRDefault="00EF1142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062287" w:rsidRPr="007D1EC1" w:rsidRDefault="008F7719" w:rsidP="005A2B62">
      <w:pPr>
        <w:pStyle w:val="34"/>
      </w:pPr>
      <w:r w:rsidRPr="007D1EC1">
        <w:lastRenderedPageBreak/>
        <w:t>6.4</w:t>
      </w:r>
      <w:r w:rsidR="005A2B62" w:rsidRPr="007D1EC1">
        <w:t>.2. Методы категории «Дневник»</w:t>
      </w:r>
    </w:p>
    <w:p w:rsidR="0054704C" w:rsidRPr="007D1EC1" w:rsidRDefault="0054704C" w:rsidP="0054704C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</w:rPr>
        <w:t>Diary.</w:t>
      </w:r>
      <w:r w:rsidR="00311F93" w:rsidRPr="007D1EC1">
        <w:rPr>
          <w:rStyle w:val="afff8"/>
          <w:lang w:val="en-US"/>
        </w:rPr>
        <w:t>findByP</w:t>
      </w:r>
      <w:r w:rsidRPr="007D1EC1">
        <w:rPr>
          <w:rStyle w:val="afff8"/>
        </w:rPr>
        <w:t>eriod</w:t>
      </w:r>
    </w:p>
    <w:p w:rsidR="0054704C" w:rsidRPr="007D1EC1" w:rsidRDefault="0054704C" w:rsidP="009915F1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записей дневника для указанного интервала времени.</w:t>
      </w:r>
    </w:p>
    <w:p w:rsidR="0054704C" w:rsidRPr="007D1EC1" w:rsidRDefault="0054704C" w:rsidP="0054704C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/diary/period/</w:t>
      </w:r>
    </w:p>
    <w:p w:rsidR="0054704C" w:rsidRPr="007D1EC1" w:rsidRDefault="0054704C" w:rsidP="0054704C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54704C" w:rsidRPr="007D1EC1" w:rsidRDefault="0054704C" w:rsidP="0054704C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54704C" w:rsidRPr="007D1EC1" w:rsidRDefault="0054704C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start_time</w:t>
      </w:r>
      <w:r w:rsidRPr="007D1EC1">
        <w:rPr>
          <w:rFonts w:eastAsia="TimesNewRoman+1+1"/>
          <w:lang w:val="ru-RU"/>
        </w:rPr>
        <w:t xml:space="preserve"> </w:t>
      </w:r>
      <w:r w:rsidR="00C5037F" w:rsidRPr="007D1EC1">
        <w:rPr>
          <w:rFonts w:eastAsia="TimesNewRoman+1+1"/>
          <w:lang w:val="ru-RU"/>
        </w:rPr>
        <w:t>–</w:t>
      </w:r>
      <w:r w:rsidRPr="007D1EC1">
        <w:rPr>
          <w:rFonts w:eastAsia="TimesNewRoman+1+1"/>
          <w:lang w:val="ru-RU"/>
        </w:rPr>
        <w:t xml:space="preserve"> время начала выборки (</w:t>
      </w:r>
      <w:r w:rsidRPr="007D1EC1">
        <w:rPr>
          <w:rFonts w:eastAsia="TimesNewRoman+1+1"/>
        </w:rPr>
        <w:t>UTC</w:t>
      </w:r>
      <w:r w:rsidRPr="007D1EC1">
        <w:rPr>
          <w:rFonts w:eastAsia="TimesNewRoman+1+1"/>
          <w:lang w:val="ru-RU"/>
        </w:rPr>
        <w:t>) в стандартном формате;</w:t>
      </w:r>
    </w:p>
    <w:p w:rsidR="008654B9" w:rsidRPr="007D1EC1" w:rsidRDefault="008654B9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end_time</w:t>
      </w:r>
      <w:r w:rsidRPr="007D1EC1">
        <w:rPr>
          <w:rFonts w:eastAsia="TimesNewRoman+1+1"/>
          <w:lang w:val="ru-RU"/>
        </w:rPr>
        <w:t xml:space="preserve"> </w:t>
      </w:r>
      <w:r w:rsidR="00C5037F" w:rsidRPr="007D1EC1">
        <w:rPr>
          <w:rFonts w:eastAsia="TimesNewRoman+1+1"/>
          <w:lang w:val="ru-RU"/>
        </w:rPr>
        <w:t>–</w:t>
      </w:r>
      <w:r w:rsidRPr="007D1EC1">
        <w:rPr>
          <w:rFonts w:eastAsia="TimesNewRoman+1+1"/>
          <w:lang w:val="ru-RU"/>
        </w:rPr>
        <w:t xml:space="preserve"> время конца выборки (</w:t>
      </w:r>
      <w:r w:rsidRPr="007D1EC1">
        <w:rPr>
          <w:rFonts w:eastAsia="TimesNewRoman+1+1"/>
        </w:rPr>
        <w:t>UTC</w:t>
      </w:r>
      <w:r w:rsidRPr="007D1EC1">
        <w:rPr>
          <w:rFonts w:eastAsia="TimesNewRoman+1+1"/>
          <w:lang w:val="ru-RU"/>
        </w:rPr>
        <w:t>) в стандартном формате;</w:t>
      </w:r>
    </w:p>
    <w:p w:rsidR="0054704C" w:rsidRPr="007D1EC1" w:rsidRDefault="008654B9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show_rem</w:t>
      </w:r>
      <w:r w:rsidRPr="007D1EC1">
        <w:rPr>
          <w:rFonts w:eastAsia="TimesNewRoman+1+1"/>
          <w:lang w:val="ru-RU"/>
        </w:rPr>
        <w:t xml:space="preserve"> </w:t>
      </w:r>
      <w:r w:rsidR="00C5037F" w:rsidRPr="007D1EC1">
        <w:rPr>
          <w:rFonts w:eastAsia="TimesNewRoman+1+1"/>
          <w:lang w:val="ru-RU"/>
        </w:rPr>
        <w:t>–</w:t>
      </w:r>
      <w:r w:rsidRPr="007D1EC1">
        <w:rPr>
          <w:rFonts w:eastAsia="TimesNewRoman+1+1"/>
          <w:lang w:val="ru-RU"/>
        </w:rPr>
        <w:t xml:space="preserve"> флаг, определяющий, требуется ли включать в выборку удалённые записи (возможные значения: 0 </w:t>
      </w:r>
      <w:r w:rsidR="00C5037F" w:rsidRPr="007D1EC1">
        <w:rPr>
          <w:rFonts w:eastAsia="TimesNewRoman+1+1"/>
          <w:lang w:val="ru-RU"/>
        </w:rPr>
        <w:t>–</w:t>
      </w:r>
      <w:r w:rsidRPr="007D1EC1">
        <w:rPr>
          <w:rFonts w:eastAsia="TimesNewRoman+1+1"/>
          <w:lang w:val="ru-RU"/>
        </w:rPr>
        <w:t xml:space="preserve"> не включать, 1 </w:t>
      </w:r>
      <w:r w:rsidR="00C5037F" w:rsidRPr="007D1EC1">
        <w:rPr>
          <w:rFonts w:eastAsia="TimesNewRoman+1+1"/>
          <w:lang w:val="ru-RU"/>
        </w:rPr>
        <w:t>–</w:t>
      </w:r>
      <w:r w:rsidRPr="007D1EC1">
        <w:rPr>
          <w:rFonts w:eastAsia="TimesNewRoman+1+1"/>
          <w:lang w:val="ru-RU"/>
        </w:rPr>
        <w:t xml:space="preserve"> включать)</w:t>
      </w:r>
      <w:r w:rsidR="0054704C" w:rsidRPr="007D1EC1">
        <w:rPr>
          <w:rFonts w:eastAsia="TimesNewRoman+1+1"/>
          <w:lang w:val="ru-RU"/>
        </w:rPr>
        <w:t>.</w:t>
      </w:r>
    </w:p>
    <w:p w:rsidR="0054704C" w:rsidRPr="007D1EC1" w:rsidRDefault="0054704C" w:rsidP="0054704C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54704C" w:rsidRPr="007D1EC1" w:rsidRDefault="0054704C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</w:t>
      </w:r>
      <w:r w:rsidR="00F67E08" w:rsidRPr="007D1EC1">
        <w:rPr>
          <w:rStyle w:val="afff8"/>
        </w:rPr>
        <w:t>[(item)</w:t>
      </w:r>
      <w:r w:rsidRPr="007D1EC1">
        <w:rPr>
          <w:rStyle w:val="afff8"/>
        </w:rPr>
        <w:t>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метод выполнен успешно</w:t>
      </w:r>
      <w:r w:rsidR="00F67E08" w:rsidRPr="007D1EC1">
        <w:rPr>
          <w:lang w:val="ru-RU"/>
        </w:rPr>
        <w:t>, записи отсортированы по возрастанию времени</w:t>
      </w:r>
      <w:r w:rsidRPr="007D1EC1">
        <w:rPr>
          <w:lang w:val="ru-RU"/>
        </w:rPr>
        <w:t>;</w:t>
      </w:r>
    </w:p>
    <w:p w:rsidR="0054704C" w:rsidRPr="007D1EC1" w:rsidRDefault="0054704C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</w:t>
      </w:r>
      <w:r w:rsidR="001F6609" w:rsidRPr="007D1EC1">
        <w:rPr>
          <w:rStyle w:val="afff8"/>
        </w:rPr>
        <w:t>401</w:t>
      </w:r>
      <w:r w:rsidR="0005228B" w:rsidRPr="007D1EC1">
        <w:rPr>
          <w:rStyle w:val="afff8"/>
        </w:rPr>
        <w:t>1</w:t>
      </w:r>
      <w:r w:rsidRPr="007D1EC1">
        <w:rPr>
          <w:rStyle w:val="afff8"/>
        </w:rPr>
        <w:t>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="001F6609" w:rsidRPr="007D1EC1">
        <w:rPr>
          <w:lang w:val="ru-RU"/>
        </w:rPr>
        <w:t xml:space="preserve"> для выполнения действия необходима авторизация</w:t>
      </w:r>
      <w:r w:rsidRPr="007D1EC1">
        <w:rPr>
          <w:lang w:val="ru-RU"/>
        </w:rPr>
        <w:t>;</w:t>
      </w:r>
    </w:p>
    <w:p w:rsidR="0054704C" w:rsidRPr="007D1EC1" w:rsidRDefault="0054704C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BF4326" w:rsidRPr="007D1EC1" w:rsidRDefault="00BF4326" w:rsidP="00BF4326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</w:rPr>
        <w:t>Diary.</w:t>
      </w:r>
      <w:r w:rsidR="00311F93" w:rsidRPr="007D1EC1">
        <w:rPr>
          <w:rStyle w:val="afff8"/>
          <w:lang w:val="en-US"/>
        </w:rPr>
        <w:t>findChanged</w:t>
      </w:r>
    </w:p>
    <w:p w:rsidR="00BF4326" w:rsidRPr="007D1EC1" w:rsidRDefault="00BF4326" w:rsidP="00BB6D5E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 xml:space="preserve">Описание: получение </w:t>
      </w:r>
      <w:r w:rsidR="007D4FE0" w:rsidRPr="007D1EC1">
        <w:rPr>
          <w:rFonts w:eastAsia="TimesNewRoman+1+1"/>
          <w:lang w:val="ru-RU"/>
        </w:rPr>
        <w:t xml:space="preserve">всех </w:t>
      </w:r>
      <w:r w:rsidRPr="007D1EC1">
        <w:rPr>
          <w:rFonts w:eastAsia="TimesNewRoman+1+1"/>
          <w:lang w:val="ru-RU"/>
        </w:rPr>
        <w:t>записей дневника</w:t>
      </w:r>
      <w:r w:rsidR="007D4FE0" w:rsidRPr="007D1EC1">
        <w:rPr>
          <w:rFonts w:eastAsia="TimesNewRoman+1+1"/>
          <w:lang w:val="ru-RU"/>
        </w:rPr>
        <w:t xml:space="preserve"> (как удалённых, так и нет)</w:t>
      </w:r>
      <w:r w:rsidR="004D46A5" w:rsidRPr="007D1EC1">
        <w:rPr>
          <w:rFonts w:eastAsia="TimesNewRoman+1+1"/>
          <w:lang w:val="ru-RU"/>
        </w:rPr>
        <w:t>, изменённых после указанного времени</w:t>
      </w:r>
      <w:r w:rsidRPr="007D1EC1">
        <w:rPr>
          <w:rFonts w:eastAsia="TimesNewRoman+1+1"/>
          <w:lang w:val="ru-RU"/>
        </w:rPr>
        <w:t>.</w:t>
      </w:r>
    </w:p>
    <w:p w:rsidR="00BF4326" w:rsidRPr="007D1EC1" w:rsidRDefault="00BF4326" w:rsidP="00BF4326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/diary/</w:t>
      </w:r>
      <w:r w:rsidR="004D46A5" w:rsidRPr="007D1EC1">
        <w:rPr>
          <w:rStyle w:val="afff8"/>
          <w:lang w:val="en-US"/>
        </w:rPr>
        <w:t>changes</w:t>
      </w:r>
      <w:r w:rsidRPr="007D1EC1">
        <w:rPr>
          <w:rStyle w:val="afff8"/>
          <w:lang w:val="en-US"/>
        </w:rPr>
        <w:t>/</w:t>
      </w:r>
    </w:p>
    <w:p w:rsidR="00BF4326" w:rsidRPr="007D1EC1" w:rsidRDefault="00BF4326" w:rsidP="00BF4326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BF4326" w:rsidRPr="007D1EC1" w:rsidRDefault="00BF4326" w:rsidP="00BF4326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BF4326" w:rsidRPr="007D1EC1" w:rsidRDefault="007D4FE0" w:rsidP="001F44B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since</w:t>
      </w:r>
      <w:r w:rsidR="00BF4326" w:rsidRPr="007D1EC1">
        <w:rPr>
          <w:rFonts w:eastAsia="TimesNewRoman+1+1"/>
          <w:lang w:val="ru-RU"/>
        </w:rPr>
        <w:t xml:space="preserve"> </w:t>
      </w:r>
      <w:r w:rsidR="00C5037F" w:rsidRPr="007D1EC1">
        <w:rPr>
          <w:rFonts w:eastAsia="TimesNewRoman+1+1"/>
          <w:lang w:val="ru-RU"/>
        </w:rPr>
        <w:t>–</w:t>
      </w:r>
      <w:r w:rsidR="00BF4326" w:rsidRPr="007D1EC1">
        <w:rPr>
          <w:rFonts w:eastAsia="TimesNewRoman+1+1"/>
          <w:lang w:val="ru-RU"/>
        </w:rPr>
        <w:t xml:space="preserve"> время (</w:t>
      </w:r>
      <w:r w:rsidR="00BF4326" w:rsidRPr="007D1EC1">
        <w:rPr>
          <w:rFonts w:eastAsia="TimesNewRoman+1+1"/>
        </w:rPr>
        <w:t>UTC</w:t>
      </w:r>
      <w:r w:rsidR="006D7567" w:rsidRPr="007D1EC1">
        <w:rPr>
          <w:rFonts w:eastAsia="TimesNewRoman+1+1"/>
          <w:lang w:val="ru-RU"/>
        </w:rPr>
        <w:t>) в стандартном формате.</w:t>
      </w:r>
    </w:p>
    <w:p w:rsidR="00BF4326" w:rsidRPr="007D1EC1" w:rsidRDefault="00BF4326" w:rsidP="00BF4326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BF4326" w:rsidRPr="007D1EC1" w:rsidRDefault="00BF4326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{"code":0, "resp":[(item),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метод выполнен успешно, записи отсортированы по возрастанию времени;</w:t>
      </w:r>
    </w:p>
    <w:p w:rsidR="00BF4326" w:rsidRPr="007D1EC1" w:rsidRDefault="00BF4326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</w:t>
      </w:r>
      <w:r w:rsidR="0005228B" w:rsidRPr="007D1EC1">
        <w:rPr>
          <w:rStyle w:val="afff8"/>
        </w:rPr>
        <w:t>1</w:t>
      </w:r>
      <w:r w:rsidRPr="007D1EC1">
        <w:rPr>
          <w:rStyle w:val="afff8"/>
        </w:rPr>
        <w:t>1,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для выполнения действия необходима авторизация;</w:t>
      </w:r>
    </w:p>
    <w:p w:rsidR="00BF4326" w:rsidRPr="007D1EC1" w:rsidRDefault="00BF4326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3D15A3" w:rsidRPr="007D1EC1" w:rsidRDefault="003D15A3" w:rsidP="003D15A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</w:rPr>
        <w:t>Diary.</w:t>
      </w:r>
      <w:r w:rsidR="00B6358D" w:rsidRPr="007D1EC1">
        <w:rPr>
          <w:rStyle w:val="afff8"/>
          <w:lang w:val="en-US"/>
        </w:rPr>
        <w:t>findById</w:t>
      </w:r>
    </w:p>
    <w:p w:rsidR="003D15A3" w:rsidRPr="007D1EC1" w:rsidRDefault="003D15A3" w:rsidP="003D15A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записи с указанным ID.</w:t>
      </w:r>
    </w:p>
    <w:p w:rsidR="003D15A3" w:rsidRPr="007D1EC1" w:rsidRDefault="003D15A3" w:rsidP="003D15A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/diary/guid/&lt;guid&gt;</w:t>
      </w:r>
    </w:p>
    <w:p w:rsidR="003D15A3" w:rsidRPr="007D1EC1" w:rsidRDefault="003D15A3" w:rsidP="003D15A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3D15A3" w:rsidRPr="007D1EC1" w:rsidRDefault="003D15A3" w:rsidP="003D15A3">
      <w:pPr>
        <w:rPr>
          <w:rFonts w:eastAsia="TimesNewRoman+1+1"/>
          <w:lang w:val="ru-RU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Параметры: отсутствуют, идентификатор передаётся как часть адреса.</w:t>
      </w:r>
    </w:p>
    <w:p w:rsidR="003D15A3" w:rsidRPr="007D1EC1" w:rsidRDefault="003D15A3" w:rsidP="003D15A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3D15A3" w:rsidRPr="007D1EC1" w:rsidRDefault="003D15A3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"resp":(item),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метод выполнен успешно, запись найдена;</w:t>
      </w:r>
    </w:p>
    <w:p w:rsidR="003D15A3" w:rsidRPr="007D1EC1" w:rsidRDefault="003D15A3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{"code":404,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запись не найдена;</w:t>
      </w:r>
    </w:p>
    <w:p w:rsidR="003D15A3" w:rsidRPr="007D1EC1" w:rsidRDefault="003D15A3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</w:t>
      </w:r>
      <w:r w:rsidR="0005228B" w:rsidRPr="007D1EC1">
        <w:rPr>
          <w:rStyle w:val="afff8"/>
        </w:rPr>
        <w:t>1</w:t>
      </w:r>
      <w:r w:rsidRPr="007D1EC1">
        <w:rPr>
          <w:rStyle w:val="afff8"/>
        </w:rPr>
        <w:t>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для выполнения действия необходима авторизация;</w:t>
      </w:r>
    </w:p>
    <w:p w:rsidR="003D15A3" w:rsidRPr="007D1EC1" w:rsidRDefault="003D15A3" w:rsidP="001F44B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</w:t>
      </w:r>
      <w:r w:rsidR="00C5037F" w:rsidRPr="007D1EC1">
        <w:rPr>
          <w:lang w:val="ru-RU"/>
        </w:rPr>
        <w:t>–</w:t>
      </w:r>
      <w:r w:rsidRPr="007D1EC1">
        <w:rPr>
          <w:lang w:val="ru-RU"/>
        </w:rPr>
        <w:t xml:space="preserve"> внутренняя ошибка сервера.</w:t>
      </w:r>
    </w:p>
    <w:p w:rsidR="0005228B" w:rsidRPr="007D1EC1" w:rsidRDefault="0005228B" w:rsidP="0005228B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</w:rPr>
        <w:t>Diary.</w:t>
      </w:r>
      <w:r w:rsidRPr="007D1EC1">
        <w:rPr>
          <w:rStyle w:val="afff8"/>
          <w:lang w:val="en-US"/>
        </w:rPr>
        <w:t>save</w:t>
      </w:r>
    </w:p>
    <w:p w:rsidR="0005228B" w:rsidRPr="007D1EC1" w:rsidRDefault="0005228B" w:rsidP="0005228B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 xml:space="preserve">Описание: </w:t>
      </w:r>
      <w:r w:rsidR="006D5BAD" w:rsidRPr="007D1EC1">
        <w:rPr>
          <w:rFonts w:eastAsia="TimesNewRoman+1+1"/>
          <w:lang w:val="ru-RU"/>
        </w:rPr>
        <w:t xml:space="preserve">создание </w:t>
      </w:r>
      <w:r w:rsidRPr="007D1EC1">
        <w:rPr>
          <w:rFonts w:eastAsia="TimesNewRoman+1+1"/>
          <w:lang w:val="ru-RU"/>
        </w:rPr>
        <w:t>/</w:t>
      </w:r>
      <w:r w:rsidR="006D5BAD" w:rsidRPr="007D1EC1">
        <w:rPr>
          <w:rFonts w:eastAsia="TimesNewRoman+1+1"/>
          <w:lang w:val="ru-RU"/>
        </w:rPr>
        <w:t xml:space="preserve"> </w:t>
      </w:r>
      <w:r w:rsidRPr="007D1EC1">
        <w:rPr>
          <w:rFonts w:eastAsia="TimesNewRoman+1+1"/>
          <w:lang w:val="ru-RU"/>
        </w:rPr>
        <w:t>сохранение одной или нескольких записей дневника.</w:t>
      </w:r>
    </w:p>
    <w:p w:rsidR="0005228B" w:rsidRPr="007D1EC1" w:rsidRDefault="0005228B" w:rsidP="0005228B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/diary/</w:t>
      </w:r>
    </w:p>
    <w:p w:rsidR="0005228B" w:rsidRPr="007D1EC1" w:rsidRDefault="0005228B" w:rsidP="0005228B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PUT</w:t>
      </w:r>
    </w:p>
    <w:p w:rsidR="0005228B" w:rsidRPr="007D1EC1" w:rsidRDefault="0005228B" w:rsidP="0005228B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05228B" w:rsidRPr="007D1EC1" w:rsidRDefault="0005228B" w:rsidP="0005228B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items</w:t>
      </w:r>
      <w:r w:rsidRPr="007D1EC1">
        <w:rPr>
          <w:rFonts w:eastAsia="TimesNewRoman+1+1"/>
          <w:lang w:val="ru-RU"/>
        </w:rPr>
        <w:t xml:space="preserve"> – массив записей дневника в формате JSON.</w:t>
      </w:r>
    </w:p>
    <w:p w:rsidR="0005228B" w:rsidRPr="007D1EC1" w:rsidRDefault="0005228B" w:rsidP="0005228B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05228B" w:rsidRPr="007D1EC1" w:rsidRDefault="0005228B" w:rsidP="0005228B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"resp":"...", }</w:t>
      </w:r>
      <w:r w:rsidRPr="007D1EC1">
        <w:rPr>
          <w:lang w:val="ru-RU"/>
        </w:rPr>
        <w:t xml:space="preserve"> – метод выполнен успешно;</w:t>
      </w:r>
    </w:p>
    <w:p w:rsidR="0005228B" w:rsidRPr="007D1EC1" w:rsidRDefault="0005228B" w:rsidP="0005228B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05228B" w:rsidRPr="007D1EC1" w:rsidRDefault="0005228B" w:rsidP="0005228B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6D5BAD" w:rsidRPr="007D1EC1" w:rsidRDefault="008F7719" w:rsidP="005A2B62">
      <w:pPr>
        <w:pStyle w:val="34"/>
      </w:pPr>
      <w:r w:rsidRPr="007D1EC1">
        <w:t>6.4</w:t>
      </w:r>
      <w:r w:rsidR="005A2B62" w:rsidRPr="007D1EC1">
        <w:t>.3. М</w:t>
      </w:r>
      <w:r w:rsidR="006D5BAD" w:rsidRPr="007D1EC1">
        <w:t>етоды категории «База продуктов</w:t>
      </w:r>
      <w:r w:rsidR="005A2B62" w:rsidRPr="007D1EC1">
        <w:t>»</w:t>
      </w:r>
    </w:p>
    <w:p w:rsidR="006D5BAD" w:rsidRPr="007D1EC1" w:rsidRDefault="006D5BAD" w:rsidP="006D5BAD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findAll</w:t>
      </w:r>
    </w:p>
    <w:p w:rsidR="006D5BAD" w:rsidRPr="007D1EC1" w:rsidRDefault="006D5BAD" w:rsidP="006D5BAD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всех продуктов.</w:t>
      </w:r>
    </w:p>
    <w:p w:rsidR="006D5BAD" w:rsidRPr="007D1EC1" w:rsidRDefault="006D5BAD" w:rsidP="006D5BAD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>URL</w:t>
      </w:r>
      <w:r w:rsidRPr="007D1EC1">
        <w:rPr>
          <w:rFonts w:eastAsia="TimesNewRoman+1+1"/>
          <w:lang w:val="ru-RU"/>
        </w:rPr>
        <w:t xml:space="preserve">: </w:t>
      </w:r>
      <w:r w:rsidRPr="007D1EC1">
        <w:rPr>
          <w:rStyle w:val="afff8"/>
        </w:rPr>
        <w:t>/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/</w:t>
      </w:r>
      <w:r w:rsidRPr="007D1EC1">
        <w:rPr>
          <w:rStyle w:val="afff8"/>
          <w:lang w:val="en-US"/>
        </w:rPr>
        <w:t>all</w:t>
      </w:r>
      <w:r w:rsidRPr="007D1EC1">
        <w:rPr>
          <w:rStyle w:val="afff8"/>
        </w:rPr>
        <w:t>/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  <w:t>Тип</w:t>
      </w:r>
      <w:r w:rsidRPr="007D1EC1">
        <w:rPr>
          <w:rFonts w:eastAsia="TimesNewRoman+1+1"/>
        </w:rPr>
        <w:t>: GET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6D5BAD" w:rsidRPr="007D1EC1" w:rsidRDefault="006D5BAD" w:rsidP="006D5BAD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show_rem</w:t>
      </w:r>
      <w:r w:rsidRPr="007D1EC1">
        <w:rPr>
          <w:rFonts w:eastAsia="TimesNewRoman+1+1"/>
          <w:lang w:val="ru-RU"/>
        </w:rPr>
        <w:t xml:space="preserve"> – флаг, определяющий, требуется ли включать в выборку удалённые записи (возможные значения: 0 – не включать, 1 – включать).</w:t>
      </w:r>
    </w:p>
    <w:p w:rsidR="006D5BAD" w:rsidRPr="007D1EC1" w:rsidRDefault="006D5BAD" w:rsidP="006D5BAD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6D5BAD" w:rsidRPr="007D1EC1" w:rsidRDefault="006D5BAD" w:rsidP="006D5BAD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findByName</w:t>
      </w:r>
    </w:p>
    <w:p w:rsidR="006D5BAD" w:rsidRPr="007D1EC1" w:rsidRDefault="006D5BAD" w:rsidP="006D5BAD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поиск продуктов по названию, включаются только неудалённые записи.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/food/search/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6D5BAD" w:rsidRPr="007D1EC1" w:rsidRDefault="006D5BAD" w:rsidP="006D5BAD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q</w:t>
      </w:r>
      <w:r w:rsidRPr="007D1EC1">
        <w:rPr>
          <w:rFonts w:eastAsia="TimesNewRoman+1+1"/>
          <w:lang w:val="ru-RU"/>
        </w:rPr>
        <w:t xml:space="preserve"> – подстрока для поиска.</w:t>
      </w:r>
    </w:p>
    <w:p w:rsidR="006D5BAD" w:rsidRPr="007D1EC1" w:rsidRDefault="006D5BAD" w:rsidP="006D5BAD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6D5BAD" w:rsidRPr="007D1EC1" w:rsidRDefault="006D5BAD" w:rsidP="006D5BAD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.</w:t>
      </w:r>
      <w:r w:rsidR="00311F93" w:rsidRPr="007D1EC1">
        <w:rPr>
          <w:rStyle w:val="afff8"/>
          <w:lang w:val="en-US"/>
        </w:rPr>
        <w:t>findChanged</w:t>
      </w:r>
    </w:p>
    <w:p w:rsidR="006D5BAD" w:rsidRPr="007D1EC1" w:rsidRDefault="006D5BAD" w:rsidP="006D5BAD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всех продуктов (как удалённых, так и нет), изменённых после указанного времени.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/food/changes/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6D5BAD" w:rsidRPr="007D1EC1" w:rsidRDefault="006D5BAD" w:rsidP="006D5BAD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6D5BAD" w:rsidRPr="007D1EC1" w:rsidRDefault="006D5BAD" w:rsidP="006D5BAD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since</w:t>
      </w:r>
      <w:r w:rsidRPr="007D1EC1">
        <w:rPr>
          <w:rFonts w:eastAsia="TimesNewRoman+1+1"/>
          <w:lang w:val="ru-RU"/>
        </w:rPr>
        <w:t xml:space="preserve"> – время (</w:t>
      </w:r>
      <w:r w:rsidRPr="007D1EC1">
        <w:rPr>
          <w:rFonts w:eastAsia="TimesNewRoman+1+1"/>
        </w:rPr>
        <w:t>UTC</w:t>
      </w:r>
      <w:r w:rsidRPr="007D1EC1">
        <w:rPr>
          <w:rFonts w:eastAsia="TimesNewRoman+1+1"/>
          <w:lang w:val="ru-RU"/>
        </w:rPr>
        <w:t>) в стандартном формате.</w:t>
      </w:r>
    </w:p>
    <w:p w:rsidR="006D5BAD" w:rsidRPr="007D1EC1" w:rsidRDefault="006D5BAD" w:rsidP="006D5BAD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6D5BAD" w:rsidRPr="007D1EC1" w:rsidRDefault="006D5BAD" w:rsidP="006D5BAD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311F93" w:rsidRPr="007D1EC1" w:rsidRDefault="00311F93" w:rsidP="00311F9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findById</w:t>
      </w:r>
    </w:p>
    <w:p w:rsidR="00311F93" w:rsidRPr="007D1EC1" w:rsidRDefault="00311F93" w:rsidP="00311F9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 xml:space="preserve">Описание: получение </w:t>
      </w:r>
      <w:r w:rsidR="00A15307" w:rsidRPr="007D1EC1">
        <w:rPr>
          <w:rFonts w:eastAsia="TimesNewRoman+1+1"/>
          <w:lang w:val="ru-RU"/>
        </w:rPr>
        <w:t xml:space="preserve">продукта с указанным </w:t>
      </w:r>
      <w:r w:rsidRPr="007D1EC1">
        <w:rPr>
          <w:rFonts w:eastAsia="TimesNewRoman+1+1"/>
          <w:lang w:val="ru-RU"/>
        </w:rPr>
        <w:t>ID.</w:t>
      </w:r>
    </w:p>
    <w:p w:rsidR="00311F93" w:rsidRPr="007D1EC1" w:rsidRDefault="00311F93" w:rsidP="00311F9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="00A15307" w:rsidRPr="007D1EC1">
        <w:rPr>
          <w:rStyle w:val="afff8"/>
          <w:lang w:val="en-US"/>
        </w:rPr>
        <w:t>/food</w:t>
      </w:r>
      <w:r w:rsidRPr="007D1EC1">
        <w:rPr>
          <w:rStyle w:val="afff8"/>
          <w:lang w:val="en-US"/>
        </w:rPr>
        <w:t>/guid/&lt;guid&gt;</w:t>
      </w:r>
    </w:p>
    <w:p w:rsidR="00311F93" w:rsidRPr="007D1EC1" w:rsidRDefault="00311F93" w:rsidP="00311F9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311F93" w:rsidRPr="007D1EC1" w:rsidRDefault="00311F93" w:rsidP="00311F93">
      <w:pPr>
        <w:rPr>
          <w:rFonts w:eastAsia="TimesNewRoman+1+1"/>
          <w:lang w:val="ru-RU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Параметры: отсутствуют, идентификатор передаётся как часть адреса.</w:t>
      </w:r>
    </w:p>
    <w:p w:rsidR="00311F93" w:rsidRPr="007D1EC1" w:rsidRDefault="00311F93" w:rsidP="00311F9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311F93" w:rsidRPr="007D1EC1" w:rsidRDefault="00311F93" w:rsidP="00311F9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"resp":(item), ...}</w:t>
      </w:r>
      <w:r w:rsidRPr="007D1EC1">
        <w:rPr>
          <w:lang w:val="ru-RU"/>
        </w:rPr>
        <w:t xml:space="preserve"> – метод выполнен успешно, запись найдена;</w:t>
      </w:r>
    </w:p>
    <w:p w:rsidR="00311F93" w:rsidRPr="007D1EC1" w:rsidRDefault="00311F93" w:rsidP="00311F9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{"code":404, "resp":"...", ...}</w:t>
      </w:r>
      <w:r w:rsidRPr="007D1EC1">
        <w:rPr>
          <w:lang w:val="ru-RU"/>
        </w:rPr>
        <w:t xml:space="preserve"> – запись не найдена;</w:t>
      </w:r>
    </w:p>
    <w:p w:rsidR="00311F93" w:rsidRPr="007D1EC1" w:rsidRDefault="00311F93" w:rsidP="00311F9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311F93" w:rsidRPr="007D1EC1" w:rsidRDefault="00311F93" w:rsidP="00311F9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EB0510" w:rsidRPr="007D1EC1" w:rsidRDefault="00EB0510" w:rsidP="00EB0510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Food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save</w:t>
      </w:r>
    </w:p>
    <w:p w:rsidR="00EB0510" w:rsidRPr="007D1EC1" w:rsidRDefault="00EB0510" w:rsidP="00EB0510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создание / сохранение одного или нескольких продуктов.</w:t>
      </w:r>
    </w:p>
    <w:p w:rsidR="00EB0510" w:rsidRPr="007D1EC1" w:rsidRDefault="00EB0510" w:rsidP="00EB0510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/food/</w:t>
      </w:r>
    </w:p>
    <w:p w:rsidR="00EB0510" w:rsidRPr="007D1EC1" w:rsidRDefault="00EB0510" w:rsidP="00EB0510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PUT</w:t>
      </w:r>
    </w:p>
    <w:p w:rsidR="00EB0510" w:rsidRPr="007D1EC1" w:rsidRDefault="00EB0510" w:rsidP="00EB0510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EB0510" w:rsidRPr="007D1EC1" w:rsidRDefault="00EB0510" w:rsidP="00EB0510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items</w:t>
      </w:r>
      <w:r w:rsidRPr="007D1EC1">
        <w:rPr>
          <w:rFonts w:eastAsia="TimesNewRoman+1+1"/>
          <w:lang w:val="ru-RU"/>
        </w:rPr>
        <w:t xml:space="preserve"> – массив продуктов в формате JSON.</w:t>
      </w:r>
    </w:p>
    <w:p w:rsidR="00EB0510" w:rsidRPr="007D1EC1" w:rsidRDefault="00EB0510" w:rsidP="00EB0510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EB0510" w:rsidRPr="007D1EC1" w:rsidRDefault="00EB0510" w:rsidP="00EB0510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"resp":"...", }</w:t>
      </w:r>
      <w:r w:rsidRPr="007D1EC1">
        <w:rPr>
          <w:lang w:val="ru-RU"/>
        </w:rPr>
        <w:t xml:space="preserve"> – метод выполнен успешно;</w:t>
      </w:r>
    </w:p>
    <w:p w:rsidR="00EB0510" w:rsidRPr="007D1EC1" w:rsidRDefault="00EB0510" w:rsidP="00EB0510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EB0510" w:rsidRPr="007D1EC1" w:rsidRDefault="00EB0510" w:rsidP="00EB0510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757D83" w:rsidRPr="007D1EC1" w:rsidRDefault="008F7719" w:rsidP="005A2B62">
      <w:pPr>
        <w:pStyle w:val="34"/>
      </w:pPr>
      <w:r w:rsidRPr="007D1EC1">
        <w:t>6.4</w:t>
      </w:r>
      <w:r w:rsidR="005A2B62" w:rsidRPr="007D1EC1">
        <w:t>.4. М</w:t>
      </w:r>
      <w:r w:rsidR="00757D83" w:rsidRPr="007D1EC1">
        <w:t xml:space="preserve">етоды категории «База </w:t>
      </w:r>
      <w:r w:rsidR="005A2B62" w:rsidRPr="007D1EC1">
        <w:t>блюд»</w:t>
      </w:r>
    </w:p>
    <w:p w:rsidR="00757D83" w:rsidRPr="007D1EC1" w:rsidRDefault="00757D83" w:rsidP="00757D8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findAll</w:t>
      </w:r>
    </w:p>
    <w:p w:rsidR="00757D83" w:rsidRPr="007D1EC1" w:rsidRDefault="00757D83" w:rsidP="00757D83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всех блюд.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>URL</w:t>
      </w:r>
      <w:r w:rsidRPr="007D1EC1">
        <w:rPr>
          <w:rFonts w:eastAsia="TimesNewRoman+1+1"/>
          <w:lang w:val="ru-RU"/>
        </w:rPr>
        <w:t xml:space="preserve">: </w:t>
      </w:r>
      <w:r w:rsidRPr="007D1EC1">
        <w:rPr>
          <w:rStyle w:val="afff8"/>
        </w:rPr>
        <w:t>/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/</w:t>
      </w:r>
      <w:r w:rsidRPr="007D1EC1">
        <w:rPr>
          <w:rStyle w:val="afff8"/>
          <w:lang w:val="en-US"/>
        </w:rPr>
        <w:t>all</w:t>
      </w:r>
      <w:r w:rsidRPr="007D1EC1">
        <w:rPr>
          <w:rStyle w:val="afff8"/>
        </w:rPr>
        <w:t>/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  <w:t>Тип</w:t>
      </w:r>
      <w:r w:rsidRPr="007D1EC1">
        <w:rPr>
          <w:rFonts w:eastAsia="TimesNewRoman+1+1"/>
        </w:rPr>
        <w:t>: GET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757D83" w:rsidRPr="007D1EC1" w:rsidRDefault="00757D83" w:rsidP="00757D8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show_rem</w:t>
      </w:r>
      <w:r w:rsidRPr="007D1EC1">
        <w:rPr>
          <w:rFonts w:eastAsia="TimesNewRoman+1+1"/>
          <w:lang w:val="ru-RU"/>
        </w:rPr>
        <w:t xml:space="preserve"> – флаг, определяющий, требуется ли включать в выборку удалённые записи (возможные значения: 0 – не включать, 1 – включать).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757D83" w:rsidRPr="007D1EC1" w:rsidRDefault="00757D83" w:rsidP="00757D8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findByName</w:t>
      </w:r>
    </w:p>
    <w:p w:rsidR="00757D83" w:rsidRPr="007D1EC1" w:rsidRDefault="00757D83" w:rsidP="00757D83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поиск блюд по названию, включаются только неудалённые записи.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/dish/search/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757D83" w:rsidRPr="007D1EC1" w:rsidRDefault="00757D83" w:rsidP="00757D8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q</w:t>
      </w:r>
      <w:r w:rsidRPr="007D1EC1">
        <w:rPr>
          <w:rFonts w:eastAsia="TimesNewRoman+1+1"/>
          <w:lang w:val="ru-RU"/>
        </w:rPr>
        <w:t xml:space="preserve"> – подстрока для поиска.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757D83" w:rsidRPr="007D1EC1" w:rsidRDefault="00757D83" w:rsidP="00757D8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findChanged</w:t>
      </w:r>
    </w:p>
    <w:p w:rsidR="00757D83" w:rsidRPr="007D1EC1" w:rsidRDefault="00757D83" w:rsidP="00757D83">
      <w:pPr>
        <w:ind w:left="1418" w:hanging="709"/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всех блюд (как удалённых, так и нет), изменённых после указанного времени.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/dish/changes/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757D83" w:rsidRPr="007D1EC1" w:rsidRDefault="00757D83" w:rsidP="00757D8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</w:rPr>
        <w:t>since</w:t>
      </w:r>
      <w:r w:rsidRPr="007D1EC1">
        <w:rPr>
          <w:rFonts w:eastAsia="TimesNewRoman+1+1"/>
          <w:lang w:val="ru-RU"/>
        </w:rPr>
        <w:t xml:space="preserve"> – время (</w:t>
      </w:r>
      <w:r w:rsidRPr="007D1EC1">
        <w:rPr>
          <w:rFonts w:eastAsia="TimesNewRoman+1+1"/>
        </w:rPr>
        <w:t>UTC</w:t>
      </w:r>
      <w:r w:rsidRPr="007D1EC1">
        <w:rPr>
          <w:rFonts w:eastAsia="TimesNewRoman+1+1"/>
          <w:lang w:val="ru-RU"/>
        </w:rPr>
        <w:t>) в стандартном формате.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"resp":[(item), ...}</w:t>
      </w:r>
      <w:r w:rsidRPr="007D1EC1">
        <w:rPr>
          <w:lang w:val="ru-RU"/>
        </w:rPr>
        <w:t xml:space="preserve"> – метод выполнен успешно, записи отсортированы по алфавиту;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757D83" w:rsidRPr="007D1EC1" w:rsidRDefault="00757D83" w:rsidP="00757D8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findById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получение блюда с указанным ID.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/dish/guid/&lt;guid&gt;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GET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Параметры: отсутствуют, идентификатор передаётся как часть адреса.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"resp":(item), ...}</w:t>
      </w:r>
      <w:r w:rsidRPr="007D1EC1">
        <w:rPr>
          <w:lang w:val="ru-RU"/>
        </w:rPr>
        <w:t xml:space="preserve"> – метод выполнен успешно, запись найдена;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{"code":404, "resp":"...", ...}</w:t>
      </w:r>
      <w:r w:rsidRPr="007D1EC1">
        <w:rPr>
          <w:lang w:val="ru-RU"/>
        </w:rPr>
        <w:t xml:space="preserve"> – запись не найдена;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757D83" w:rsidRPr="007D1EC1" w:rsidRDefault="00757D83" w:rsidP="00757D83">
      <w:pPr>
        <w:rPr>
          <w:rStyle w:val="afff8"/>
        </w:rPr>
      </w:pPr>
      <w:r w:rsidRPr="007D1EC1">
        <w:rPr>
          <w:rFonts w:eastAsia="TimesNewRoman+1+1"/>
          <w:lang w:val="ru-RU"/>
        </w:rPr>
        <w:t xml:space="preserve">Метод </w:t>
      </w:r>
      <w:r w:rsidRPr="007D1EC1">
        <w:rPr>
          <w:rStyle w:val="afff8"/>
          <w:lang w:val="en-US"/>
        </w:rPr>
        <w:t>Dish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save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Описание: создание / сохранение одного или нескольких блюд.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  <w:lang w:val="ru-RU"/>
        </w:rPr>
        <w:tab/>
      </w:r>
      <w:r w:rsidRPr="007D1EC1">
        <w:rPr>
          <w:rFonts w:eastAsia="TimesNewRoman+1+1"/>
        </w:rPr>
        <w:t xml:space="preserve">URL: </w:t>
      </w:r>
      <w:r w:rsidRPr="007D1EC1">
        <w:rPr>
          <w:rStyle w:val="afff8"/>
          <w:lang w:val="en-US"/>
        </w:rPr>
        <w:t>/dish/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Тип</w:t>
      </w:r>
      <w:r w:rsidRPr="007D1EC1">
        <w:rPr>
          <w:rFonts w:eastAsia="TimesNewRoman+1+1"/>
        </w:rPr>
        <w:t>: PUT</w:t>
      </w:r>
    </w:p>
    <w:p w:rsidR="00757D83" w:rsidRPr="007D1EC1" w:rsidRDefault="00757D83" w:rsidP="00757D83">
      <w:pPr>
        <w:rPr>
          <w:rFonts w:eastAsia="TimesNewRoman+1+1"/>
        </w:rPr>
      </w:pPr>
      <w:r w:rsidRPr="007D1EC1">
        <w:rPr>
          <w:rFonts w:eastAsia="TimesNewRoman+1+1"/>
        </w:rPr>
        <w:tab/>
      </w:r>
      <w:r w:rsidRPr="007D1EC1">
        <w:rPr>
          <w:rFonts w:eastAsia="TimesNewRoman+1+1"/>
          <w:lang w:val="ru-RU"/>
        </w:rPr>
        <w:t>Параметры</w:t>
      </w:r>
      <w:r w:rsidRPr="007D1EC1">
        <w:rPr>
          <w:rFonts w:eastAsia="TimesNewRoman+1+1"/>
        </w:rPr>
        <w:t>:</w:t>
      </w:r>
    </w:p>
    <w:p w:rsidR="00757D83" w:rsidRPr="007D1EC1" w:rsidRDefault="00757D83" w:rsidP="00757D83">
      <w:pPr>
        <w:numPr>
          <w:ilvl w:val="0"/>
          <w:numId w:val="8"/>
        </w:num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items</w:t>
      </w:r>
      <w:r w:rsidRPr="007D1EC1">
        <w:rPr>
          <w:rFonts w:eastAsia="TimesNewRoman+1+1"/>
          <w:lang w:val="ru-RU"/>
        </w:rPr>
        <w:t xml:space="preserve"> – массив блюд в формате JSON.</w:t>
      </w:r>
    </w:p>
    <w:p w:rsidR="00757D83" w:rsidRPr="007D1EC1" w:rsidRDefault="00757D83" w:rsidP="00757D83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ab/>
        <w:t>Результаты: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{"code":0, "resp":"...", }</w:t>
      </w:r>
      <w:r w:rsidRPr="007D1EC1">
        <w:rPr>
          <w:lang w:val="ru-RU"/>
        </w:rPr>
        <w:t xml:space="preserve"> – метод выполнен успешно;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{"code":4011, "resp":"...", ...}</w:t>
      </w:r>
      <w:r w:rsidRPr="007D1EC1">
        <w:rPr>
          <w:lang w:val="ru-RU"/>
        </w:rPr>
        <w:t xml:space="preserve"> – для выполнения действия необходима авторизация;</w:t>
      </w:r>
    </w:p>
    <w:p w:rsidR="00757D83" w:rsidRPr="007D1EC1" w:rsidRDefault="00757D83" w:rsidP="00757D83">
      <w:pPr>
        <w:numPr>
          <w:ilvl w:val="0"/>
          <w:numId w:val="7"/>
        </w:numPr>
        <w:rPr>
          <w:rFonts w:eastAsia="TimesNewRoman+1+1"/>
          <w:lang w:val="ru-RU"/>
        </w:rPr>
      </w:pPr>
      <w:r w:rsidRPr="007D1EC1">
        <w:rPr>
          <w:rStyle w:val="afff8"/>
        </w:rPr>
        <w:t>{"code":500, "resp":"...", ...}</w:t>
      </w:r>
      <w:r w:rsidRPr="007D1EC1">
        <w:rPr>
          <w:lang w:val="ru-RU"/>
        </w:rPr>
        <w:t xml:space="preserve"> – внутренняя ошибка сервера.</w:t>
      </w:r>
    </w:p>
    <w:p w:rsidR="00B67E02" w:rsidRPr="007D1EC1" w:rsidRDefault="008F7719" w:rsidP="003238E4">
      <w:pPr>
        <w:pStyle w:val="29"/>
      </w:pPr>
      <w:bookmarkStart w:id="30" w:name="_Toc390441136"/>
      <w:r w:rsidRPr="007D1EC1">
        <w:lastRenderedPageBreak/>
        <w:t>6.5</w:t>
      </w:r>
      <w:r w:rsidR="00F76DCB" w:rsidRPr="007D1EC1">
        <w:t>.</w:t>
      </w:r>
      <w:r w:rsidR="00B67E02" w:rsidRPr="007D1EC1">
        <w:t xml:space="preserve"> </w:t>
      </w:r>
      <w:r w:rsidR="00150BBF" w:rsidRPr="007D1EC1">
        <w:t>Реализация общей библиотеки классов</w:t>
      </w:r>
      <w:bookmarkEnd w:id="30"/>
    </w:p>
    <w:p w:rsidR="00033CEC" w:rsidRPr="007D1EC1" w:rsidRDefault="006E00A4" w:rsidP="00033CEC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R</w:t>
      </w:r>
      <w:r w:rsidRPr="007D1EC1">
        <w:rPr>
          <w:rFonts w:eastAsia="TimesNewRoman+1+1"/>
        </w:rPr>
        <w:t>EST</w:t>
      </w:r>
      <w:r w:rsidRPr="007D1EC1">
        <w:rPr>
          <w:rFonts w:eastAsia="TimesNewRoman+1+1"/>
          <w:lang w:val="ru-RU"/>
        </w:rPr>
        <w:t xml:space="preserve">-сервис, </w:t>
      </w:r>
      <w:r w:rsidRPr="007D1EC1">
        <w:rPr>
          <w:rFonts w:eastAsia="TimesNewRoman+1+1"/>
        </w:rPr>
        <w:t>web</w:t>
      </w:r>
      <w:r w:rsidRPr="007D1EC1">
        <w:rPr>
          <w:rFonts w:eastAsia="TimesNewRoman+1+1"/>
          <w:lang w:val="ru-RU"/>
        </w:rPr>
        <w:t>-приложение и мобильное приложение реализованы на языке Java, и значительная их часть вынесена в виде общего набора библиотек и бизнес-объектов.</w:t>
      </w:r>
    </w:p>
    <w:p w:rsidR="00F2399A" w:rsidRPr="007D1EC1" w:rsidRDefault="00F2399A" w:rsidP="00F2399A">
      <w:pPr>
        <w:pStyle w:val="34"/>
      </w:pPr>
      <w:r w:rsidRPr="007D1EC1">
        <w:t>6.5.1. Основные классы</w:t>
      </w:r>
    </w:p>
    <w:p w:rsidR="00D032C9" w:rsidRPr="007D1EC1" w:rsidRDefault="00D032C9" w:rsidP="00033CEC">
      <w:pPr>
        <w:rPr>
          <w:rStyle w:val="afff8"/>
        </w:rPr>
      </w:pPr>
      <w:r w:rsidRPr="007D1EC1">
        <w:rPr>
          <w:rFonts w:eastAsia="TimesNewRoman+1+1"/>
          <w:lang w:val="ru-RU"/>
        </w:rPr>
        <w:t>В общий набор</w:t>
      </w:r>
      <w:r w:rsidR="00F414B4" w:rsidRPr="007D1EC1">
        <w:rPr>
          <w:rFonts w:eastAsia="TimesNewRoman+1+1"/>
          <w:lang w:val="ru-RU"/>
        </w:rPr>
        <w:t xml:space="preserve">, реализованный в виде отдельного </w:t>
      </w:r>
      <w:r w:rsidR="00F414B4" w:rsidRPr="007D1EC1">
        <w:rPr>
          <w:rFonts w:eastAsia="TimesNewRoman+1+1"/>
        </w:rPr>
        <w:t>M</w:t>
      </w:r>
      <w:r w:rsidR="00F414B4" w:rsidRPr="007D1EC1">
        <w:rPr>
          <w:rFonts w:eastAsia="TimesNewRoman+1+1"/>
          <w:lang w:val="ru-RU"/>
        </w:rPr>
        <w:t>aven-модуля,</w:t>
      </w:r>
      <w:r w:rsidRPr="007D1EC1">
        <w:rPr>
          <w:rFonts w:eastAsia="TimesNewRoman+1+1"/>
          <w:lang w:val="ru-RU"/>
        </w:rPr>
        <w:t xml:space="preserve"> входят следующие классы:</w:t>
      </w:r>
    </w:p>
    <w:p w:rsidR="00033CEC" w:rsidRPr="007D1EC1" w:rsidRDefault="000212DF" w:rsidP="00033CEC">
      <w:pPr>
        <w:rPr>
          <w:lang w:val="ru-RU"/>
        </w:rPr>
      </w:pPr>
      <w:r w:rsidRPr="007D1EC1">
        <w:rPr>
          <w:rStyle w:val="afff8"/>
        </w:rPr>
        <w:t>AlreadyDeletedException.java</w:t>
      </w:r>
      <w:r w:rsidRPr="007D1EC1">
        <w:rPr>
          <w:lang w:val="ru-RU"/>
        </w:rPr>
        <w:t xml:space="preserve"> – исключение, выбрасываемое версионированными DAO при попытке удалить уже удалённый объект.</w:t>
      </w:r>
    </w:p>
    <w:p w:rsidR="000212DF" w:rsidRPr="007D1EC1" w:rsidRDefault="000212DF" w:rsidP="000212DF">
      <w:pPr>
        <w:rPr>
          <w:lang w:val="ru-RU"/>
        </w:rPr>
      </w:pPr>
      <w:r w:rsidRPr="007D1EC1">
        <w:rPr>
          <w:rStyle w:val="afff8"/>
        </w:rPr>
        <w:t>AnalyzeCore.java</w:t>
      </w:r>
      <w:r w:rsidRPr="007D1EC1">
        <w:rPr>
          <w:lang w:val="ru-RU"/>
        </w:rPr>
        <w:t xml:space="preserve"> – интерфейс модуля анализа дневника.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AnalyzeCoreImpl.java</w:t>
      </w:r>
      <w:r w:rsidRPr="007D1EC1">
        <w:rPr>
          <w:lang w:val="ru-RU"/>
        </w:rPr>
        <w:t xml:space="preserve"> – реализация модуля анализа дневника.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AnalyzeExtracter.java</w:t>
      </w:r>
      <w:r w:rsidRPr="007D1EC1">
        <w:rPr>
          <w:lang w:val="ru-RU"/>
        </w:rPr>
        <w:t xml:space="preserve"> – содержит методы извлечения и формализации данных дневника.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AnalyzeRec.java</w:t>
      </w:r>
      <w:r w:rsidRPr="007D1EC1">
        <w:rPr>
          <w:lang w:val="ru-RU"/>
        </w:rPr>
        <w:t xml:space="preserve"> – класс, содержащий минимальную единицу анализируемых данных.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AuthException.java</w:t>
      </w:r>
      <w:r w:rsidRPr="007D1EC1">
        <w:rPr>
          <w:lang w:val="ru-RU"/>
        </w:rPr>
        <w:t xml:space="preserve"> – общее исключение авторизации.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BaseService.java</w:t>
      </w:r>
      <w:r w:rsidRPr="007D1EC1">
        <w:rPr>
          <w:lang w:val="ru-RU"/>
        </w:rPr>
        <w:t xml:space="preserve"> – интерфейс DAO баз продуктов и блюд.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BloodRecord.java</w:t>
      </w:r>
      <w:r w:rsidRPr="007D1EC1">
        <w:rPr>
          <w:lang w:val="ru-RU"/>
        </w:rPr>
        <w:t xml:space="preserve"> – </w:t>
      </w:r>
      <w:r w:rsidR="00BF2BA3" w:rsidRPr="007D1EC1">
        <w:rPr>
          <w:lang w:val="ru-RU"/>
        </w:rPr>
        <w:t>бизнес-объект «З</w:t>
      </w:r>
      <w:r w:rsidRPr="007D1EC1">
        <w:rPr>
          <w:lang w:val="ru-RU"/>
        </w:rPr>
        <w:t>амер сахара крови</w:t>
      </w:r>
      <w:r w:rsidR="00BF2BA3" w:rsidRPr="007D1EC1">
        <w:rPr>
          <w:lang w:val="ru-RU"/>
        </w:rPr>
        <w:t>»</w:t>
      </w:r>
      <w:r w:rsidRPr="007D1EC1">
        <w:rPr>
          <w:lang w:val="ru-RU"/>
        </w:rPr>
        <w:t>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CommonServiceException.java</w:t>
      </w:r>
      <w:r w:rsidRPr="007D1EC1">
        <w:rPr>
          <w:lang w:val="ru-RU"/>
        </w:rPr>
        <w:t xml:space="preserve"> – общее исключение, выбрасываемое версионированным DAO.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DeprecatedAPIException.java</w:t>
      </w:r>
      <w:r w:rsidRPr="007D1EC1">
        <w:rPr>
          <w:lang w:val="ru-RU"/>
        </w:rPr>
        <w:t xml:space="preserve"> – исключение, выбрасываемое сервисом авторизации при попытке войти в систему с клиентом, имеющим устаревшую и не поддерживаемую сервисом версию API.</w:t>
      </w:r>
    </w:p>
    <w:p w:rsidR="000212DF" w:rsidRPr="007D1EC1" w:rsidRDefault="000212DF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DiaryRecord.java</w:t>
      </w:r>
      <w:r w:rsidRPr="007D1EC1">
        <w:rPr>
          <w:lang w:val="ru-RU"/>
        </w:rPr>
        <w:t xml:space="preserve"> – общий класс записи дневника.</w:t>
      </w:r>
    </w:p>
    <w:p w:rsidR="000212DF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DiaryService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DAO дневника</w:t>
      </w:r>
      <w:r w:rsidR="000212DF" w:rsidRPr="007D1EC1">
        <w:rPr>
          <w:lang w:val="ru-RU"/>
        </w:rPr>
        <w:t>.</w:t>
      </w:r>
    </w:p>
    <w:p w:rsidR="000212DF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DishBaseService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DAO базы блюд</w:t>
      </w:r>
      <w:r w:rsidR="000212DF" w:rsidRPr="007D1EC1">
        <w:rPr>
          <w:lang w:val="ru-RU"/>
        </w:rPr>
        <w:t>.</w:t>
      </w:r>
    </w:p>
    <w:p w:rsidR="000212DF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DishItem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бизнес-объект «Блюдо»</w:t>
      </w:r>
      <w:r w:rsidR="000212DF" w:rsidRPr="007D1EC1">
        <w:rPr>
          <w:lang w:val="ru-RU"/>
        </w:rPr>
        <w:t>.</w:t>
      </w:r>
    </w:p>
    <w:p w:rsidR="000212DF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DuplicateException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исключение, выбрасываемое версионированным DAO при попытке создать объект с уже существующим идентификатором</w:t>
      </w:r>
      <w:r w:rsidR="000212DF" w:rsidRPr="007D1EC1">
        <w:rPr>
          <w:lang w:val="ru-RU"/>
        </w:rPr>
        <w:t>.</w:t>
      </w:r>
    </w:p>
    <w:p w:rsidR="000212DF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FakeDiaryService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тестовая реализация DAO дневника для интеграционного тестирования</w:t>
      </w:r>
      <w:r w:rsidR="000212DF" w:rsidRPr="007D1EC1">
        <w:rPr>
          <w:lang w:val="ru-RU"/>
        </w:rPr>
        <w:t>.</w:t>
      </w:r>
    </w:p>
    <w:p w:rsidR="000212DF" w:rsidRPr="007D1EC1" w:rsidRDefault="000B044E" w:rsidP="000212DF">
      <w:pPr>
        <w:rPr>
          <w:lang w:val="ru-RU"/>
        </w:rPr>
      </w:pPr>
      <w:r w:rsidRPr="007D1EC1">
        <w:rPr>
          <w:rStyle w:val="afff8"/>
        </w:rPr>
        <w:t>FakeDishBaseService</w:t>
      </w:r>
      <w:r w:rsidR="000212DF" w:rsidRPr="007D1EC1">
        <w:rPr>
          <w:rStyle w:val="afff8"/>
        </w:rPr>
        <w:t>.java</w:t>
      </w:r>
      <w:r w:rsidR="000212DF" w:rsidRPr="007D1EC1">
        <w:rPr>
          <w:lang w:val="ru-RU"/>
        </w:rPr>
        <w:t xml:space="preserve"> – </w:t>
      </w:r>
      <w:r w:rsidRPr="007D1EC1">
        <w:rPr>
          <w:lang w:val="ru-RU"/>
        </w:rPr>
        <w:t>тестовая реализация DAO базы блюд для интеграционного тестирования</w:t>
      </w:r>
      <w:r w:rsidR="000212DF" w:rsidRPr="007D1EC1">
        <w:rPr>
          <w:lang w:val="ru-RU"/>
        </w:rPr>
        <w:t>.</w:t>
      </w:r>
    </w:p>
    <w:p w:rsidR="000B044E" w:rsidRPr="007D1EC1" w:rsidRDefault="000B044E" w:rsidP="000212DF">
      <w:pPr>
        <w:rPr>
          <w:rFonts w:eastAsia="TimesNewRoman+1+1"/>
          <w:lang w:val="ru-RU"/>
        </w:rPr>
      </w:pPr>
      <w:r w:rsidRPr="007D1EC1">
        <w:rPr>
          <w:rStyle w:val="afff8"/>
        </w:rPr>
        <w:t>FakeFoodBaseService.java</w:t>
      </w:r>
      <w:r w:rsidRPr="007D1EC1">
        <w:rPr>
          <w:lang w:val="ru-RU"/>
        </w:rPr>
        <w:t xml:space="preserve"> – тестовая реализация DAO базы продуктов для интеграционного тестирования.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FakeObjectService.java</w:t>
      </w:r>
      <w:r w:rsidRPr="007D1EC1">
        <w:rPr>
          <w:lang w:val="ru-RU"/>
        </w:rPr>
        <w:t xml:space="preserve"> – тестовая реализация общего DAO для интеграционного тестирования.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Food.java</w:t>
      </w:r>
      <w:r w:rsidRPr="007D1EC1">
        <w:rPr>
          <w:lang w:val="ru-RU"/>
        </w:rPr>
        <w:t xml:space="preserve"> – бизнес-объект «Продукт».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FoodBaseService.java</w:t>
      </w:r>
      <w:r w:rsidRPr="007D1EC1">
        <w:rPr>
          <w:lang w:val="ru-RU"/>
        </w:rPr>
        <w:t xml:space="preserve"> – интерфейс DAO базы продуктов.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FoodItem.java</w:t>
      </w:r>
      <w:r w:rsidRPr="007D1EC1">
        <w:rPr>
          <w:lang w:val="ru-RU"/>
        </w:rPr>
        <w:t xml:space="preserve"> – бизнес-объект «Запись в базе продуктов».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FoodMassed.java</w:t>
      </w:r>
      <w:r w:rsidRPr="007D1EC1">
        <w:rPr>
          <w:lang w:val="ru-RU"/>
        </w:rPr>
        <w:t xml:space="preserve"> – бизнес-объект «Продукт с массой».</w:t>
      </w:r>
    </w:p>
    <w:p w:rsidR="000B044E" w:rsidRPr="007D1EC1" w:rsidRDefault="000B044E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InsRecord.java</w:t>
      </w:r>
      <w:r w:rsidRPr="007D1EC1">
        <w:rPr>
          <w:lang w:val="ru-RU"/>
        </w:rPr>
        <w:t xml:space="preserve"> – </w:t>
      </w:r>
      <w:r w:rsidR="00BF2BA3" w:rsidRPr="007D1EC1">
        <w:rPr>
          <w:lang w:val="ru-RU"/>
        </w:rPr>
        <w:t>бизнес-объект «Инъекция»</w:t>
      </w:r>
      <w:r w:rsidRPr="007D1EC1">
        <w:rPr>
          <w:lang w:val="ru-RU"/>
        </w:rPr>
        <w:t>.</w:t>
      </w:r>
    </w:p>
    <w:p w:rsidR="000B044E" w:rsidRPr="007D1EC1" w:rsidRDefault="00BF2BA3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Koof</w:t>
      </w:r>
      <w:r w:rsidR="000B044E" w:rsidRPr="007D1EC1">
        <w:rPr>
          <w:rStyle w:val="afff8"/>
        </w:rPr>
        <w:t>.java</w:t>
      </w:r>
      <w:r w:rsidR="000B044E" w:rsidRPr="007D1EC1">
        <w:rPr>
          <w:lang w:val="ru-RU"/>
        </w:rPr>
        <w:t xml:space="preserve"> – </w:t>
      </w:r>
      <w:r w:rsidRPr="007D1EC1">
        <w:rPr>
          <w:lang w:val="ru-RU"/>
        </w:rPr>
        <w:t>тройка базовых коэффициентов, является минимальной единицей результатов анализа</w:t>
      </w:r>
      <w:r w:rsidR="000B044E" w:rsidRPr="007D1EC1">
        <w:rPr>
          <w:lang w:val="ru-RU"/>
        </w:rPr>
        <w:t>.</w:t>
      </w:r>
    </w:p>
    <w:p w:rsidR="000B044E" w:rsidRPr="007D1EC1" w:rsidRDefault="00BF2BA3" w:rsidP="000B044E">
      <w:pPr>
        <w:rPr>
          <w:rFonts w:eastAsia="TimesNewRoman+1+1"/>
          <w:lang w:val="ru-RU"/>
        </w:rPr>
      </w:pPr>
      <w:r w:rsidRPr="007D1EC1">
        <w:rPr>
          <w:rStyle w:val="afff8"/>
        </w:rPr>
        <w:t>KoofList</w:t>
      </w:r>
      <w:r w:rsidR="000B044E" w:rsidRPr="007D1EC1">
        <w:rPr>
          <w:rStyle w:val="afff8"/>
        </w:rPr>
        <w:t>.java</w:t>
      </w:r>
      <w:r w:rsidR="000B044E" w:rsidRPr="007D1EC1">
        <w:rPr>
          <w:lang w:val="ru-RU"/>
        </w:rPr>
        <w:t xml:space="preserve"> – </w:t>
      </w:r>
      <w:r w:rsidRPr="007D1EC1">
        <w:rPr>
          <w:lang w:val="ru-RU"/>
        </w:rPr>
        <w:t>суточный список коэффициентов, является результатом анализа</w:t>
      </w:r>
      <w:r w:rsidR="000B044E" w:rsidRPr="007D1EC1">
        <w:rPr>
          <w:lang w:val="ru-RU"/>
        </w:rPr>
        <w:t>.</w:t>
      </w:r>
    </w:p>
    <w:p w:rsidR="000B044E" w:rsidRPr="007D1EC1" w:rsidRDefault="00BF2BA3" w:rsidP="000B044E">
      <w:pPr>
        <w:rPr>
          <w:lang w:val="ru-RU"/>
        </w:rPr>
      </w:pPr>
      <w:r w:rsidRPr="007D1EC1">
        <w:rPr>
          <w:rStyle w:val="afff8"/>
        </w:rPr>
        <w:t>KoofService</w:t>
      </w:r>
      <w:r w:rsidR="000B044E" w:rsidRPr="007D1EC1">
        <w:rPr>
          <w:rStyle w:val="afff8"/>
        </w:rPr>
        <w:t>.java</w:t>
      </w:r>
      <w:r w:rsidR="000B044E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интерфейса сервиса получения коэффициентов</w:t>
      </w:r>
      <w:r w:rsidR="000B044E" w:rsidRPr="007D1EC1">
        <w:rPr>
          <w:lang w:val="ru-RU"/>
        </w:rPr>
        <w:t>.</w:t>
      </w:r>
    </w:p>
    <w:p w:rsidR="00BF2BA3" w:rsidRPr="007D1EC1" w:rsidRDefault="00BF2BA3" w:rsidP="00BF2BA3">
      <w:pPr>
        <w:rPr>
          <w:lang w:val="ru-RU"/>
        </w:rPr>
      </w:pPr>
      <w:r w:rsidRPr="007D1EC1">
        <w:rPr>
          <w:rStyle w:val="afff8"/>
        </w:rPr>
        <w:t>KoofServiceImpl.java</w:t>
      </w:r>
      <w:r w:rsidRPr="007D1EC1">
        <w:rPr>
          <w:lang w:val="ru-RU"/>
        </w:rPr>
        <w:t xml:space="preserve"> – реализация интерфейса получения коэффициентов.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MealRecord.java</w:t>
      </w:r>
      <w:r w:rsidRPr="007D1EC1">
        <w:rPr>
          <w:lang w:val="ru-RU"/>
        </w:rPr>
        <w:t xml:space="preserve"> – бизнес-объект «Приём пищи».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Mock.java</w:t>
      </w:r>
      <w:r w:rsidRPr="007D1EC1">
        <w:rPr>
          <w:lang w:val="ru-RU"/>
        </w:rPr>
        <w:t xml:space="preserve"> – интерфейс мок-генератора, содержащий методы для получения новых записей и сравнения двух записей между собой.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MockDiaryRecord.java</w:t>
      </w:r>
      <w:r w:rsidRPr="007D1EC1">
        <w:rPr>
          <w:lang w:val="ru-RU"/>
        </w:rPr>
        <w:t xml:space="preserve"> – мок-генератор записей дневника.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MockDishItem.java</w:t>
      </w:r>
      <w:r w:rsidRPr="007D1EC1">
        <w:rPr>
          <w:lang w:val="ru-RU"/>
        </w:rPr>
        <w:t xml:space="preserve"> – мок-генератор записей базы блюд.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MockFood.java</w:t>
      </w:r>
      <w:r w:rsidRPr="007D1EC1">
        <w:rPr>
          <w:lang w:val="ru-RU"/>
        </w:rPr>
        <w:t xml:space="preserve"> – мок-генератор продуктов.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MockFoodItem.java</w:t>
      </w:r>
      <w:r w:rsidRPr="007D1EC1">
        <w:rPr>
          <w:lang w:val="ru-RU"/>
        </w:rPr>
        <w:t xml:space="preserve"> – мок-генератор записей базы продуктов.</w:t>
      </w:r>
    </w:p>
    <w:p w:rsidR="00BF2BA3" w:rsidRPr="007D1EC1" w:rsidRDefault="00BF2BA3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MockFoodMassed.java</w:t>
      </w:r>
      <w:r w:rsidRPr="007D1EC1">
        <w:rPr>
          <w:lang w:val="ru-RU"/>
        </w:rPr>
        <w:t xml:space="preserve"> – мок-генератор взвешенных продуктов.</w:t>
      </w:r>
    </w:p>
    <w:p w:rsidR="00BF2BA3" w:rsidRPr="007D1EC1" w:rsidRDefault="00D1169B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MockVersionedConverter</w:t>
      </w:r>
      <w:r w:rsidR="00BF2BA3" w:rsidRPr="007D1EC1">
        <w:rPr>
          <w:rStyle w:val="afff8"/>
        </w:rPr>
        <w:t>.java</w:t>
      </w:r>
      <w:r w:rsidR="00BF2BA3" w:rsidRPr="007D1EC1">
        <w:rPr>
          <w:lang w:val="ru-RU"/>
        </w:rPr>
        <w:t xml:space="preserve"> – </w:t>
      </w:r>
      <w:r w:rsidRPr="007D1EC1">
        <w:rPr>
          <w:lang w:val="ru-RU"/>
        </w:rPr>
        <w:t>конвертер мок-генератора в версионированный мок-генератор</w:t>
      </w:r>
      <w:r w:rsidR="00BF2BA3" w:rsidRPr="007D1EC1">
        <w:rPr>
          <w:lang w:val="ru-RU"/>
        </w:rPr>
        <w:t>.</w:t>
      </w:r>
    </w:p>
    <w:p w:rsidR="00BF2BA3" w:rsidRPr="007D1EC1" w:rsidRDefault="00D1169B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Named</w:t>
      </w:r>
      <w:r w:rsidR="00BF2BA3" w:rsidRPr="007D1EC1">
        <w:rPr>
          <w:rStyle w:val="afff8"/>
        </w:rPr>
        <w:t>.java</w:t>
      </w:r>
      <w:r w:rsidR="00BF2BA3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объекта, имеющего имя</w:t>
      </w:r>
      <w:r w:rsidR="00BF2BA3" w:rsidRPr="007D1EC1">
        <w:rPr>
          <w:lang w:val="ru-RU"/>
        </w:rPr>
        <w:t>.</w:t>
      </w:r>
    </w:p>
    <w:p w:rsidR="00BF2BA3" w:rsidRPr="007D1EC1" w:rsidRDefault="00D1169B" w:rsidP="00BF2BA3">
      <w:pPr>
        <w:rPr>
          <w:rFonts w:eastAsia="TimesNewRoman+1+1"/>
          <w:lang w:val="ru-RU"/>
        </w:rPr>
      </w:pPr>
      <w:r w:rsidRPr="007D1EC1">
        <w:rPr>
          <w:rStyle w:val="afff8"/>
        </w:rPr>
        <w:t>NamedRelativeTagged</w:t>
      </w:r>
      <w:r w:rsidR="00BF2BA3" w:rsidRPr="007D1EC1">
        <w:rPr>
          <w:rStyle w:val="afff8"/>
        </w:rPr>
        <w:t>.java</w:t>
      </w:r>
      <w:r w:rsidR="00BF2BA3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объекта, имеющего название и числовой т</w:t>
      </w:r>
      <w:r w:rsidR="007C7076" w:rsidRPr="007D1EC1">
        <w:rPr>
          <w:lang w:val="ru-RU"/>
        </w:rPr>
        <w:t>е</w:t>
      </w:r>
      <w:r w:rsidRPr="007D1EC1">
        <w:rPr>
          <w:lang w:val="ru-RU"/>
        </w:rPr>
        <w:t>г, а также хранящего информацию об относительном содержании белков, жиров, углеводов и калорийности</w:t>
      </w:r>
      <w:r w:rsidR="00BF2BA3" w:rsidRPr="007D1EC1">
        <w:rPr>
          <w:lang w:val="ru-RU"/>
        </w:rPr>
        <w:t>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NotAuthorizedException.java</w:t>
      </w:r>
      <w:r w:rsidRPr="007D1EC1">
        <w:rPr>
          <w:lang w:val="ru-RU"/>
        </w:rPr>
        <w:t xml:space="preserve"> – исключение отсутствия авторизации.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NoteRecord.java</w:t>
      </w:r>
      <w:r w:rsidRPr="007D1EC1">
        <w:rPr>
          <w:lang w:val="ru-RU"/>
        </w:rPr>
        <w:t xml:space="preserve"> – бизнес-объект «Заметка».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NotFoundException.java</w:t>
      </w:r>
      <w:r w:rsidRPr="007D1EC1">
        <w:rPr>
          <w:lang w:val="ru-RU"/>
        </w:rPr>
        <w:t xml:space="preserve"> – исключение, выбрасываемое при отсутствии запрошенного объекта.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ObjectService.java</w:t>
      </w:r>
      <w:r w:rsidRPr="007D1EC1">
        <w:rPr>
          <w:lang w:val="ru-RU"/>
        </w:rPr>
        <w:t xml:space="preserve"> – интерфейс версионированного DAO.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Parser.java</w:t>
      </w:r>
      <w:r w:rsidRPr="007D1EC1">
        <w:rPr>
          <w:lang w:val="ru-RU"/>
        </w:rPr>
        <w:t xml:space="preserve"> – интерфейс сериализатора / десериализатора в формат JSON.</w:t>
      </w:r>
    </w:p>
    <w:p w:rsidR="00D1169B" w:rsidRPr="007D1EC1" w:rsidRDefault="00D1169B" w:rsidP="00D1169B">
      <w:pPr>
        <w:rPr>
          <w:lang w:val="ru-RU"/>
        </w:rPr>
      </w:pPr>
      <w:r w:rsidRPr="007D1EC1">
        <w:rPr>
          <w:rStyle w:val="afff8"/>
        </w:rPr>
        <w:t>ParserDiaryRecord.java</w:t>
      </w:r>
      <w:r w:rsidRPr="007D1EC1">
        <w:rPr>
          <w:lang w:val="ru-RU"/>
        </w:rPr>
        <w:t xml:space="preserve"> – сериализатор / десериализатор записей дневника в формат JSON.</w:t>
      </w:r>
    </w:p>
    <w:p w:rsidR="00D1169B" w:rsidRPr="007D1EC1" w:rsidRDefault="00D1169B" w:rsidP="00D1169B">
      <w:pPr>
        <w:rPr>
          <w:lang w:val="ru-RU"/>
        </w:rPr>
      </w:pPr>
      <w:r w:rsidRPr="007D1EC1">
        <w:rPr>
          <w:rStyle w:val="afff8"/>
        </w:rPr>
        <w:t>ParserDishItem.java</w:t>
      </w:r>
      <w:r w:rsidRPr="007D1EC1">
        <w:rPr>
          <w:lang w:val="ru-RU"/>
        </w:rPr>
        <w:t xml:space="preserve"> – сериализатор / десериализатор записей базы блюд в формат JSON.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ParserFoodItem.java</w:t>
      </w:r>
      <w:r w:rsidRPr="007D1EC1">
        <w:rPr>
          <w:lang w:val="ru-RU"/>
        </w:rPr>
        <w:t xml:space="preserve"> – сериализатор / десериализатор записей базы продуктов в формат JSON.</w:t>
      </w:r>
    </w:p>
    <w:p w:rsidR="00D1169B" w:rsidRPr="007D1EC1" w:rsidRDefault="00D1169B" w:rsidP="00D1169B">
      <w:pPr>
        <w:rPr>
          <w:lang w:val="ru-RU"/>
        </w:rPr>
      </w:pPr>
      <w:r w:rsidRPr="007D1EC1">
        <w:rPr>
          <w:rStyle w:val="afff8"/>
        </w:rPr>
        <w:t>ParserDiaryRecord.java</w:t>
      </w:r>
      <w:r w:rsidRPr="007D1EC1">
        <w:rPr>
          <w:lang w:val="ru-RU"/>
        </w:rPr>
        <w:t xml:space="preserve"> – сериализатор / десериализатор взвешенных продуктов в формат JSON.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ParserVersioned.java</w:t>
      </w:r>
      <w:r w:rsidRPr="007D1EC1">
        <w:rPr>
          <w:lang w:val="ru-RU"/>
        </w:rPr>
        <w:t xml:space="preserve"> – конвертер сериализаторов в сериализатор версионированных объектов.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PersistenceException.java</w:t>
      </w:r>
      <w:r w:rsidRPr="007D1EC1">
        <w:rPr>
          <w:lang w:val="ru-RU"/>
        </w:rPr>
        <w:t xml:space="preserve"> – общая ошибка сохранения данных.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PrimeRec.java</w:t>
      </w:r>
      <w:r w:rsidRPr="007D1EC1">
        <w:rPr>
          <w:lang w:val="ru-RU"/>
        </w:rPr>
        <w:t xml:space="preserve"> – первичная запись при извлечении из дневника данных для анализа.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Profiler.java</w:t>
      </w:r>
      <w:r w:rsidRPr="007D1EC1">
        <w:rPr>
          <w:lang w:val="ru-RU"/>
        </w:rPr>
        <w:t xml:space="preserve"> – вспомогательный класс для профилирования приложений.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Relative.java</w:t>
      </w:r>
      <w:r w:rsidRPr="007D1EC1">
        <w:rPr>
          <w:lang w:val="ru-RU"/>
        </w:rPr>
        <w:t xml:space="preserve"> – интерфейс объекта, хранящего информацию об относительном содержании белков, жиров, углеводов и калорийности.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RelevantIndexator.java</w:t>
      </w:r>
      <w:r w:rsidRPr="007D1EC1">
        <w:rPr>
          <w:lang w:val="ru-RU"/>
        </w:rPr>
        <w:t xml:space="preserve"> – класс для релевантной сортировки продуктов и блюд.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ResponseBuilder.java</w:t>
      </w:r>
      <w:r w:rsidRPr="007D1EC1">
        <w:rPr>
          <w:lang w:val="ru-RU"/>
        </w:rPr>
        <w:t xml:space="preserve"> – класс для формирования и чтения запросов при общении между REST-сервисом и клиентскими приложениями.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SearchResult.java</w:t>
      </w:r>
      <w:r w:rsidRPr="007D1EC1">
        <w:rPr>
          <w:lang w:val="ru-RU"/>
        </w:rPr>
        <w:t xml:space="preserve"> – класс сокращённых результатов поиска в компоненте автодополнения.</w:t>
      </w:r>
    </w:p>
    <w:p w:rsidR="00D1169B" w:rsidRPr="007D1EC1" w:rsidRDefault="00D1169B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Serializer.java</w:t>
      </w:r>
      <w:r w:rsidRPr="007D1EC1">
        <w:rPr>
          <w:lang w:val="ru-RU"/>
        </w:rPr>
        <w:t xml:space="preserve"> – интерфейс сериализатора / десериализатора объектов в строку.</w:t>
      </w:r>
    </w:p>
    <w:p w:rsidR="00D1169B" w:rsidRPr="007D1EC1" w:rsidRDefault="00D1169B" w:rsidP="00D1169B">
      <w:pPr>
        <w:rPr>
          <w:lang w:val="ru-RU"/>
        </w:rPr>
      </w:pPr>
      <w:r w:rsidRPr="007D1EC1">
        <w:rPr>
          <w:rStyle w:val="afff8"/>
        </w:rPr>
        <w:t>SerializerAdapter.java</w:t>
      </w:r>
      <w:r w:rsidRPr="007D1EC1">
        <w:rPr>
          <w:lang w:val="ru-RU"/>
        </w:rPr>
        <w:t xml:space="preserve"> – конвертер сериализатора / десериализатора </w:t>
      </w:r>
      <w:r w:rsidR="009F35A8" w:rsidRPr="007D1EC1">
        <w:rPr>
          <w:lang w:val="ru-RU"/>
        </w:rPr>
        <w:t>в формате JSON в сериализатор / десериализатор в простую строку</w:t>
      </w:r>
      <w:r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SerializerDiaryRecord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сериализатор / десериализатор записей дневника в текстовом формате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SerializerDishItem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сериализатор / десериализатор записей базы блюд в текстовом формате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SerializerFoodItem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сериализатор / десериализатор записей базы продуктов в текстовом формате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SerializerFoodMassedPlain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сериализатор / десериализатор взвешенных продуктов в текстовом формате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Sorter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содержит компараторы для версионированных объектов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StdResponse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хранит стандартный ответ REST-сервиса</w:t>
      </w:r>
      <w:r w:rsidR="00D1169B" w:rsidRPr="007D1EC1">
        <w:rPr>
          <w:lang w:val="ru-RU"/>
        </w:rPr>
        <w:t>.</w:t>
      </w:r>
    </w:p>
    <w:p w:rsidR="00D1169B" w:rsidRPr="007D1EC1" w:rsidRDefault="009F35A8" w:rsidP="00D1169B">
      <w:pPr>
        <w:rPr>
          <w:rFonts w:eastAsia="TimesNewRoman+1+1"/>
          <w:lang w:val="ru-RU"/>
        </w:rPr>
      </w:pPr>
      <w:r w:rsidRPr="007D1EC1">
        <w:rPr>
          <w:rStyle w:val="afff8"/>
        </w:rPr>
        <w:t>SyncService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сервис синхронизации версионированных DAO</w:t>
      </w:r>
      <w:r w:rsidR="00D1169B" w:rsidRPr="007D1EC1">
        <w:rPr>
          <w:lang w:val="ru-RU"/>
        </w:rPr>
        <w:t>.</w:t>
      </w:r>
    </w:p>
    <w:p w:rsidR="00D1169B" w:rsidRPr="007D1EC1" w:rsidRDefault="007321AF" w:rsidP="00D1169B">
      <w:pPr>
        <w:rPr>
          <w:lang w:val="ru-RU"/>
        </w:rPr>
      </w:pPr>
      <w:r w:rsidRPr="007D1EC1">
        <w:rPr>
          <w:rStyle w:val="afff8"/>
        </w:rPr>
        <w:t>Tagged</w:t>
      </w:r>
      <w:r w:rsidR="00D1169B" w:rsidRPr="007D1EC1">
        <w:rPr>
          <w:rStyle w:val="afff8"/>
        </w:rPr>
        <w:t>.java</w:t>
      </w:r>
      <w:r w:rsidR="00D1169B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объекта</w:t>
      </w:r>
      <w:r w:rsidR="007C7076" w:rsidRPr="007D1EC1">
        <w:rPr>
          <w:lang w:val="ru-RU"/>
        </w:rPr>
        <w:t>, имеющего числовой те</w:t>
      </w:r>
      <w:r w:rsidRPr="007D1EC1">
        <w:rPr>
          <w:lang w:val="ru-RU"/>
        </w:rPr>
        <w:t>г</w:t>
      </w:r>
      <w:r w:rsidR="00D1169B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TagInfo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="007C7076" w:rsidRPr="007D1EC1">
        <w:rPr>
          <w:lang w:val="ru-RU"/>
        </w:rPr>
        <w:t>объект, содержащий числовой те</w:t>
      </w:r>
      <w:r w:rsidRPr="007D1EC1">
        <w:rPr>
          <w:lang w:val="ru-RU"/>
        </w:rPr>
        <w:t>г (релевантность) и универсальный идентификатор (</w:t>
      </w:r>
      <w:r w:rsidRPr="007D1EC1">
        <w:t>GUID</w:t>
      </w:r>
      <w:r w:rsidRPr="007D1EC1">
        <w:rPr>
          <w:lang w:val="ru-RU"/>
        </w:rPr>
        <w:t>)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TagService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сервиса, предоставляющего информацию о релевантности объектов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TestDiaryService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модуля unit-тестов для DAO дневника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TestDiaryServiceCommon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набор unit-тестов для DAO дневника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TestDishbaseService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интерфейс модуля unit-тестов для DAO базы блюд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TestDishbaseServiceCommon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набор unit-тестов для DAO базы блюд</w:t>
      </w:r>
      <w:r w:rsidR="009F35A8" w:rsidRPr="007D1EC1">
        <w:rPr>
          <w:lang w:val="ru-RU"/>
        </w:rPr>
        <w:t>.</w:t>
      </w:r>
    </w:p>
    <w:p w:rsidR="007321AF" w:rsidRPr="007D1EC1" w:rsidRDefault="007321AF" w:rsidP="007321AF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TestFoodbaseService.java</w:t>
      </w:r>
      <w:r w:rsidRPr="007D1EC1">
        <w:rPr>
          <w:lang w:val="ru-RU"/>
        </w:rPr>
        <w:t xml:space="preserve"> – интерфейс модуля unit-тестов для DAO базы продуктов.</w:t>
      </w:r>
    </w:p>
    <w:p w:rsidR="007321AF" w:rsidRPr="007D1EC1" w:rsidRDefault="007321AF" w:rsidP="007321AF">
      <w:pPr>
        <w:rPr>
          <w:rFonts w:eastAsia="TimesNewRoman+1+1"/>
          <w:lang w:val="ru-RU"/>
        </w:rPr>
      </w:pPr>
      <w:r w:rsidRPr="007D1EC1">
        <w:rPr>
          <w:rStyle w:val="afff8"/>
        </w:rPr>
        <w:t>TestFoodbaseServiceCommon.java</w:t>
      </w:r>
      <w:r w:rsidRPr="007D1EC1">
        <w:rPr>
          <w:lang w:val="ru-RU"/>
        </w:rPr>
        <w:t xml:space="preserve"> – набор unit-тестов для DAO базы продуктов.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TimePoint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объект, хранящий пару (время, значение)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UnsupportedAPIException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исключение, выбрасываемое сервисом авторизации при отсутствии поддержки запрошенной версии API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Utils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модуль вспомогательных утилит общего назначения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Versioned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стандартный версионированный объект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rFonts w:eastAsia="TimesNewRoman+1+1"/>
          <w:lang w:val="ru-RU"/>
        </w:rPr>
      </w:pPr>
      <w:r w:rsidRPr="007D1EC1">
        <w:rPr>
          <w:rStyle w:val="afff8"/>
        </w:rPr>
        <w:t>VersionedUtils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 </w:t>
      </w:r>
      <w:r w:rsidRPr="007D1EC1">
        <w:rPr>
          <w:lang w:val="ru-RU"/>
        </w:rPr>
        <w:t>набор утилит для работы с версионированными объектами</w:t>
      </w:r>
      <w:r w:rsidR="009F35A8" w:rsidRPr="007D1EC1">
        <w:rPr>
          <w:lang w:val="ru-RU"/>
        </w:rPr>
        <w:t>.</w:t>
      </w:r>
    </w:p>
    <w:p w:rsidR="009F35A8" w:rsidRPr="007D1EC1" w:rsidRDefault="007321AF" w:rsidP="009F35A8">
      <w:pPr>
        <w:rPr>
          <w:lang w:val="ru-RU"/>
        </w:rPr>
      </w:pPr>
      <w:r w:rsidRPr="007D1EC1">
        <w:rPr>
          <w:rStyle w:val="afff8"/>
        </w:rPr>
        <w:t>WeightedTimePoint</w:t>
      </w:r>
      <w:r w:rsidR="009F35A8" w:rsidRPr="007D1EC1">
        <w:rPr>
          <w:rStyle w:val="afff8"/>
        </w:rPr>
        <w:t>.java</w:t>
      </w:r>
      <w:r w:rsidR="009F35A8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тройка (время, вес, значение)</w:t>
      </w:r>
      <w:r w:rsidR="009F35A8" w:rsidRPr="007D1EC1">
        <w:rPr>
          <w:lang w:val="ru-RU"/>
        </w:rPr>
        <w:t>.</w:t>
      </w:r>
    </w:p>
    <w:p w:rsidR="00F414B4" w:rsidRPr="007D1EC1" w:rsidRDefault="00F414B4" w:rsidP="00F414B4">
      <w:pPr>
        <w:pStyle w:val="34"/>
      </w:pPr>
      <w:r w:rsidRPr="007D1EC1">
        <w:t>6.5.1. Модульные тесты</w:t>
      </w:r>
    </w:p>
    <w:p w:rsidR="00F414B4" w:rsidRPr="007D1EC1" w:rsidRDefault="00F414B4" w:rsidP="00F414B4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 xml:space="preserve">Для проверки корректности </w:t>
      </w:r>
      <w:r w:rsidR="00076293" w:rsidRPr="007D1EC1">
        <w:rPr>
          <w:rFonts w:eastAsia="TimesNewRoman+1+1"/>
          <w:lang w:val="ru-RU"/>
        </w:rPr>
        <w:t xml:space="preserve">работы </w:t>
      </w:r>
      <w:r w:rsidRPr="007D1EC1">
        <w:rPr>
          <w:rFonts w:eastAsia="TimesNewRoman+1+1"/>
          <w:lang w:val="ru-RU"/>
        </w:rPr>
        <w:t>основных классов были реализованы следующие модульные тесты:</w:t>
      </w:r>
    </w:p>
    <w:p w:rsidR="00F2399A" w:rsidRPr="007D1EC1" w:rsidRDefault="00076293" w:rsidP="00F414B4">
      <w:pPr>
        <w:rPr>
          <w:lang w:val="ru-RU"/>
        </w:rPr>
      </w:pPr>
      <w:r w:rsidRPr="007D1EC1">
        <w:rPr>
          <w:rStyle w:val="afff8"/>
        </w:rPr>
        <w:t>TestAnalyzeService</w:t>
      </w:r>
      <w:r w:rsidR="00F414B4" w:rsidRPr="007D1EC1">
        <w:rPr>
          <w:rStyle w:val="afff8"/>
        </w:rPr>
        <w:t>.java</w:t>
      </w:r>
      <w:r w:rsidR="00F414B4" w:rsidRPr="007D1EC1">
        <w:rPr>
          <w:lang w:val="ru-RU"/>
        </w:rPr>
        <w:t xml:space="preserve"> – </w:t>
      </w:r>
      <w:r w:rsidRPr="007D1EC1">
        <w:rPr>
          <w:lang w:val="ru-RU"/>
        </w:rPr>
        <w:t>тест сервиса анализа.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TestBloodRecord.java</w:t>
      </w:r>
      <w:r w:rsidRPr="007D1EC1">
        <w:rPr>
          <w:lang w:val="ru-RU"/>
        </w:rPr>
        <w:t xml:space="preserve"> – тест бизнес-объекта «замер сахара крови».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TestDishItem.java</w:t>
      </w:r>
      <w:r w:rsidRPr="007D1EC1">
        <w:rPr>
          <w:lang w:val="ru-RU"/>
        </w:rPr>
        <w:t xml:space="preserve"> – тест бизнес-объекта «элемент базы блюд».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TestFakeDiaryService.java</w:t>
      </w:r>
      <w:r w:rsidRPr="007D1EC1">
        <w:rPr>
          <w:lang w:val="ru-RU"/>
        </w:rPr>
        <w:t xml:space="preserve"> – тест макета сервиса дневника.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TestFakeFoodBaseService.java</w:t>
      </w:r>
      <w:r w:rsidRPr="007D1EC1">
        <w:rPr>
          <w:lang w:val="ru-RU"/>
        </w:rPr>
        <w:t xml:space="preserve"> – тест макета сервиса базы продуктов.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TestFood.java</w:t>
      </w:r>
      <w:r w:rsidRPr="007D1EC1">
        <w:rPr>
          <w:lang w:val="ru-RU"/>
        </w:rPr>
        <w:t xml:space="preserve"> – тест бизнес-объекта «продукт».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TestFoodItem.java</w:t>
      </w:r>
      <w:r w:rsidRPr="007D1EC1">
        <w:rPr>
          <w:lang w:val="ru-RU"/>
        </w:rPr>
        <w:t xml:space="preserve"> – тест бизнес-объекта «элемент базы продуктов».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TestFoodMassed.java</w:t>
      </w:r>
      <w:r w:rsidRPr="007D1EC1">
        <w:rPr>
          <w:lang w:val="ru-RU"/>
        </w:rPr>
        <w:t xml:space="preserve"> – тест бизнес-объекта «продукт с массой».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TestInsRecord.java</w:t>
      </w:r>
      <w:r w:rsidRPr="007D1EC1">
        <w:rPr>
          <w:lang w:val="ru-RU"/>
        </w:rPr>
        <w:t xml:space="preserve"> – тест бизнес-объекта «инъекция».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TestMealRecord.java</w:t>
      </w:r>
      <w:r w:rsidRPr="007D1EC1">
        <w:rPr>
          <w:lang w:val="ru-RU"/>
        </w:rPr>
        <w:t xml:space="preserve"> – тест бизнес-объекта «приём пищи».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TestNoteRecord.java</w:t>
      </w:r>
      <w:r w:rsidRPr="007D1EC1">
        <w:rPr>
          <w:lang w:val="ru-RU"/>
        </w:rPr>
        <w:t xml:space="preserve"> – тест бизнес-объекта «заметка».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TestSerializer.java</w:t>
      </w:r>
      <w:r w:rsidRPr="007D1EC1">
        <w:rPr>
          <w:lang w:val="ru-RU"/>
        </w:rPr>
        <w:t xml:space="preserve"> – тест обобщённого (</w:t>
      </w:r>
      <w:r w:rsidRPr="007D1EC1">
        <w:t>generics</w:t>
      </w:r>
      <w:r w:rsidRPr="007D1EC1">
        <w:rPr>
          <w:lang w:val="ru-RU"/>
        </w:rPr>
        <w:t>) сериализатора.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TestSerializerDiaryRecord.java</w:t>
      </w:r>
      <w:r w:rsidRPr="007D1EC1">
        <w:rPr>
          <w:lang w:val="ru-RU"/>
        </w:rPr>
        <w:t xml:space="preserve"> – тест сериализатора записей дневника.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TestSerializerDishItem.java</w:t>
      </w:r>
      <w:r w:rsidRPr="007D1EC1">
        <w:rPr>
          <w:lang w:val="ru-RU"/>
        </w:rPr>
        <w:t xml:space="preserve"> – тест сериализатора записей базы блюд.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TestSerializerFoodItem.java</w:t>
      </w:r>
      <w:r w:rsidRPr="007D1EC1">
        <w:rPr>
          <w:lang w:val="ru-RU"/>
        </w:rPr>
        <w:t xml:space="preserve"> – тест сериализатора записей базы продуктов.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TestSerializerFoodMassedPlain.java</w:t>
      </w:r>
      <w:r w:rsidRPr="007D1EC1">
        <w:rPr>
          <w:lang w:val="ru-RU"/>
        </w:rPr>
        <w:t xml:space="preserve"> – тест сериализатора продуктовой с массой.</w:t>
      </w:r>
    </w:p>
    <w:p w:rsidR="00076293" w:rsidRPr="007D1EC1" w:rsidRDefault="00076293" w:rsidP="00076293">
      <w:pPr>
        <w:rPr>
          <w:rFonts w:eastAsia="TimesNewRoman+1+1"/>
          <w:lang w:val="ru-RU"/>
        </w:rPr>
      </w:pPr>
      <w:r w:rsidRPr="007D1EC1">
        <w:rPr>
          <w:rStyle w:val="afff8"/>
        </w:rPr>
        <w:t>TestSync.java</w:t>
      </w:r>
      <w:r w:rsidRPr="007D1EC1">
        <w:rPr>
          <w:lang w:val="ru-RU"/>
        </w:rPr>
        <w:t xml:space="preserve"> – тест сервиса синхронизации.</w:t>
      </w:r>
    </w:p>
    <w:p w:rsidR="00076293" w:rsidRPr="007D1EC1" w:rsidRDefault="00076293" w:rsidP="00F414B4">
      <w:pPr>
        <w:rPr>
          <w:rFonts w:eastAsia="TimesNewRoman+1+1"/>
          <w:lang w:val="ru-RU"/>
        </w:rPr>
      </w:pPr>
      <w:r w:rsidRPr="007D1EC1">
        <w:rPr>
          <w:rStyle w:val="afff8"/>
        </w:rPr>
        <w:t>TestUtils.java</w:t>
      </w:r>
      <w:r w:rsidRPr="007D1EC1">
        <w:rPr>
          <w:lang w:val="ru-RU"/>
        </w:rPr>
        <w:t xml:space="preserve"> – тест общих утилит.</w:t>
      </w:r>
    </w:p>
    <w:p w:rsidR="00B67E02" w:rsidRPr="007D1EC1" w:rsidRDefault="008F7719" w:rsidP="003238E4">
      <w:pPr>
        <w:pStyle w:val="29"/>
      </w:pPr>
      <w:bookmarkStart w:id="31" w:name="_Toc390441137"/>
      <w:r w:rsidRPr="007D1EC1">
        <w:t>6.6</w:t>
      </w:r>
      <w:r w:rsidR="00F76DCB" w:rsidRPr="007D1EC1">
        <w:t>.</w:t>
      </w:r>
      <w:r w:rsidR="00B67E02" w:rsidRPr="007D1EC1">
        <w:t xml:space="preserve"> </w:t>
      </w:r>
      <w:r w:rsidR="00150BBF" w:rsidRPr="007D1EC1">
        <w:t>Реализация л</w:t>
      </w:r>
      <w:r w:rsidR="00B67E02" w:rsidRPr="007D1EC1">
        <w:t>окально</w:t>
      </w:r>
      <w:r w:rsidR="00150BBF" w:rsidRPr="007D1EC1">
        <w:t>го</w:t>
      </w:r>
      <w:r w:rsidR="00B67E02" w:rsidRPr="007D1EC1">
        <w:t xml:space="preserve"> приложени</w:t>
      </w:r>
      <w:r w:rsidR="00150BBF" w:rsidRPr="007D1EC1">
        <w:t>я</w:t>
      </w:r>
      <w:bookmarkEnd w:id="31"/>
    </w:p>
    <w:p w:rsidR="00B67E02" w:rsidRPr="007D1EC1" w:rsidRDefault="008F7719" w:rsidP="00531C7F">
      <w:pPr>
        <w:pStyle w:val="34"/>
      </w:pPr>
      <w:r w:rsidRPr="007D1EC1">
        <w:t>6.6</w:t>
      </w:r>
      <w:r w:rsidR="00B67E02" w:rsidRPr="007D1EC1">
        <w:t>.1. Список классов</w:t>
      </w:r>
    </w:p>
    <w:p w:rsidR="00321F76" w:rsidRPr="007D1EC1" w:rsidRDefault="00D54090" w:rsidP="003A10D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Локальное п</w:t>
      </w:r>
      <w:r w:rsidR="00321F76" w:rsidRPr="007D1EC1">
        <w:rPr>
          <w:rFonts w:eastAsia="TimesNewRoman+1+1"/>
        </w:rPr>
        <w:t>риложение состоит из следующих модулей:</w:t>
      </w:r>
    </w:p>
    <w:p w:rsidR="00321F76" w:rsidRPr="007D1EC1" w:rsidRDefault="002D6655" w:rsidP="003A10D8">
      <w:pPr>
        <w:pStyle w:val="a1"/>
      </w:pPr>
      <w:r w:rsidRPr="007D1EC1">
        <w:rPr>
          <w:rStyle w:val="afff8"/>
        </w:rPr>
        <w:t>ACCombo.pas</w:t>
      </w:r>
      <w:r w:rsidRPr="007D1EC1">
        <w:t xml:space="preserve"> </w:t>
      </w:r>
      <w:r w:rsidR="00321F76" w:rsidRPr="007D1EC1">
        <w:t>–</w:t>
      </w:r>
      <w:r w:rsidRPr="007D1EC1">
        <w:t xml:space="preserve"> компонент автодополнения с выпадающим списком.</w:t>
      </w:r>
    </w:p>
    <w:p w:rsidR="00321F76" w:rsidRPr="007D1EC1" w:rsidRDefault="002D6655" w:rsidP="00321F76">
      <w:pPr>
        <w:rPr>
          <w:lang w:val="ru-RU"/>
        </w:rPr>
      </w:pPr>
      <w:r w:rsidRPr="007D1EC1">
        <w:rPr>
          <w:rStyle w:val="afff8"/>
        </w:rPr>
        <w:t>AnalyzeGraphic.pas</w:t>
      </w:r>
      <w:r w:rsidRPr="007D1EC1">
        <w:rPr>
          <w:lang w:val="ru-RU"/>
        </w:rPr>
        <w:t xml:space="preserve"> – модуль для визуализации работы системы анализа.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AnalyzeInterface.pas</w:t>
      </w:r>
      <w:r w:rsidRPr="007D1EC1">
        <w:rPr>
          <w:lang w:val="ru-RU"/>
        </w:rPr>
        <w:t xml:space="preserve"> – интерфейс взаимодействия системы анализа с главным приложением.</w:t>
      </w:r>
    </w:p>
    <w:p w:rsidR="002D6655" w:rsidRPr="007D1EC1" w:rsidRDefault="002D6655" w:rsidP="002D6655">
      <w:pPr>
        <w:rPr>
          <w:lang w:val="ru-RU"/>
        </w:rPr>
      </w:pPr>
      <w:r w:rsidRPr="007D1EC1">
        <w:rPr>
          <w:rStyle w:val="afff8"/>
        </w:rPr>
        <w:t>AutoLog.pas</w:t>
      </w:r>
      <w:r w:rsidRPr="007D1EC1">
        <w:rPr>
          <w:lang w:val="ru-RU"/>
        </w:rPr>
        <w:t xml:space="preserve"> – модуль логирования.</w:t>
      </w:r>
    </w:p>
    <w:p w:rsidR="002D6655" w:rsidRPr="007D1EC1" w:rsidRDefault="002D6655" w:rsidP="002D6655">
      <w:pPr>
        <w:rPr>
          <w:lang w:val="ru-RU"/>
        </w:rPr>
      </w:pPr>
      <w:r w:rsidRPr="007D1EC1">
        <w:rPr>
          <w:rStyle w:val="afff8"/>
        </w:rPr>
        <w:t>Bases.pas</w:t>
      </w:r>
      <w:r w:rsidRPr="007D1EC1">
        <w:rPr>
          <w:lang w:val="ru-RU"/>
        </w:rPr>
        <w:t xml:space="preserve"> – модуль классов, необходимых для реализации баз продуктов и блюд.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BasesTest.pas</w:t>
      </w:r>
      <w:r w:rsidRPr="007D1EC1">
        <w:rPr>
          <w:lang w:val="ru-RU"/>
        </w:rPr>
        <w:t xml:space="preserve"> –unit-тесты для модуля </w:t>
      </w:r>
      <w:r w:rsidRPr="007D1EC1">
        <w:rPr>
          <w:rStyle w:val="afff8"/>
        </w:rPr>
        <w:t>Bases.pas</w:t>
      </w:r>
      <w:r w:rsidRPr="007D1EC1">
        <w:rPr>
          <w:lang w:val="ru-RU"/>
        </w:rPr>
        <w:t>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BusinessObjects.pas</w:t>
      </w:r>
      <w:r w:rsidRPr="007D1EC1">
        <w:rPr>
          <w:lang w:val="ru-RU"/>
        </w:rPr>
        <w:t xml:space="preserve"> – ключевые бизнес-объекты.</w:t>
      </w:r>
    </w:p>
    <w:p w:rsidR="002D6655" w:rsidRPr="007D1EC1" w:rsidRDefault="002D6655" w:rsidP="002D6655">
      <w:pPr>
        <w:rPr>
          <w:rFonts w:eastAsia="TimesNewRoman+1+1"/>
        </w:rPr>
      </w:pPr>
      <w:r w:rsidRPr="007D1EC1">
        <w:rPr>
          <w:rStyle w:val="afff8"/>
          <w:lang w:val="en-US"/>
        </w:rPr>
        <w:t>BusinessObjectsTest.pas</w:t>
      </w:r>
      <w:r w:rsidRPr="007D1EC1">
        <w:t xml:space="preserve"> – unit-тесты для модуля </w:t>
      </w:r>
      <w:r w:rsidRPr="007D1EC1">
        <w:rPr>
          <w:rStyle w:val="afff8"/>
          <w:lang w:val="en-US"/>
        </w:rPr>
        <w:t>BusinessObjects.pas</w:t>
      </w:r>
      <w:r w:rsidRPr="007D1EC1">
        <w:t>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DiaryAnalyze.pas</w:t>
      </w:r>
      <w:r w:rsidRPr="007D1EC1">
        <w:rPr>
          <w:lang w:val="ru-RU"/>
        </w:rPr>
        <w:t xml:space="preserve"> – модуль, хранящий методы для извлечения данных дневника и взаимодействия с системой анализа.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DiaryCore.pas</w:t>
      </w:r>
      <w:r w:rsidRPr="007D1EC1">
        <w:rPr>
          <w:lang w:val="ru-RU"/>
        </w:rPr>
        <w:t xml:space="preserve"> – хранит все данные приложения в виде набора singleton-объектов.</w:t>
      </w:r>
    </w:p>
    <w:p w:rsidR="002D6655" w:rsidRPr="007D1EC1" w:rsidRDefault="002D6655" w:rsidP="002D6655">
      <w:pPr>
        <w:rPr>
          <w:lang w:val="ru-RU"/>
        </w:rPr>
      </w:pPr>
      <w:r w:rsidRPr="007D1EC1">
        <w:rPr>
          <w:rStyle w:val="afff8"/>
        </w:rPr>
        <w:t>DiaryDAO.pas</w:t>
      </w:r>
      <w:r w:rsidRPr="007D1EC1">
        <w:rPr>
          <w:lang w:val="ru-RU"/>
        </w:rPr>
        <w:t xml:space="preserve"> – интерфейс DAO дневника.</w:t>
      </w:r>
    </w:p>
    <w:p w:rsidR="00D54090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DiaryDAOTest.pas</w:t>
      </w:r>
      <w:r w:rsidRPr="007D1EC1">
        <w:rPr>
          <w:lang w:val="ru-RU"/>
        </w:rPr>
        <w:t xml:space="preserve"> – </w:t>
      </w:r>
      <w:r w:rsidRPr="007D1EC1">
        <w:t>unit</w:t>
      </w:r>
      <w:r w:rsidRPr="007D1EC1">
        <w:rPr>
          <w:lang w:val="ru-RU"/>
        </w:rPr>
        <w:t xml:space="preserve">-тесты для модуля </w:t>
      </w:r>
      <w:r w:rsidRPr="007D1EC1">
        <w:rPr>
          <w:rStyle w:val="afff8"/>
        </w:rPr>
        <w:t>DiaryDAO.pas</w:t>
      </w:r>
      <w:r w:rsidRPr="007D1EC1">
        <w:rPr>
          <w:lang w:val="ru-RU"/>
        </w:rPr>
        <w:t>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DiaryGraphicInterface.pas</w:t>
      </w:r>
      <w:r w:rsidRPr="007D1EC1">
        <w:rPr>
          <w:lang w:val="ru-RU"/>
        </w:rPr>
        <w:t xml:space="preserve"> – модуль работы с графикой для компонента </w:t>
      </w:r>
      <w:r w:rsidRPr="007D1EC1">
        <w:rPr>
          <w:rStyle w:val="afff8"/>
        </w:rPr>
        <w:t>TDiary</w:t>
      </w:r>
      <w:r w:rsidRPr="007D1EC1">
        <w:rPr>
          <w:lang w:val="ru-RU"/>
        </w:rPr>
        <w:t>.</w:t>
      </w:r>
    </w:p>
    <w:p w:rsidR="002D6655" w:rsidRPr="007D1EC1" w:rsidRDefault="002D6655" w:rsidP="002D6655">
      <w:pPr>
        <w:rPr>
          <w:lang w:val="ru-RU"/>
        </w:rPr>
      </w:pPr>
      <w:r w:rsidRPr="007D1EC1">
        <w:rPr>
          <w:rStyle w:val="afff8"/>
        </w:rPr>
        <w:t>DiaryInterface.pas</w:t>
      </w:r>
      <w:r w:rsidRPr="007D1EC1">
        <w:rPr>
          <w:lang w:val="ru-RU"/>
        </w:rPr>
        <w:t xml:space="preserve"> – вспомогательный модуль, содержащий утилиты для пользовательского интерфейса приложения.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lastRenderedPageBreak/>
        <w:t>DiaryLocalSource.pas</w:t>
      </w:r>
      <w:r w:rsidRPr="007D1EC1">
        <w:rPr>
          <w:lang w:val="ru-RU"/>
        </w:rPr>
        <w:t xml:space="preserve"> – реализация </w:t>
      </w:r>
      <w:r w:rsidR="00D54090" w:rsidRPr="007D1EC1">
        <w:rPr>
          <w:lang w:val="ru-RU"/>
        </w:rPr>
        <w:t xml:space="preserve">локального </w:t>
      </w:r>
      <w:r w:rsidRPr="007D1EC1">
        <w:rPr>
          <w:lang w:val="ru-RU"/>
        </w:rPr>
        <w:t>DAO дневника.</w:t>
      </w:r>
    </w:p>
    <w:p w:rsidR="002D6655" w:rsidRPr="007D1EC1" w:rsidRDefault="002D6655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DiaryLocalSourceTest.pas</w:t>
      </w:r>
      <w:r w:rsidRPr="007D1EC1">
        <w:rPr>
          <w:lang w:val="ru-RU"/>
        </w:rPr>
        <w:t xml:space="preserve"> – </w:t>
      </w:r>
      <w:r w:rsidRPr="007D1EC1">
        <w:t>unit</w:t>
      </w:r>
      <w:r w:rsidRPr="007D1EC1">
        <w:rPr>
          <w:lang w:val="ru-RU"/>
        </w:rPr>
        <w:t xml:space="preserve">-тесты для модуля </w:t>
      </w:r>
      <w:r w:rsidRPr="007D1EC1">
        <w:rPr>
          <w:rStyle w:val="afff8"/>
        </w:rPr>
        <w:t>DiaryLocalSource.pas</w:t>
      </w:r>
      <w:r w:rsidRPr="007D1EC1">
        <w:rPr>
          <w:lang w:val="ru-RU"/>
        </w:rPr>
        <w:t>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DiaryPageSerializer.pas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хранит методы для сериализации и десериализации записей дневника.</w:t>
      </w:r>
    </w:p>
    <w:p w:rsidR="002D6655" w:rsidRPr="007D1EC1" w:rsidRDefault="00D54090" w:rsidP="002D6655">
      <w:pPr>
        <w:rPr>
          <w:rFonts w:eastAsia="TimesNewRoman+1+1"/>
        </w:rPr>
      </w:pPr>
      <w:r w:rsidRPr="007D1EC1">
        <w:rPr>
          <w:rStyle w:val="afff8"/>
          <w:lang w:val="en-US"/>
        </w:rPr>
        <w:t>DiaryPageSerializerTest.pas</w:t>
      </w:r>
      <w:r w:rsidR="002D6655" w:rsidRPr="007D1EC1">
        <w:t xml:space="preserve"> –</w:t>
      </w:r>
      <w:r w:rsidRPr="007D1EC1">
        <w:t xml:space="preserve"> unit-</w:t>
      </w:r>
      <w:r w:rsidRPr="007D1EC1">
        <w:rPr>
          <w:lang w:val="ru-RU"/>
        </w:rPr>
        <w:t>тесты</w:t>
      </w:r>
      <w:r w:rsidRPr="007D1EC1">
        <w:t xml:space="preserve"> </w:t>
      </w:r>
      <w:r w:rsidRPr="007D1EC1">
        <w:rPr>
          <w:lang w:val="ru-RU"/>
        </w:rPr>
        <w:t>для</w:t>
      </w:r>
      <w:r w:rsidRPr="007D1EC1">
        <w:t xml:space="preserve"> </w:t>
      </w:r>
      <w:r w:rsidRPr="007D1EC1">
        <w:rPr>
          <w:lang w:val="ru-RU"/>
        </w:rPr>
        <w:t>модуля</w:t>
      </w:r>
      <w:r w:rsidRPr="007D1EC1">
        <w:t xml:space="preserve"> </w:t>
      </w:r>
      <w:r w:rsidRPr="007D1EC1">
        <w:rPr>
          <w:rStyle w:val="afff8"/>
          <w:lang w:val="en-US"/>
        </w:rPr>
        <w:t>DiaryPageSerializer.pas</w:t>
      </w:r>
      <w:r w:rsidRPr="007D1EC1">
        <w:t>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DiaryRecords.pas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хранит классы, представляющие записи дневника.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DiaryRoutines.pas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вспомогательных утилит широкого назначения.</w:t>
      </w:r>
    </w:p>
    <w:p w:rsidR="002D6655" w:rsidRPr="007D1EC1" w:rsidRDefault="00D54090" w:rsidP="002D6655">
      <w:pPr>
        <w:rPr>
          <w:rFonts w:eastAsia="TimesNewRoman+1+1"/>
        </w:rPr>
      </w:pPr>
      <w:r w:rsidRPr="007D1EC1">
        <w:rPr>
          <w:rStyle w:val="afff8"/>
          <w:lang w:val="en-US"/>
        </w:rPr>
        <w:t>DiaryRoutinesTest.pas</w:t>
      </w:r>
      <w:r w:rsidR="002D6655" w:rsidRPr="007D1EC1">
        <w:t xml:space="preserve"> –</w:t>
      </w:r>
      <w:r w:rsidRPr="007D1EC1">
        <w:t xml:space="preserve"> unit-</w:t>
      </w:r>
      <w:r w:rsidRPr="007D1EC1">
        <w:rPr>
          <w:lang w:val="ru-RU"/>
        </w:rPr>
        <w:t>тесты</w:t>
      </w:r>
      <w:r w:rsidRPr="007D1EC1">
        <w:t xml:space="preserve"> </w:t>
      </w:r>
      <w:r w:rsidRPr="007D1EC1">
        <w:rPr>
          <w:lang w:val="ru-RU"/>
        </w:rPr>
        <w:t>для</w:t>
      </w:r>
      <w:r w:rsidRPr="007D1EC1">
        <w:t xml:space="preserve"> </w:t>
      </w:r>
      <w:r w:rsidRPr="007D1EC1">
        <w:rPr>
          <w:lang w:val="ru-RU"/>
        </w:rPr>
        <w:t>модуля</w:t>
      </w:r>
      <w:r w:rsidRPr="007D1EC1">
        <w:t xml:space="preserve"> </w:t>
      </w:r>
      <w:r w:rsidRPr="007D1EC1">
        <w:rPr>
          <w:rStyle w:val="afff8"/>
          <w:lang w:val="en-US"/>
        </w:rPr>
        <w:t>DiaryRoutines.pas</w:t>
      </w:r>
      <w:r w:rsidRPr="007D1EC1">
        <w:t>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DiarySync.pas</w:t>
      </w:r>
      <w:r w:rsidR="002D6655" w:rsidRPr="007D1EC1">
        <w:rPr>
          <w:lang w:val="ru-RU"/>
        </w:rPr>
        <w:t xml:space="preserve"> –</w:t>
      </w:r>
      <w:r w:rsidR="00E92177" w:rsidRPr="007D1EC1">
        <w:rPr>
          <w:lang w:val="ru-RU"/>
        </w:rPr>
        <w:t xml:space="preserve"> </w:t>
      </w:r>
      <w:r w:rsidRPr="007D1EC1">
        <w:rPr>
          <w:lang w:val="ru-RU"/>
        </w:rPr>
        <w:t xml:space="preserve">содержит методы для синхронизации любых версионированных DAO. 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DiaryView.pas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компонент для визуального представления дневника.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DiaryWeb.pas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с общими методами работы с REST-сервисом.</w:t>
      </w:r>
    </w:p>
    <w:p w:rsidR="00D54090" w:rsidRPr="007D1EC1" w:rsidRDefault="00D54090" w:rsidP="002D6655">
      <w:pPr>
        <w:rPr>
          <w:lang w:val="ru-RU"/>
        </w:rPr>
      </w:pPr>
      <w:r w:rsidRPr="007D1EC1">
        <w:rPr>
          <w:rStyle w:val="afff8"/>
        </w:rPr>
        <w:t>DiaryWebSource.pas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реализация сетевого DAO дневника.</w:t>
      </w:r>
    </w:p>
    <w:p w:rsidR="002D6655" w:rsidRPr="007D1EC1" w:rsidRDefault="00D54090" w:rsidP="002D6655">
      <w:pPr>
        <w:rPr>
          <w:rFonts w:eastAsia="TimesNewRoman+1+1"/>
          <w:lang w:val="ru-RU"/>
        </w:rPr>
      </w:pPr>
      <w:r w:rsidRPr="007D1EC1">
        <w:rPr>
          <w:rStyle w:val="afff8"/>
        </w:rPr>
        <w:t>DiaryWebSourceTest.pas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</w:t>
      </w:r>
      <w:r w:rsidRPr="007D1EC1">
        <w:t>unit</w:t>
      </w:r>
      <w:r w:rsidRPr="007D1EC1">
        <w:rPr>
          <w:lang w:val="ru-RU"/>
        </w:rPr>
        <w:t xml:space="preserve">-тесты для модуля </w:t>
      </w:r>
      <w:r w:rsidRPr="007D1EC1">
        <w:rPr>
          <w:rStyle w:val="afff8"/>
        </w:rPr>
        <w:t>DiaryWebSource.pas</w:t>
      </w:r>
      <w:r w:rsidRPr="007D1EC1">
        <w:rPr>
          <w:lang w:val="ru-RU"/>
        </w:rPr>
        <w:t>.</w:t>
      </w:r>
    </w:p>
    <w:p w:rsidR="002D6655" w:rsidRPr="007D1EC1" w:rsidRDefault="00D54090" w:rsidP="002D6655">
      <w:pPr>
        <w:rPr>
          <w:lang w:val="ru-RU"/>
        </w:rPr>
      </w:pPr>
      <w:r w:rsidRPr="007D1EC1">
        <w:rPr>
          <w:rStyle w:val="afff8"/>
        </w:rPr>
        <w:t>DishbaseDAO.pas</w:t>
      </w:r>
      <w:r w:rsidR="002D6655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интерфейс DAO базы блюд.</w:t>
      </w:r>
    </w:p>
    <w:p w:rsidR="00D54090" w:rsidRPr="007D1EC1" w:rsidRDefault="00D54090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>DishbaseLocalDAO.pas</w:t>
      </w:r>
      <w:r w:rsidRPr="007D1EC1">
        <w:rPr>
          <w:lang w:val="ru-RU"/>
        </w:rPr>
        <w:t xml:space="preserve"> – реализация локального DAO базы блюд.</w:t>
      </w:r>
    </w:p>
    <w:p w:rsidR="00D54090" w:rsidRPr="007D1EC1" w:rsidRDefault="00D03D6E" w:rsidP="00D54090">
      <w:pPr>
        <w:rPr>
          <w:lang w:val="ru-RU"/>
        </w:rPr>
      </w:pPr>
      <w:r w:rsidRPr="007D1EC1">
        <w:rPr>
          <w:rStyle w:val="afff8"/>
        </w:rPr>
        <w:t xml:space="preserve">DishbaseWebDAO.pas </w:t>
      </w:r>
      <w:r w:rsidR="00D54090" w:rsidRPr="007D1EC1">
        <w:rPr>
          <w:lang w:val="ru-RU"/>
        </w:rPr>
        <w:t>–</w:t>
      </w:r>
      <w:r w:rsidRPr="007D1EC1">
        <w:rPr>
          <w:lang w:val="ru-RU"/>
        </w:rPr>
        <w:t xml:space="preserve"> реализация сетевого DAO базы блюд.</w:t>
      </w:r>
    </w:p>
    <w:p w:rsidR="00D03D6E" w:rsidRPr="007D1EC1" w:rsidRDefault="00D03D6E" w:rsidP="00D03D6E">
      <w:pPr>
        <w:rPr>
          <w:lang w:val="ru-RU"/>
        </w:rPr>
      </w:pPr>
      <w:r w:rsidRPr="007D1EC1">
        <w:rPr>
          <w:rStyle w:val="afff8"/>
        </w:rPr>
        <w:t>FoodbaseDAO.pas</w:t>
      </w:r>
      <w:r w:rsidRPr="007D1EC1">
        <w:rPr>
          <w:lang w:val="ru-RU"/>
        </w:rPr>
        <w:t xml:space="preserve"> – интерфейс DAO базы продуктов.</w:t>
      </w:r>
    </w:p>
    <w:p w:rsidR="00D03D6E" w:rsidRPr="007D1EC1" w:rsidRDefault="00D03D6E" w:rsidP="00D03D6E">
      <w:pPr>
        <w:rPr>
          <w:rFonts w:eastAsia="TimesNewRoman+1+1"/>
          <w:lang w:val="ru-RU"/>
        </w:rPr>
      </w:pPr>
      <w:r w:rsidRPr="007D1EC1">
        <w:rPr>
          <w:rStyle w:val="afff8"/>
        </w:rPr>
        <w:t>FoodbaseLocalDAO.pas</w:t>
      </w:r>
      <w:r w:rsidRPr="007D1EC1">
        <w:rPr>
          <w:lang w:val="ru-RU"/>
        </w:rPr>
        <w:t xml:space="preserve"> – реализация локального DAO базы продуктов.</w:t>
      </w:r>
    </w:p>
    <w:p w:rsidR="00D03D6E" w:rsidRPr="007D1EC1" w:rsidRDefault="00D03D6E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 xml:space="preserve">FoodbaseWebDAO.pas </w:t>
      </w:r>
      <w:r w:rsidRPr="007D1EC1">
        <w:rPr>
          <w:lang w:val="ru-RU"/>
        </w:rPr>
        <w:t>– реализация сетевого DAO базы продуктов.</w:t>
      </w:r>
    </w:p>
    <w:p w:rsidR="00D54090" w:rsidRPr="007D1EC1" w:rsidRDefault="00D03D6E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 xml:space="preserve">JsonSerializer.pas </w:t>
      </w:r>
      <w:r w:rsidR="00D54090" w:rsidRPr="007D1EC1">
        <w:rPr>
          <w:lang w:val="ru-RU"/>
        </w:rPr>
        <w:t>–</w:t>
      </w:r>
      <w:r w:rsidRPr="007D1EC1">
        <w:rPr>
          <w:lang w:val="ru-RU"/>
        </w:rPr>
        <w:t xml:space="preserve"> модуль содержит общие методы работы с JSON.</w:t>
      </w:r>
    </w:p>
    <w:p w:rsidR="00D54090" w:rsidRPr="007D1EC1" w:rsidRDefault="00D03D6E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>JsonVersionedSerializer.pas</w:t>
      </w:r>
      <w:r w:rsidR="00D54090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содержит методы для сериализации / десериализации версионированных объектов в формате JSON.</w:t>
      </w:r>
    </w:p>
    <w:p w:rsidR="00D54090" w:rsidRPr="007D1EC1" w:rsidRDefault="00E92177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 xml:space="preserve">MainUnit.pas </w:t>
      </w:r>
      <w:r w:rsidR="00D54090" w:rsidRPr="007D1EC1">
        <w:rPr>
          <w:lang w:val="ru-RU"/>
        </w:rPr>
        <w:t>–</w:t>
      </w:r>
      <w:r w:rsidRPr="007D1EC1">
        <w:rPr>
          <w:lang w:val="ru-RU"/>
        </w:rPr>
        <w:t xml:space="preserve"> хранит главную форму приложения и реализует базовую логику его работы.</w:t>
      </w:r>
    </w:p>
    <w:p w:rsidR="00D54090" w:rsidRPr="007D1EC1" w:rsidRDefault="00BA742B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>ObjectService.pas</w:t>
      </w:r>
      <w:r w:rsidR="00D54090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интерфейс версионированного DAO.</w:t>
      </w:r>
    </w:p>
    <w:p w:rsidR="00D54090" w:rsidRPr="007D1EC1" w:rsidRDefault="00BA742B" w:rsidP="00D54090">
      <w:pPr>
        <w:rPr>
          <w:rFonts w:eastAsia="TimesNewRoman+1+1"/>
          <w:lang w:val="ru-RU"/>
        </w:rPr>
      </w:pPr>
      <w:r w:rsidRPr="007D1EC1">
        <w:rPr>
          <w:rStyle w:val="afff8"/>
        </w:rPr>
        <w:t>OldStorage.pas</w:t>
      </w:r>
      <w:r w:rsidR="00D54090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хранилище для альфа-версий алгоритмов анализа.</w:t>
      </w:r>
    </w:p>
    <w:p w:rsidR="00D54090" w:rsidRPr="007D1EC1" w:rsidRDefault="00BA742B" w:rsidP="00D54090">
      <w:pPr>
        <w:rPr>
          <w:lang w:val="ru-RU"/>
        </w:rPr>
      </w:pPr>
      <w:r w:rsidRPr="007D1EC1">
        <w:rPr>
          <w:rStyle w:val="afff8"/>
        </w:rPr>
        <w:lastRenderedPageBreak/>
        <w:t>SettingsINI.pas</w:t>
      </w:r>
      <w:r w:rsidR="00D54090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для работы с настройками приложения.</w:t>
      </w:r>
    </w:p>
    <w:p w:rsidR="00E92177" w:rsidRPr="007D1EC1" w:rsidRDefault="00BA742B" w:rsidP="00E92177">
      <w:pPr>
        <w:rPr>
          <w:rFonts w:eastAsia="TimesNewRoman+1+1"/>
          <w:lang w:val="ru-RU"/>
        </w:rPr>
      </w:pPr>
      <w:r w:rsidRPr="007D1EC1">
        <w:rPr>
          <w:rStyle w:val="afff8"/>
        </w:rPr>
        <w:t>TextInterface.pas</w:t>
      </w:r>
      <w:r w:rsidR="00E92177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для локализации интерфейса приложеиия.</w:t>
      </w:r>
    </w:p>
    <w:p w:rsidR="00E92177" w:rsidRPr="007D1EC1" w:rsidRDefault="00BA742B" w:rsidP="00E92177">
      <w:pPr>
        <w:rPr>
          <w:rFonts w:eastAsia="TimesNewRoman+1+1"/>
          <w:lang w:val="ru-RU"/>
        </w:rPr>
      </w:pPr>
      <w:r w:rsidRPr="007D1EC1">
        <w:rPr>
          <w:rStyle w:val="afff8"/>
        </w:rPr>
        <w:t>ThreadTask.pas</w:t>
      </w:r>
      <w:r w:rsidR="00E92177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для создания и управления задачами в многопоточном режиме.</w:t>
      </w:r>
    </w:p>
    <w:p w:rsidR="00E92177" w:rsidRPr="007D1EC1" w:rsidRDefault="00BA742B" w:rsidP="00E92177">
      <w:pPr>
        <w:rPr>
          <w:rFonts w:eastAsia="TimesNewRoman+1+1"/>
          <w:lang w:val="ru-RU"/>
        </w:rPr>
      </w:pPr>
      <w:r w:rsidRPr="007D1EC1">
        <w:rPr>
          <w:rStyle w:val="afff8"/>
        </w:rPr>
        <w:t>UnitAbout.pas</w:t>
      </w:r>
      <w:r w:rsidR="00E92177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формы «О программе».</w:t>
      </w:r>
    </w:p>
    <w:p w:rsidR="00E92177" w:rsidRPr="007D1EC1" w:rsidRDefault="00BA742B" w:rsidP="00E92177">
      <w:pPr>
        <w:rPr>
          <w:rFonts w:eastAsia="TimesNewRoman+1+1"/>
          <w:lang w:val="ru-RU"/>
        </w:rPr>
      </w:pPr>
      <w:r w:rsidRPr="007D1EC1">
        <w:rPr>
          <w:rStyle w:val="afff8"/>
        </w:rPr>
        <w:t>UnitDataInterface.pas</w:t>
      </w:r>
      <w:r w:rsidR="00E92177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хранилище интерфейсных данных приложения.</w:t>
      </w:r>
    </w:p>
    <w:p w:rsidR="00E92177" w:rsidRPr="007D1EC1" w:rsidRDefault="00BA742B" w:rsidP="00E92177">
      <w:pPr>
        <w:rPr>
          <w:lang w:val="ru-RU"/>
        </w:rPr>
      </w:pPr>
      <w:r w:rsidRPr="007D1EC1">
        <w:rPr>
          <w:rStyle w:val="afff8"/>
        </w:rPr>
        <w:t>UnitEditDish.pas</w:t>
      </w:r>
      <w:r w:rsidR="00E92177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модуль формы «Редактор блюда».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UnitEditFood.pas</w:t>
      </w:r>
      <w:r w:rsidRPr="007D1EC1">
        <w:rPr>
          <w:lang w:val="ru-RU"/>
        </w:rPr>
        <w:t xml:space="preserve"> – модуль формы «Редактор продукта».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UnitEditorBlood.pas</w:t>
      </w:r>
      <w:r w:rsidRPr="007D1EC1">
        <w:rPr>
          <w:lang w:val="ru-RU"/>
        </w:rPr>
        <w:t xml:space="preserve"> – модуль формы «Редактор замера сахара крови».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UnitEditorIns.pas</w:t>
      </w:r>
      <w:r w:rsidRPr="007D1EC1">
        <w:rPr>
          <w:lang w:val="ru-RU"/>
        </w:rPr>
        <w:t xml:space="preserve"> – модуль формы «Редактор инъекции».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UnitEditorMeal.pas</w:t>
      </w:r>
      <w:r w:rsidRPr="007D1EC1">
        <w:rPr>
          <w:lang w:val="ru-RU"/>
        </w:rPr>
        <w:t xml:space="preserve"> – модуль формы «Редактор приёма пищи».</w:t>
      </w:r>
    </w:p>
    <w:p w:rsidR="00BA742B" w:rsidRPr="007D1EC1" w:rsidRDefault="00BA742B" w:rsidP="00BA742B">
      <w:pPr>
        <w:rPr>
          <w:lang w:val="ru-RU"/>
        </w:rPr>
      </w:pPr>
      <w:r w:rsidRPr="007D1EC1">
        <w:rPr>
          <w:rStyle w:val="afff8"/>
        </w:rPr>
        <w:t>UnitEditorNote.pas</w:t>
      </w:r>
      <w:r w:rsidRPr="007D1EC1">
        <w:rPr>
          <w:lang w:val="ru-RU"/>
        </w:rPr>
        <w:t xml:space="preserve"> – модуль формы «Редактор заметки».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UnitExportText.pas</w:t>
      </w:r>
      <w:r w:rsidRPr="007D1EC1">
        <w:rPr>
          <w:lang w:val="ru-RU"/>
        </w:rPr>
        <w:t xml:space="preserve"> – модуль формы «Экспорт дневника».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UnitFirstMan.pas</w:t>
      </w:r>
      <w:r w:rsidRPr="007D1EC1">
        <w:rPr>
          <w:lang w:val="ru-RU"/>
        </w:rPr>
        <w:t xml:space="preserve"> – модуль формы «Первоначальная установка».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UnitLogViewer.pas</w:t>
      </w:r>
      <w:r w:rsidRPr="007D1EC1">
        <w:rPr>
          <w:lang w:val="ru-RU"/>
        </w:rPr>
        <w:t xml:space="preserve"> – модуль формы «Просмотр лог-файлов».</w:t>
      </w:r>
    </w:p>
    <w:p w:rsidR="00BA742B" w:rsidRPr="007D1EC1" w:rsidRDefault="00BA742B" w:rsidP="00BA742B">
      <w:pPr>
        <w:rPr>
          <w:lang w:val="ru-RU"/>
        </w:rPr>
      </w:pPr>
      <w:r w:rsidRPr="007D1EC1">
        <w:rPr>
          <w:rStyle w:val="afff8"/>
        </w:rPr>
        <w:t>UnitMisc.pas</w:t>
      </w:r>
      <w:r w:rsidRPr="007D1EC1">
        <w:rPr>
          <w:lang w:val="ru-RU"/>
        </w:rPr>
        <w:t xml:space="preserve"> – модуль формы «Экспериментальные возможности».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UnitSettings.pas</w:t>
      </w:r>
      <w:r w:rsidRPr="007D1EC1">
        <w:rPr>
          <w:lang w:val="ru-RU"/>
        </w:rPr>
        <w:t xml:space="preserve"> – модуль формы «Настройки».</w:t>
      </w:r>
    </w:p>
    <w:p w:rsidR="00BA742B" w:rsidRPr="007D1EC1" w:rsidRDefault="00BA742B" w:rsidP="00BA742B">
      <w:pPr>
        <w:rPr>
          <w:rFonts w:eastAsia="TimesNewRoman+1+1"/>
          <w:lang w:val="ru-RU"/>
        </w:rPr>
      </w:pPr>
      <w:r w:rsidRPr="007D1EC1">
        <w:rPr>
          <w:rStyle w:val="afff8"/>
        </w:rPr>
        <w:t>UnitShadow.pas</w:t>
      </w:r>
      <w:r w:rsidRPr="007D1EC1">
        <w:rPr>
          <w:lang w:val="ru-RU"/>
        </w:rPr>
        <w:t xml:space="preserve"> – модуль формы «Эффект затенения».</w:t>
      </w:r>
    </w:p>
    <w:p w:rsidR="002D6655" w:rsidRPr="007D1EC1" w:rsidRDefault="00BA742B" w:rsidP="00321F76">
      <w:pPr>
        <w:rPr>
          <w:rFonts w:eastAsia="TimesNewRoman+1+1"/>
          <w:lang w:val="ru-RU"/>
        </w:rPr>
      </w:pPr>
      <w:r w:rsidRPr="007D1EC1">
        <w:rPr>
          <w:rStyle w:val="afff8"/>
        </w:rPr>
        <w:t>UnitStartup.pas</w:t>
      </w:r>
      <w:r w:rsidRPr="007D1EC1">
        <w:rPr>
          <w:lang w:val="ru-RU"/>
        </w:rPr>
        <w:t xml:space="preserve"> – модуль формы «Прогресс задачи».</w:t>
      </w:r>
    </w:p>
    <w:p w:rsidR="00B67E02" w:rsidRPr="007D1EC1" w:rsidRDefault="00B67E02" w:rsidP="00531C7F">
      <w:pPr>
        <w:pStyle w:val="34"/>
      </w:pPr>
      <w:r w:rsidRPr="007D1EC1">
        <w:t>6.</w:t>
      </w:r>
      <w:r w:rsidR="008F7719" w:rsidRPr="007D1EC1">
        <w:t>6</w:t>
      </w:r>
      <w:r w:rsidRPr="007D1EC1">
        <w:t xml:space="preserve">.2. </w:t>
      </w:r>
      <w:r w:rsidR="002A3619" w:rsidRPr="007D1EC1">
        <w:t>Особенности реализации локального приложения</w:t>
      </w:r>
    </w:p>
    <w:p w:rsidR="00C9579B" w:rsidRPr="007D1EC1" w:rsidRDefault="00C9579B" w:rsidP="00B67E0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В процессе разработки локального приложения был создан ряд компонентов, предназначенных для выбора и редактирования данных пользователем, а также для вывода графической информации.</w:t>
      </w:r>
    </w:p>
    <w:p w:rsidR="00DE2846" w:rsidRPr="007D1EC1" w:rsidRDefault="00DE2846" w:rsidP="00DE2846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Компонент </w:t>
      </w:r>
      <w:r w:rsidRPr="007D1EC1">
        <w:rPr>
          <w:rStyle w:val="afff8"/>
        </w:rPr>
        <w:t>TDiaryView</w:t>
      </w:r>
      <w:r w:rsidR="003A10D8" w:rsidRPr="007D1EC1">
        <w:rPr>
          <w:rStyle w:val="afff8"/>
        </w:rPr>
        <w:t xml:space="preserve"> </w:t>
      </w:r>
      <w:r w:rsidR="003A10D8" w:rsidRPr="007D1EC1">
        <w:rPr>
          <w:rFonts w:eastAsia="TimesNewRoman+1+1"/>
        </w:rPr>
        <w:t>позволяет пользователю просматривать и редактировать дневник.</w:t>
      </w:r>
      <w:r w:rsidR="00F96267" w:rsidRPr="007D1EC1">
        <w:rPr>
          <w:rFonts w:eastAsia="TimesNewRoman+1+1"/>
        </w:rPr>
        <w:t xml:space="preserve"> Он обладает следующими особенностями: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позволяет отображать список записей дневника;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позволяет обрабатывать одинарные и двойные клики;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позволяет полностью менять внешний вид (цветовое оформление, отступы, шрифт, текст сообщения об отсутствии данных);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lastRenderedPageBreak/>
        <w:t>позволяет добавлять контекстные меню для каждого отдельного типа записей;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позволяет выводить рядом с продуктами произвольную пользовательскую информацию (используется для отображения гликемического эффекта продукта)</w:t>
      </w:r>
      <w:r w:rsidRPr="007D1EC1">
        <w:rPr>
          <w:rFonts w:eastAsia="TimesNewRoman+1+1"/>
          <w:lang w:val="en-US"/>
        </w:rPr>
        <w:t>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использует двойную буферизацию для улучшения внешнего вида при перерисовке;</w:t>
      </w:r>
    </w:p>
    <w:p w:rsidR="009A23D0" w:rsidRPr="007D1EC1" w:rsidRDefault="009A23D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 автоматический выбор кодировки для отображения данных;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 перемещение продуктов в блюдах методом drag-and-drop;</w:t>
      </w:r>
    </w:p>
    <w:p w:rsidR="00F96267" w:rsidRPr="007D1EC1" w:rsidRDefault="00F96267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 подсветку выделенных продуктов и блюд и её сохранение при модификации данных на основе GUID записи.</w:t>
      </w:r>
    </w:p>
    <w:p w:rsidR="00C9579B" w:rsidRPr="007D1EC1" w:rsidRDefault="00193DC4" w:rsidP="00B67E0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 xml:space="preserve">Компонент </w:t>
      </w:r>
      <w:r w:rsidR="00DE2846" w:rsidRPr="007D1EC1">
        <w:rPr>
          <w:rStyle w:val="afff8"/>
        </w:rPr>
        <w:t>TA</w:t>
      </w:r>
      <w:r w:rsidRPr="007D1EC1">
        <w:rPr>
          <w:rStyle w:val="afff8"/>
        </w:rPr>
        <w:t>CComboBox</w:t>
      </w:r>
      <w:r w:rsidRPr="007D1EC1">
        <w:rPr>
          <w:rFonts w:eastAsia="TimesNewRoman+1+1"/>
          <w:lang w:val="ru-RU"/>
        </w:rPr>
        <w:t xml:space="preserve"> предназначен для отображения выпадающ</w:t>
      </w:r>
      <w:r w:rsidR="00482F02" w:rsidRPr="007D1EC1">
        <w:rPr>
          <w:rFonts w:eastAsia="TimesNewRoman+1+1"/>
          <w:lang w:val="ru-RU"/>
        </w:rPr>
        <w:t>его</w:t>
      </w:r>
      <w:r w:rsidRPr="007D1EC1">
        <w:rPr>
          <w:rFonts w:eastAsia="TimesNewRoman+1+1"/>
          <w:lang w:val="ru-RU"/>
        </w:rPr>
        <w:t xml:space="preserve"> списк</w:t>
      </w:r>
      <w:r w:rsidR="00482F02" w:rsidRPr="007D1EC1">
        <w:rPr>
          <w:rFonts w:eastAsia="TimesNewRoman+1+1"/>
          <w:lang w:val="ru-RU"/>
        </w:rPr>
        <w:t>а</w:t>
      </w:r>
      <w:r w:rsidRPr="007D1EC1">
        <w:rPr>
          <w:rFonts w:eastAsia="TimesNewRoman+1+1"/>
          <w:lang w:val="ru-RU"/>
        </w:rPr>
        <w:t xml:space="preserve"> автодополнения. </w:t>
      </w:r>
      <w:r w:rsidR="00482F02" w:rsidRPr="007D1EC1">
        <w:rPr>
          <w:rFonts w:eastAsia="TimesNewRoman+1+1"/>
          <w:lang w:val="ru-RU"/>
        </w:rPr>
        <w:t xml:space="preserve">Он используется для выбора продуктов и блюд в дневнике и редакторе блюд. </w:t>
      </w:r>
      <w:r w:rsidRPr="007D1EC1">
        <w:rPr>
          <w:rFonts w:eastAsia="TimesNewRoman+1+1"/>
          <w:lang w:val="ru-RU"/>
        </w:rPr>
        <w:t>Компонент обладает следующими особенностями:</w:t>
      </w:r>
    </w:p>
    <w:p w:rsidR="00193DC4" w:rsidRPr="007D1EC1" w:rsidRDefault="00193DC4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при </w:t>
      </w:r>
      <w:r w:rsidR="00353908" w:rsidRPr="007D1EC1">
        <w:rPr>
          <w:rFonts w:eastAsia="TimesNewRoman+1+1"/>
        </w:rPr>
        <w:t>отображении</w:t>
      </w:r>
      <w:r w:rsidRPr="007D1EC1">
        <w:rPr>
          <w:rFonts w:eastAsia="TimesNewRoman+1+1"/>
        </w:rPr>
        <w:t xml:space="preserve"> данных используется виртуальная модель</w:t>
      </w:r>
      <w:r w:rsidR="00353908" w:rsidRPr="007D1EC1">
        <w:rPr>
          <w:rFonts w:eastAsia="TimesNewRoman+1+1"/>
        </w:rPr>
        <w:t xml:space="preserve"> (т.е. перерисовываются только элементы, видимые в настоящий момент пользователю)</w:t>
      </w:r>
      <w:r w:rsidRPr="007D1EC1">
        <w:rPr>
          <w:rFonts w:eastAsia="TimesNewRoman+1+1"/>
        </w:rPr>
        <w:t>, что позволяет эффективно</w:t>
      </w:r>
      <w:r w:rsidR="00353908" w:rsidRPr="007D1EC1">
        <w:rPr>
          <w:rFonts w:eastAsia="TimesNewRoman+1+1"/>
        </w:rPr>
        <w:t xml:space="preserve"> работать со списками</w:t>
      </w:r>
      <w:r w:rsidRPr="007D1EC1">
        <w:rPr>
          <w:rFonts w:eastAsia="TimesNewRoman+1+1"/>
        </w:rPr>
        <w:t xml:space="preserve"> из нескольких тысяч элементов</w:t>
      </w:r>
      <w:r w:rsidR="00353908" w:rsidRPr="007D1EC1">
        <w:rPr>
          <w:rFonts w:eastAsia="TimesNewRoman+1+1"/>
        </w:rPr>
        <w:t>;</w:t>
      </w:r>
    </w:p>
    <w:p w:rsidR="0030513B" w:rsidRPr="007D1EC1" w:rsidRDefault="00353908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каждый элемент списка может быть дополнен иконкой;</w:t>
      </w:r>
    </w:p>
    <w:p w:rsidR="00353908" w:rsidRPr="007D1EC1" w:rsidRDefault="00353908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каждый элемент списка может иметь собственный цвет шрифта (это используется для улучшения визуального восприятия отсортированного по релевантности списка: самые актуальные элементы отображаются чёрным шрифтом, по мере уменьшения релевантности шрифт становится серым);</w:t>
      </w:r>
    </w:p>
    <w:p w:rsidR="00353908" w:rsidRPr="007D1EC1" w:rsidRDefault="00353908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список автодополнения строится на основе двух списков, следующих друг за другом в указанном порядке:</w:t>
      </w:r>
    </w:p>
    <w:p w:rsidR="00353908" w:rsidRPr="007D1EC1" w:rsidRDefault="00353908" w:rsidP="00353908">
      <w:pPr>
        <w:pStyle w:val="2"/>
      </w:pPr>
      <w:r w:rsidRPr="007D1EC1">
        <w:t>список элементов, в которых присутствуют слова, начинающиеся с введённой строки;</w:t>
      </w:r>
    </w:p>
    <w:p w:rsidR="00353908" w:rsidRPr="007D1EC1" w:rsidRDefault="00353908" w:rsidP="00353908">
      <w:pPr>
        <w:pStyle w:val="2"/>
      </w:pPr>
      <w:r w:rsidRPr="007D1EC1">
        <w:lastRenderedPageBreak/>
        <w:t>список элементов, в который присутствует введённая строка</w:t>
      </w:r>
      <w:r w:rsidR="0030513B" w:rsidRPr="007D1EC1">
        <w:t>;</w:t>
      </w:r>
    </w:p>
    <w:p w:rsidR="00193DC4" w:rsidRPr="007D1EC1" w:rsidRDefault="0030513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каждый элемент списка может быть дополнен справа двумя текстовыми подсказками (это используется для вывода относительной углеводности продуктов и блюд и даты модификации последних).</w:t>
      </w:r>
    </w:p>
    <w:p w:rsidR="0030513B" w:rsidRPr="007D1EC1" w:rsidRDefault="0030513B" w:rsidP="0030513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Компонент </w:t>
      </w:r>
      <w:r w:rsidR="00DE2846" w:rsidRPr="007D1EC1">
        <w:rPr>
          <w:rStyle w:val="afff8"/>
        </w:rPr>
        <w:t>TN</w:t>
      </w:r>
      <w:r w:rsidRPr="007D1EC1">
        <w:rPr>
          <w:rStyle w:val="afff8"/>
        </w:rPr>
        <w:t>umberEdit</w:t>
      </w:r>
      <w:r w:rsidRPr="007D1EC1">
        <w:rPr>
          <w:rFonts w:eastAsia="TimesNewRoman+1+1"/>
        </w:rPr>
        <w:t xml:space="preserve"> предназначен для ввода вещественных числовых значений. </w:t>
      </w:r>
      <w:r w:rsidR="00482F02" w:rsidRPr="007D1EC1">
        <w:rPr>
          <w:rFonts w:eastAsia="TimesNewRoman+1+1"/>
        </w:rPr>
        <w:t xml:space="preserve">Он используется для ввода масс, а также некоторых настроек. </w:t>
      </w:r>
      <w:r w:rsidRPr="007D1EC1">
        <w:rPr>
          <w:rFonts w:eastAsia="TimesNewRoman+1+1"/>
        </w:rPr>
        <w:t>Компонент обладает следующими особенностями:</w:t>
      </w:r>
    </w:p>
    <w:p w:rsidR="0030513B" w:rsidRPr="007D1EC1" w:rsidRDefault="0030513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разрешён ввод только цифр, десятичного разделителя и символов арифметических операций;</w:t>
      </w:r>
    </w:p>
    <w:p w:rsidR="00124C0C" w:rsidRPr="007D1EC1" w:rsidRDefault="00124C0C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поддерживается автоматический выбор верного десятичного разделителя (например, если в системе таковым установлена запятая, то при вводе точки она будет заменена на запятую);</w:t>
      </w:r>
    </w:p>
    <w:p w:rsidR="0030513B" w:rsidRPr="007D1EC1" w:rsidRDefault="0030513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поддерживается обработка простых арифметических выражений;</w:t>
      </w:r>
    </w:p>
    <w:p w:rsidR="0030513B" w:rsidRPr="007D1EC1" w:rsidRDefault="0030513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при вводе некорректного выражения компонент меняет цвет </w:t>
      </w:r>
      <w:r w:rsidR="00124C0C" w:rsidRPr="007D1EC1">
        <w:rPr>
          <w:rFonts w:eastAsia="TimesNewRoman+1+1"/>
        </w:rPr>
        <w:t xml:space="preserve">(по умолчанию – </w:t>
      </w:r>
      <w:r w:rsidRPr="007D1EC1">
        <w:rPr>
          <w:rFonts w:eastAsia="TimesNewRoman+1+1"/>
        </w:rPr>
        <w:t xml:space="preserve">на </w:t>
      </w:r>
      <w:r w:rsidR="00124C0C" w:rsidRPr="007D1EC1">
        <w:rPr>
          <w:rFonts w:eastAsia="TimesNewRoman+1+1"/>
        </w:rPr>
        <w:t>светло-</w:t>
      </w:r>
      <w:r w:rsidRPr="007D1EC1">
        <w:rPr>
          <w:rFonts w:eastAsia="TimesNewRoman+1+1"/>
        </w:rPr>
        <w:t>красный</w:t>
      </w:r>
      <w:r w:rsidR="00124C0C" w:rsidRPr="007D1EC1">
        <w:rPr>
          <w:rFonts w:eastAsia="TimesNewRoman+1+1"/>
        </w:rPr>
        <w:t>, возможна настройка)</w:t>
      </w:r>
      <w:r w:rsidRPr="007D1EC1">
        <w:rPr>
          <w:rFonts w:eastAsia="TimesNewRoman+1+1"/>
        </w:rPr>
        <w:t>;</w:t>
      </w:r>
    </w:p>
    <w:p w:rsidR="0030513B" w:rsidRPr="007D1EC1" w:rsidRDefault="0030513B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поддерживается проверка введённого значения (в том числе выражения) на неотрицательность</w:t>
      </w:r>
      <w:r w:rsidR="001352FF" w:rsidRPr="007D1EC1">
        <w:rPr>
          <w:rFonts w:eastAsia="TimesNewRoman+1+1"/>
        </w:rPr>
        <w:t>.</w:t>
      </w:r>
    </w:p>
    <w:p w:rsidR="001352FF" w:rsidRPr="007D1EC1" w:rsidRDefault="001352FF" w:rsidP="001352F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Компонент </w:t>
      </w:r>
      <w:r w:rsidRPr="007D1EC1">
        <w:rPr>
          <w:rStyle w:val="afff8"/>
        </w:rPr>
        <w:t>T</w:t>
      </w:r>
      <w:r w:rsidRPr="007D1EC1">
        <w:rPr>
          <w:rStyle w:val="afff8"/>
          <w:lang w:val="en-US"/>
        </w:rPr>
        <w:t>StatProgress</w:t>
      </w:r>
      <w:r w:rsidRPr="007D1EC1">
        <w:rPr>
          <w:rFonts w:eastAsia="TimesNewRoman+1+1"/>
        </w:rPr>
        <w:t xml:space="preserve"> предназначен для отображения </w:t>
      </w:r>
      <w:r w:rsidR="00AF4040" w:rsidRPr="007D1EC1">
        <w:rPr>
          <w:rFonts w:eastAsia="TimesNewRoman+1+1"/>
        </w:rPr>
        <w:t>индикатора прогресса</w:t>
      </w:r>
      <w:r w:rsidRPr="007D1EC1">
        <w:rPr>
          <w:rFonts w:eastAsia="TimesNewRoman+1+1"/>
        </w:rPr>
        <w:t xml:space="preserve">. </w:t>
      </w:r>
      <w:r w:rsidR="00AF4040" w:rsidRPr="007D1EC1">
        <w:rPr>
          <w:rFonts w:eastAsia="TimesNewRoman+1+1"/>
        </w:rPr>
        <w:t xml:space="preserve">Используется для отображения статистики по белкам, жирам и углеводам за день относительно суточных норм. </w:t>
      </w:r>
      <w:r w:rsidRPr="007D1EC1">
        <w:rPr>
          <w:rFonts w:eastAsia="TimesNewRoman+1+1"/>
        </w:rPr>
        <w:t>Компонент обладает следующими особенностями:</w:t>
      </w:r>
    </w:p>
    <w:p w:rsidR="00AF4040" w:rsidRPr="007D1EC1" w:rsidRDefault="00AF40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имеет два основных параметра: значение и лимит;</w:t>
      </w:r>
    </w:p>
    <w:p w:rsidR="00AF4040" w:rsidRPr="007D1EC1" w:rsidRDefault="000370C6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 xml:space="preserve">компонент </w:t>
      </w:r>
      <w:r w:rsidR="00AF4040" w:rsidRPr="007D1EC1">
        <w:rPr>
          <w:rFonts w:eastAsia="TimesNewRoman+1+1"/>
        </w:rPr>
        <w:t>состоит из двух частей:</w:t>
      </w:r>
    </w:p>
    <w:p w:rsidR="00AF4040" w:rsidRPr="007D1EC1" w:rsidRDefault="00AF4040" w:rsidP="00AF4040">
      <w:pPr>
        <w:pStyle w:val="2"/>
      </w:pPr>
      <w:r w:rsidRPr="007D1EC1">
        <w:t>первая (визуально составляет 70% компонента) заполняется линейно, пока значение не превосходит лимит;</w:t>
      </w:r>
    </w:p>
    <w:p w:rsidR="00AF4040" w:rsidRPr="007D1EC1" w:rsidRDefault="00AF4040" w:rsidP="00AF4040">
      <w:pPr>
        <w:pStyle w:val="2"/>
      </w:pPr>
      <w:r w:rsidRPr="007D1EC1">
        <w:t>вторая (визуально составляет 30% компонента) заполняется после заполнения первой части и использует логарифмическую модель;</w:t>
      </w:r>
    </w:p>
    <w:p w:rsidR="00AF4040" w:rsidRPr="007D1EC1" w:rsidRDefault="00AF40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цвет каждой из частей компонента настраивается отдельно;</w:t>
      </w:r>
    </w:p>
    <w:p w:rsidR="001352FF" w:rsidRPr="007D1EC1" w:rsidRDefault="00AF4040" w:rsidP="00542E64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компонент имеет объёмную стилизацию.</w:t>
      </w:r>
    </w:p>
    <w:p w:rsidR="00B67E02" w:rsidRPr="007D1EC1" w:rsidRDefault="008F7719" w:rsidP="003238E4">
      <w:pPr>
        <w:pStyle w:val="29"/>
      </w:pPr>
      <w:bookmarkStart w:id="32" w:name="_Toc390441138"/>
      <w:r w:rsidRPr="007D1EC1">
        <w:lastRenderedPageBreak/>
        <w:t>6.7</w:t>
      </w:r>
      <w:r w:rsidR="00F76DCB" w:rsidRPr="007D1EC1">
        <w:t>.</w:t>
      </w:r>
      <w:r w:rsidR="00B67E02" w:rsidRPr="007D1EC1">
        <w:t xml:space="preserve"> </w:t>
      </w:r>
      <w:r w:rsidR="00150BBF" w:rsidRPr="007D1EC1">
        <w:t xml:space="preserve">Реализация </w:t>
      </w:r>
      <w:r w:rsidR="00150BBF" w:rsidRPr="007D1EC1">
        <w:rPr>
          <w:lang w:val="en-US"/>
        </w:rPr>
        <w:t>w</w:t>
      </w:r>
      <w:r w:rsidR="00B67E02" w:rsidRPr="007D1EC1">
        <w:t>eb-приложени</w:t>
      </w:r>
      <w:r w:rsidR="00150BBF" w:rsidRPr="007D1EC1">
        <w:t>я</w:t>
      </w:r>
      <w:bookmarkEnd w:id="32"/>
    </w:p>
    <w:p w:rsidR="006400F7" w:rsidRPr="007D1EC1" w:rsidRDefault="006400F7" w:rsidP="006400F7">
      <w:pPr>
        <w:pStyle w:val="34"/>
      </w:pPr>
      <w:r w:rsidRPr="007D1EC1">
        <w:t>6.7.1. Основные классы</w:t>
      </w:r>
    </w:p>
    <w:p w:rsidR="006400F7" w:rsidRPr="007D1EC1" w:rsidRDefault="006400F7" w:rsidP="006400F7">
      <w:pPr>
        <w:pStyle w:val="a1"/>
        <w:rPr>
          <w:rFonts w:eastAsia="TimesNewRoman+1+1"/>
        </w:rPr>
      </w:pPr>
      <w:r w:rsidRPr="007D1EC1">
        <w:rPr>
          <w:rFonts w:eastAsia="TimesNewRoman+1+1"/>
          <w:lang w:val="en-US"/>
        </w:rPr>
        <w:t>Web</w:t>
      </w:r>
      <w:r w:rsidRPr="007D1EC1">
        <w:rPr>
          <w:rFonts w:eastAsia="TimesNewRoman+1+1"/>
        </w:rPr>
        <w:t>-приложение включает в себя следующие классы:</w:t>
      </w:r>
    </w:p>
    <w:p w:rsidR="006400F7" w:rsidRPr="007D1EC1" w:rsidRDefault="00942D6F" w:rsidP="002B507C">
      <w:pPr>
        <w:pStyle w:val="a1"/>
      </w:pPr>
      <w:r w:rsidRPr="007D1EC1">
        <w:rPr>
          <w:rStyle w:val="afff8"/>
          <w:lang w:val="en-US"/>
        </w:rPr>
        <w:t>AboutPage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="006400F7" w:rsidRPr="007D1EC1">
        <w:t xml:space="preserve"> – </w:t>
      </w:r>
      <w:r w:rsidR="002D6C3A" w:rsidRPr="007D1EC1">
        <w:t>web-</w:t>
      </w:r>
      <w:r w:rsidRPr="007D1EC1">
        <w:t>страниц</w:t>
      </w:r>
      <w:r w:rsidR="002D6C3A" w:rsidRPr="007D1EC1">
        <w:t>а</w:t>
      </w:r>
      <w:r w:rsidRPr="007D1EC1">
        <w:t xml:space="preserve"> «Описание»</w:t>
      </w:r>
      <w:r w:rsidR="006400F7" w:rsidRPr="007D1EC1">
        <w:t>.</w:t>
      </w:r>
    </w:p>
    <w:p w:rsidR="006400F7" w:rsidRPr="007D1EC1" w:rsidRDefault="002D6C3A" w:rsidP="002B507C">
      <w:pPr>
        <w:pStyle w:val="a1"/>
      </w:pPr>
      <w:r w:rsidRPr="007D1EC1">
        <w:rPr>
          <w:rStyle w:val="afff8"/>
        </w:rPr>
        <w:t>AuthDAO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интерфейс DAO сервиса авторизации</w:t>
      </w:r>
      <w:r w:rsidR="00942D6F" w:rsidRPr="007D1EC1">
        <w:t>.</w:t>
      </w:r>
    </w:p>
    <w:p w:rsidR="00942D6F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AuthorizedRestClient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авторизационный REST-клиент с возможностью сохранения учётных данных</w:t>
      </w:r>
      <w:r w:rsidR="00942D6F" w:rsidRPr="007D1EC1">
        <w:t>.</w:t>
      </w:r>
    </w:p>
    <w:p w:rsidR="00942D6F" w:rsidRPr="007D1EC1" w:rsidRDefault="002D6C3A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AuthRestService</w:t>
      </w:r>
      <w:r w:rsidR="00942D6F" w:rsidRPr="007D1EC1">
        <w:rPr>
          <w:rStyle w:val="afff8"/>
          <w:lang w:val="en-US"/>
        </w:rPr>
        <w:t>.java</w:t>
      </w:r>
      <w:r w:rsidR="00942D6F" w:rsidRPr="007D1EC1">
        <w:rPr>
          <w:lang w:val="en-US"/>
        </w:rPr>
        <w:t xml:space="preserve"> – </w:t>
      </w:r>
      <w:r w:rsidRPr="007D1EC1">
        <w:rPr>
          <w:lang w:val="en-US"/>
        </w:rPr>
        <w:t>REST-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авторизации</w:t>
      </w:r>
      <w:r w:rsidR="00942D6F" w:rsidRPr="007D1EC1">
        <w:rPr>
          <w:lang w:val="en-US"/>
        </w:rPr>
        <w:t>.</w:t>
      </w:r>
    </w:p>
    <w:p w:rsidR="00942D6F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AuthService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интерфейс авторизационного сервиса</w:t>
      </w:r>
      <w:r w:rsidR="00942D6F" w:rsidRPr="007D1EC1">
        <w:t>.</w:t>
      </w:r>
    </w:p>
    <w:p w:rsidR="00942D6F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BaseDAO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обобщённый (generics) интерфейс базы продуктов / блюд</w:t>
      </w:r>
      <w:r w:rsidR="00942D6F" w:rsidRPr="007D1EC1">
        <w:t>.</w:t>
      </w:r>
    </w:p>
    <w:p w:rsidR="00942D6F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Config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хранилище параметров приложения</w:t>
      </w:r>
      <w:r w:rsidR="00942D6F" w:rsidRPr="007D1EC1">
        <w:t>.</w:t>
      </w:r>
    </w:p>
    <w:p w:rsidR="00942D6F" w:rsidRPr="007D1EC1" w:rsidRDefault="002D6C3A" w:rsidP="002B507C">
      <w:pPr>
        <w:pStyle w:val="a1"/>
      </w:pPr>
      <w:r w:rsidRPr="007D1EC1">
        <w:rPr>
          <w:rStyle w:val="afff8"/>
          <w:lang w:val="en-US"/>
        </w:rPr>
        <w:t>DetachableFoodModel</w:t>
      </w:r>
      <w:r w:rsidR="00942D6F" w:rsidRPr="007D1EC1">
        <w:rPr>
          <w:rStyle w:val="afff8"/>
        </w:rPr>
        <w:t>.</w:t>
      </w:r>
      <w:r w:rsidR="00942D6F" w:rsidRPr="007D1EC1">
        <w:rPr>
          <w:rStyle w:val="afff8"/>
          <w:lang w:val="en-US"/>
        </w:rPr>
        <w:t>java</w:t>
      </w:r>
      <w:r w:rsidR="00942D6F" w:rsidRPr="007D1EC1">
        <w:t xml:space="preserve"> – </w:t>
      </w:r>
      <w:r w:rsidRPr="007D1EC1">
        <w:t>модель продукта (wicket)</w:t>
      </w:r>
      <w:r w:rsidR="00942D6F" w:rsidRPr="007D1EC1">
        <w:t>.</w:t>
      </w:r>
    </w:p>
    <w:p w:rsidR="002D6C3A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DiaryDAO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интерфейс DAO дневника.</w:t>
      </w:r>
    </w:p>
    <w:p w:rsidR="002D6C3A" w:rsidRPr="007D1EC1" w:rsidRDefault="002D6C3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DiaryPage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web-страница «Дневник».</w:t>
      </w:r>
    </w:p>
    <w:p w:rsidR="002D6C3A" w:rsidRPr="007D1EC1" w:rsidRDefault="002D6C3A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DiaryRestService.java</w:t>
      </w:r>
      <w:r w:rsidRPr="007D1EC1">
        <w:rPr>
          <w:lang w:val="en-US"/>
        </w:rPr>
        <w:t xml:space="preserve"> – REST-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дневника</w:t>
      </w:r>
      <w:r w:rsidRPr="007D1EC1">
        <w:rPr>
          <w:lang w:val="en-US"/>
        </w:rPr>
        <w:t>.</w:t>
      </w:r>
    </w:p>
    <w:p w:rsidR="002D6C3A" w:rsidRPr="007D1EC1" w:rsidRDefault="002D6C3A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DishbaseDAO.java</w:t>
      </w:r>
      <w:r w:rsidRPr="007D1EC1">
        <w:rPr>
          <w:lang w:val="en-US"/>
        </w:rPr>
        <w:t xml:space="preserve"> – </w:t>
      </w:r>
      <w:r w:rsidRPr="007D1EC1">
        <w:t>интерфейс</w:t>
      </w:r>
      <w:r w:rsidRPr="007D1EC1">
        <w:rPr>
          <w:lang w:val="en-US"/>
        </w:rPr>
        <w:t xml:space="preserve"> DAO </w:t>
      </w:r>
      <w:r w:rsidRPr="007D1EC1">
        <w:t>базы</w:t>
      </w:r>
      <w:r w:rsidRPr="007D1EC1">
        <w:rPr>
          <w:lang w:val="en-US"/>
        </w:rPr>
        <w:t xml:space="preserve"> </w:t>
      </w:r>
      <w:r w:rsidRPr="007D1EC1">
        <w:t>блюд</w:t>
      </w:r>
      <w:r w:rsidRPr="007D1EC1">
        <w:rPr>
          <w:lang w:val="en-US"/>
        </w:rPr>
        <w:t>.</w:t>
      </w:r>
    </w:p>
    <w:p w:rsidR="002D6C3A" w:rsidRPr="007D1EC1" w:rsidRDefault="002D6C3A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DishBaseRestService.java</w:t>
      </w:r>
      <w:r w:rsidRPr="007D1EC1">
        <w:rPr>
          <w:lang w:val="en-US"/>
        </w:rPr>
        <w:t xml:space="preserve"> – REST-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базы</w:t>
      </w:r>
      <w:r w:rsidRPr="007D1EC1">
        <w:rPr>
          <w:lang w:val="en-US"/>
        </w:rPr>
        <w:t xml:space="preserve"> </w:t>
      </w:r>
      <w:r w:rsidRPr="007D1EC1">
        <w:t>блюд</w:t>
      </w:r>
      <w:r w:rsidRPr="007D1EC1">
        <w:rPr>
          <w:lang w:val="en-US"/>
        </w:rPr>
        <w:t>.</w:t>
      </w:r>
    </w:p>
    <w:p w:rsidR="002D6C3A" w:rsidRPr="007D1EC1" w:rsidRDefault="00DE27C6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DownloadPage</w:t>
      </w:r>
      <w:r w:rsidR="002D6C3A" w:rsidRPr="007D1EC1">
        <w:rPr>
          <w:rStyle w:val="afff8"/>
          <w:lang w:val="en-US"/>
        </w:rPr>
        <w:t>.java</w:t>
      </w:r>
      <w:r w:rsidR="002D6C3A" w:rsidRPr="007D1EC1">
        <w:rPr>
          <w:lang w:val="en-US"/>
        </w:rPr>
        <w:t xml:space="preserve"> – </w:t>
      </w:r>
      <w:r w:rsidRPr="007D1EC1">
        <w:rPr>
          <w:lang w:val="en-US"/>
        </w:rPr>
        <w:t>web-</w:t>
      </w:r>
      <w:r w:rsidRPr="007D1EC1">
        <w:t>страница</w:t>
      </w:r>
      <w:r w:rsidRPr="007D1EC1">
        <w:rPr>
          <w:lang w:val="en-US"/>
        </w:rPr>
        <w:t xml:space="preserve"> «</w:t>
      </w:r>
      <w:r w:rsidRPr="007D1EC1">
        <w:t>Скачать</w:t>
      </w:r>
      <w:r w:rsidRPr="007D1EC1">
        <w:rPr>
          <w:lang w:val="en-US"/>
        </w:rPr>
        <w:t>»</w:t>
      </w:r>
      <w:r w:rsidR="002D6C3A" w:rsidRPr="007D1EC1">
        <w:rPr>
          <w:lang w:val="en-US"/>
        </w:rPr>
        <w:t>.</w:t>
      </w:r>
    </w:p>
    <w:p w:rsidR="002D6C3A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FakeAuthDAO</w:t>
      </w:r>
      <w:r w:rsidR="002D6C3A" w:rsidRPr="007D1EC1">
        <w:rPr>
          <w:rStyle w:val="afff8"/>
        </w:rPr>
        <w:t>.</w:t>
      </w:r>
      <w:r w:rsidR="002D6C3A" w:rsidRPr="007D1EC1">
        <w:rPr>
          <w:rStyle w:val="afff8"/>
          <w:lang w:val="en-US"/>
        </w:rPr>
        <w:t>java</w:t>
      </w:r>
      <w:r w:rsidR="002D6C3A" w:rsidRPr="007D1EC1">
        <w:t xml:space="preserve"> – </w:t>
      </w:r>
      <w:r w:rsidRPr="007D1EC1">
        <w:t>макет авторизационного DAO</w:t>
      </w:r>
      <w:r w:rsidR="002D6C3A" w:rsidRPr="007D1EC1">
        <w:t>.</w:t>
      </w:r>
    </w:p>
    <w:p w:rsidR="002D6C3A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FakeDiaryDAO</w:t>
      </w:r>
      <w:r w:rsidR="002D6C3A" w:rsidRPr="007D1EC1">
        <w:rPr>
          <w:rStyle w:val="afff8"/>
        </w:rPr>
        <w:t>.</w:t>
      </w:r>
      <w:r w:rsidR="002D6C3A" w:rsidRPr="007D1EC1">
        <w:rPr>
          <w:rStyle w:val="afff8"/>
          <w:lang w:val="en-US"/>
        </w:rPr>
        <w:t>java</w:t>
      </w:r>
      <w:r w:rsidR="002D6C3A" w:rsidRPr="007D1EC1">
        <w:t xml:space="preserve"> – </w:t>
      </w:r>
      <w:r w:rsidRPr="007D1EC1">
        <w:t>макет DAO дневника</w:t>
      </w:r>
      <w:r w:rsidR="002D6C3A" w:rsidRPr="007D1EC1">
        <w:t>.</w:t>
      </w:r>
    </w:p>
    <w:p w:rsidR="002D6C3A" w:rsidRPr="007D1EC1" w:rsidRDefault="00DE27C6" w:rsidP="002B507C">
      <w:pPr>
        <w:pStyle w:val="a1"/>
      </w:pPr>
      <w:r w:rsidRPr="007D1EC1">
        <w:rPr>
          <w:rStyle w:val="afff8"/>
          <w:lang w:val="en-US"/>
        </w:rPr>
        <w:t>FakeFoodbaseDAO</w:t>
      </w:r>
      <w:r w:rsidR="002D6C3A" w:rsidRPr="007D1EC1">
        <w:rPr>
          <w:rStyle w:val="afff8"/>
        </w:rPr>
        <w:t>.</w:t>
      </w:r>
      <w:r w:rsidR="002D6C3A" w:rsidRPr="007D1EC1">
        <w:rPr>
          <w:rStyle w:val="afff8"/>
          <w:lang w:val="en-US"/>
        </w:rPr>
        <w:t>java</w:t>
      </w:r>
      <w:r w:rsidR="002D6C3A" w:rsidRPr="007D1EC1">
        <w:t xml:space="preserve"> – </w:t>
      </w:r>
      <w:r w:rsidRPr="007D1EC1">
        <w:t>макет DAO базы продуктов</w:t>
      </w:r>
      <w:r w:rsidR="002D6C3A" w:rsidRPr="007D1EC1">
        <w:t>.</w:t>
      </w:r>
    </w:p>
    <w:p w:rsidR="00395F5D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FoodbaseDAO</w:t>
      </w:r>
      <w:r w:rsidR="00395F5D" w:rsidRPr="007D1EC1">
        <w:rPr>
          <w:rStyle w:val="afff8"/>
        </w:rPr>
        <w:t>.</w:t>
      </w:r>
      <w:r w:rsidR="00395F5D" w:rsidRPr="007D1EC1">
        <w:rPr>
          <w:rStyle w:val="afff8"/>
          <w:lang w:val="en-US"/>
        </w:rPr>
        <w:t>java</w:t>
      </w:r>
      <w:r w:rsidR="00395F5D" w:rsidRPr="007D1EC1">
        <w:t xml:space="preserve"> – </w:t>
      </w:r>
      <w:r w:rsidRPr="007D1EC1">
        <w:t>интерфейс DAO базы продуктов</w:t>
      </w:r>
      <w:r w:rsidR="00395F5D" w:rsidRPr="007D1EC1">
        <w:t>.</w:t>
      </w:r>
    </w:p>
    <w:p w:rsidR="00395F5D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FoodBasePage</w:t>
      </w:r>
      <w:r w:rsidR="00395F5D" w:rsidRPr="007D1EC1">
        <w:rPr>
          <w:rStyle w:val="afff8"/>
        </w:rPr>
        <w:t>.</w:t>
      </w:r>
      <w:r w:rsidR="00395F5D" w:rsidRPr="007D1EC1">
        <w:rPr>
          <w:rStyle w:val="afff8"/>
          <w:lang w:val="en-US"/>
        </w:rPr>
        <w:t>java</w:t>
      </w:r>
      <w:r w:rsidR="00395F5D" w:rsidRPr="007D1EC1">
        <w:t xml:space="preserve"> – </w:t>
      </w:r>
      <w:r w:rsidRPr="007D1EC1">
        <w:t>web-страница «Базы»</w:t>
      </w:r>
      <w:r w:rsidR="00395F5D" w:rsidRPr="007D1EC1">
        <w:t>.</w:t>
      </w:r>
    </w:p>
    <w:p w:rsidR="00395F5D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FoodBaseRestService</w:t>
      </w:r>
      <w:r w:rsidR="00395F5D" w:rsidRPr="007D1EC1">
        <w:rPr>
          <w:rStyle w:val="afff8"/>
        </w:rPr>
        <w:t>.</w:t>
      </w:r>
      <w:r w:rsidR="00395F5D" w:rsidRPr="007D1EC1">
        <w:rPr>
          <w:rStyle w:val="afff8"/>
          <w:lang w:val="en-US"/>
        </w:rPr>
        <w:t>java</w:t>
      </w:r>
      <w:r w:rsidR="00395F5D" w:rsidRPr="007D1EC1">
        <w:t xml:space="preserve"> – </w:t>
      </w:r>
      <w:r w:rsidRPr="007D1EC1">
        <w:t>REST-сервис базы продуктов</w:t>
      </w:r>
      <w:r w:rsidR="00395F5D" w:rsidRPr="007D1EC1">
        <w:t>.</w:t>
      </w:r>
    </w:p>
    <w:p w:rsidR="00395F5D" w:rsidRPr="007D1EC1" w:rsidRDefault="00DE27C6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FoodDataProvider</w:t>
      </w:r>
      <w:r w:rsidR="00395F5D" w:rsidRPr="007D1EC1">
        <w:rPr>
          <w:rStyle w:val="afff8"/>
        </w:rPr>
        <w:t>.</w:t>
      </w:r>
      <w:r w:rsidR="00395F5D" w:rsidRPr="007D1EC1">
        <w:rPr>
          <w:rStyle w:val="afff8"/>
          <w:lang w:val="en-US"/>
        </w:rPr>
        <w:t>java</w:t>
      </w:r>
      <w:r w:rsidR="00395F5D" w:rsidRPr="007D1EC1">
        <w:t xml:space="preserve"> – </w:t>
      </w:r>
      <w:r w:rsidRPr="007D1EC1">
        <w:t>поставщик данных для модели продуктов</w:t>
      </w:r>
      <w:r w:rsidR="00395F5D" w:rsidRPr="007D1EC1">
        <w:t>.</w:t>
      </w:r>
    </w:p>
    <w:p w:rsidR="00395F5D" w:rsidRPr="007D1EC1" w:rsidRDefault="00DE27C6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FrontendAuthService</w:t>
      </w:r>
      <w:r w:rsidR="00395F5D" w:rsidRPr="007D1EC1">
        <w:rPr>
          <w:rStyle w:val="afff8"/>
          <w:lang w:val="en-US"/>
        </w:rPr>
        <w:t>.java</w:t>
      </w:r>
      <w:r w:rsidR="00395F5D" w:rsidRPr="007D1EC1">
        <w:rPr>
          <w:lang w:val="en-US"/>
        </w:rPr>
        <w:t xml:space="preserve"> – </w:t>
      </w:r>
      <w:r w:rsidRPr="007D1EC1">
        <w:t>авторизационный</w:t>
      </w:r>
      <w:r w:rsidRPr="007D1EC1">
        <w:rPr>
          <w:lang w:val="en-US"/>
        </w:rPr>
        <w:t xml:space="preserve"> frontend-</w:t>
      </w:r>
      <w:r w:rsidRPr="007D1EC1">
        <w:t>сервис</w:t>
      </w:r>
      <w:r w:rsidR="00395F5D" w:rsidRPr="007D1EC1">
        <w:rPr>
          <w:lang w:val="en-US"/>
        </w:rPr>
        <w:t>.</w:t>
      </w:r>
    </w:p>
    <w:p w:rsidR="00395F5D" w:rsidRPr="007D1EC1" w:rsidRDefault="00703FD9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FrontendDiaryService</w:t>
      </w:r>
      <w:r w:rsidR="00395F5D" w:rsidRPr="007D1EC1">
        <w:rPr>
          <w:rStyle w:val="afff8"/>
          <w:lang w:val="en-US"/>
        </w:rPr>
        <w:t>.java</w:t>
      </w:r>
      <w:r w:rsidR="00395F5D" w:rsidRPr="007D1EC1">
        <w:rPr>
          <w:lang w:val="en-US"/>
        </w:rPr>
        <w:t xml:space="preserve"> – </w:t>
      </w:r>
      <w:r w:rsidRPr="007D1EC1">
        <w:rPr>
          <w:lang w:val="en-US"/>
        </w:rPr>
        <w:t>frontend-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дневника</w:t>
      </w:r>
      <w:r w:rsidR="00395F5D" w:rsidRPr="007D1EC1">
        <w:rPr>
          <w:lang w:val="en-US"/>
        </w:rPr>
        <w:t>.</w:t>
      </w:r>
    </w:p>
    <w:p w:rsidR="00395F5D" w:rsidRPr="007D1EC1" w:rsidRDefault="00703FD9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 xml:space="preserve">FrontendDishbaseService </w:t>
      </w:r>
      <w:r w:rsidR="00395F5D" w:rsidRPr="007D1EC1">
        <w:rPr>
          <w:rStyle w:val="afff8"/>
          <w:lang w:val="en-US"/>
        </w:rPr>
        <w:t>.java</w:t>
      </w:r>
      <w:r w:rsidR="00395F5D" w:rsidRPr="007D1EC1">
        <w:rPr>
          <w:lang w:val="en-US"/>
        </w:rPr>
        <w:t xml:space="preserve"> – </w:t>
      </w:r>
      <w:r w:rsidRPr="007D1EC1">
        <w:rPr>
          <w:lang w:val="en-US"/>
        </w:rPr>
        <w:t>frontend-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базы</w:t>
      </w:r>
      <w:r w:rsidRPr="007D1EC1">
        <w:rPr>
          <w:lang w:val="en-US"/>
        </w:rPr>
        <w:t xml:space="preserve"> </w:t>
      </w:r>
      <w:r w:rsidRPr="007D1EC1">
        <w:t>блюд</w:t>
      </w:r>
      <w:r w:rsidRPr="007D1EC1">
        <w:rPr>
          <w:lang w:val="en-US"/>
        </w:rPr>
        <w:t>.</w:t>
      </w:r>
    </w:p>
    <w:p w:rsidR="00395F5D" w:rsidRPr="007D1EC1" w:rsidRDefault="00703FD9" w:rsidP="002B507C">
      <w:pPr>
        <w:pStyle w:val="a1"/>
        <w:rPr>
          <w:lang w:val="en-US"/>
        </w:rPr>
      </w:pPr>
      <w:r w:rsidRPr="007D1EC1">
        <w:rPr>
          <w:rStyle w:val="afff8"/>
          <w:lang w:val="en-US"/>
        </w:rPr>
        <w:t>FrontendFoodbaseService</w:t>
      </w:r>
      <w:r w:rsidR="00395F5D" w:rsidRPr="007D1EC1">
        <w:rPr>
          <w:rStyle w:val="afff8"/>
          <w:lang w:val="en-US"/>
        </w:rPr>
        <w:t>.java</w:t>
      </w:r>
      <w:r w:rsidR="00395F5D" w:rsidRPr="007D1EC1">
        <w:rPr>
          <w:lang w:val="en-US"/>
        </w:rPr>
        <w:t xml:space="preserve"> – </w:t>
      </w:r>
      <w:r w:rsidRPr="007D1EC1">
        <w:rPr>
          <w:lang w:val="en-US"/>
        </w:rPr>
        <w:t>frontend-</w:t>
      </w:r>
      <w:r w:rsidRPr="007D1EC1">
        <w:t>сервис</w:t>
      </w:r>
      <w:r w:rsidRPr="007D1EC1">
        <w:rPr>
          <w:lang w:val="en-US"/>
        </w:rPr>
        <w:t xml:space="preserve"> </w:t>
      </w:r>
      <w:r w:rsidRPr="007D1EC1">
        <w:t>базы</w:t>
      </w:r>
      <w:r w:rsidRPr="007D1EC1">
        <w:rPr>
          <w:lang w:val="en-US"/>
        </w:rPr>
        <w:t xml:space="preserve"> </w:t>
      </w:r>
      <w:r w:rsidRPr="007D1EC1">
        <w:t>продуктов</w:t>
      </w:r>
      <w:r w:rsidR="00395F5D" w:rsidRPr="007D1EC1">
        <w:rPr>
          <w:lang w:val="en-US"/>
        </w:rPr>
        <w:t>.</w:t>
      </w:r>
    </w:p>
    <w:p w:rsidR="00DE27C6" w:rsidRPr="007D1EC1" w:rsidRDefault="00703FD9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lastRenderedPageBreak/>
        <w:t>HeaderPanel</w:t>
      </w:r>
      <w:r w:rsidR="00DE27C6" w:rsidRPr="007D1EC1">
        <w:rPr>
          <w:rStyle w:val="afff8"/>
          <w:lang w:val="en-US"/>
        </w:rPr>
        <w:t>.java</w:t>
      </w:r>
      <w:r w:rsidR="00DE27C6" w:rsidRPr="007D1EC1">
        <w:rPr>
          <w:lang w:val="en-US"/>
        </w:rPr>
        <w:t xml:space="preserve"> – </w:t>
      </w:r>
      <w:r w:rsidRPr="007D1EC1">
        <w:t>компонент</w:t>
      </w:r>
      <w:r w:rsidRPr="007D1EC1">
        <w:rPr>
          <w:lang w:val="en-US"/>
        </w:rPr>
        <w:t xml:space="preserve"> </w:t>
      </w:r>
      <w:r w:rsidRPr="007D1EC1">
        <w:t>заголовка</w:t>
      </w:r>
      <w:r w:rsidRPr="007D1EC1">
        <w:rPr>
          <w:lang w:val="en-US"/>
        </w:rPr>
        <w:t xml:space="preserve"> web-</w:t>
      </w:r>
      <w:r w:rsidRPr="007D1EC1">
        <w:t>страниц</w:t>
      </w:r>
      <w:r w:rsidR="00DE27C6" w:rsidRPr="007D1EC1">
        <w:rPr>
          <w:lang w:val="en-US"/>
        </w:rPr>
        <w:t>.</w:t>
      </w:r>
    </w:p>
    <w:p w:rsidR="00DE27C6" w:rsidRPr="007D1EC1" w:rsidRDefault="00703FD9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LoginPage</w:t>
      </w:r>
      <w:r w:rsidR="00DE27C6" w:rsidRPr="007D1EC1">
        <w:rPr>
          <w:rStyle w:val="afff8"/>
        </w:rPr>
        <w:t>.</w:t>
      </w:r>
      <w:r w:rsidR="00DE27C6" w:rsidRPr="007D1EC1">
        <w:rPr>
          <w:rStyle w:val="afff8"/>
          <w:lang w:val="en-US"/>
        </w:rPr>
        <w:t>java</w:t>
      </w:r>
      <w:r w:rsidR="00DE27C6" w:rsidRPr="007D1EC1">
        <w:t xml:space="preserve"> – </w:t>
      </w:r>
      <w:r w:rsidRPr="007D1EC1">
        <w:t>web-страница авторизации</w:t>
      </w:r>
      <w:r w:rsidR="00DE27C6" w:rsidRPr="007D1EC1">
        <w:t>.</w:t>
      </w:r>
    </w:p>
    <w:p w:rsidR="00DE27C6" w:rsidRPr="007D1EC1" w:rsidRDefault="00703FD9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MasterPage</w:t>
      </w:r>
      <w:r w:rsidR="00DE27C6" w:rsidRPr="007D1EC1">
        <w:rPr>
          <w:rStyle w:val="afff8"/>
        </w:rPr>
        <w:t>.</w:t>
      </w:r>
      <w:r w:rsidR="00DE27C6" w:rsidRPr="007D1EC1">
        <w:rPr>
          <w:rStyle w:val="afff8"/>
          <w:lang w:val="en-US"/>
        </w:rPr>
        <w:t>java</w:t>
      </w:r>
      <w:r w:rsidR="00DE27C6" w:rsidRPr="007D1EC1">
        <w:t xml:space="preserve"> – </w:t>
      </w:r>
      <w:r w:rsidRPr="007D1EC1">
        <w:t>родительская web-страница</w:t>
      </w:r>
      <w:r w:rsidR="00DE27C6" w:rsidRPr="007D1EC1">
        <w:t>.</w:t>
      </w:r>
    </w:p>
    <w:p w:rsidR="00DE27C6" w:rsidRPr="007D1EC1" w:rsidRDefault="00703FD9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Menu</w:t>
      </w:r>
      <w:r w:rsidR="00DE27C6" w:rsidRPr="007D1EC1">
        <w:rPr>
          <w:rStyle w:val="afff8"/>
        </w:rPr>
        <w:t>.</w:t>
      </w:r>
      <w:r w:rsidR="00DE27C6" w:rsidRPr="007D1EC1">
        <w:rPr>
          <w:rStyle w:val="afff8"/>
          <w:lang w:val="en-US"/>
        </w:rPr>
        <w:t>java</w:t>
      </w:r>
      <w:r w:rsidR="00DE27C6" w:rsidRPr="007D1EC1">
        <w:t xml:space="preserve"> – </w:t>
      </w:r>
      <w:r w:rsidRPr="007D1EC1">
        <w:t>компонент меню (wicket)</w:t>
      </w:r>
      <w:r w:rsidR="00DE27C6" w:rsidRPr="007D1EC1">
        <w:t>.</w:t>
      </w:r>
    </w:p>
    <w:p w:rsidR="00DE27C6" w:rsidRPr="007D1EC1" w:rsidRDefault="00D92EDD" w:rsidP="002B507C">
      <w:pPr>
        <w:pStyle w:val="a1"/>
        <w:rPr>
          <w:rFonts w:eastAsia="TimesNewRoman+1+1"/>
        </w:rPr>
      </w:pPr>
      <w:r w:rsidRPr="007D1EC1">
        <w:rPr>
          <w:rStyle w:val="afff8"/>
        </w:rPr>
        <w:t>MenuContent</w:t>
      </w:r>
      <w:r w:rsidR="00DE27C6" w:rsidRPr="007D1EC1">
        <w:rPr>
          <w:rStyle w:val="afff8"/>
        </w:rPr>
        <w:t>.</w:t>
      </w:r>
      <w:r w:rsidR="00DE27C6" w:rsidRPr="007D1EC1">
        <w:rPr>
          <w:rStyle w:val="afff8"/>
          <w:lang w:val="en-US"/>
        </w:rPr>
        <w:t>java</w:t>
      </w:r>
      <w:r w:rsidR="00DE27C6" w:rsidRPr="007D1EC1">
        <w:t xml:space="preserve"> – </w:t>
      </w:r>
      <w:r w:rsidRPr="007D1EC1">
        <w:t>содержимое меню (wicket)</w:t>
      </w:r>
      <w:r w:rsidR="00DE27C6" w:rsidRPr="007D1EC1">
        <w:t>.</w:t>
      </w:r>
    </w:p>
    <w:p w:rsidR="00DE27C6" w:rsidRPr="007D1EC1" w:rsidRDefault="00D92EDD" w:rsidP="002B507C">
      <w:pPr>
        <w:pStyle w:val="a1"/>
      </w:pPr>
      <w:r w:rsidRPr="007D1EC1">
        <w:rPr>
          <w:rStyle w:val="afff8"/>
        </w:rPr>
        <w:t>MenuItem.</w:t>
      </w:r>
      <w:r w:rsidR="00DE27C6" w:rsidRPr="007D1EC1">
        <w:rPr>
          <w:rStyle w:val="afff8"/>
          <w:lang w:val="en-US"/>
        </w:rPr>
        <w:t>java</w:t>
      </w:r>
      <w:r w:rsidR="00DE27C6" w:rsidRPr="007D1EC1">
        <w:t xml:space="preserve"> – </w:t>
      </w:r>
      <w:r w:rsidRPr="007D1EC1">
        <w:t>элемент меню (wicket)</w:t>
      </w:r>
      <w:r w:rsidR="00DE27C6" w:rsidRPr="007D1EC1">
        <w:t>.</w:t>
      </w:r>
    </w:p>
    <w:p w:rsidR="00703FD9" w:rsidRPr="007D1EC1" w:rsidRDefault="00D92EDD" w:rsidP="002B507C">
      <w:pPr>
        <w:pStyle w:val="a1"/>
        <w:rPr>
          <w:rFonts w:eastAsia="TimesNewRoman+1+1"/>
        </w:rPr>
      </w:pPr>
      <w:r w:rsidRPr="007D1EC1">
        <w:rPr>
          <w:rStyle w:val="afff8"/>
        </w:rPr>
        <w:t>MySQLAccess</w:t>
      </w:r>
      <w:r w:rsidR="00703FD9" w:rsidRPr="007D1EC1">
        <w:rPr>
          <w:rStyle w:val="afff8"/>
        </w:rPr>
        <w:t>.</w:t>
      </w:r>
      <w:r w:rsidR="00703FD9" w:rsidRPr="007D1EC1">
        <w:rPr>
          <w:rStyle w:val="afff8"/>
          <w:lang w:val="en-US"/>
        </w:rPr>
        <w:t>java</w:t>
      </w:r>
      <w:r w:rsidR="00703FD9" w:rsidRPr="007D1EC1">
        <w:t xml:space="preserve"> – </w:t>
      </w:r>
      <w:r w:rsidRPr="007D1EC1">
        <w:t>класс для доступа к базе данных MySQL</w:t>
      </w:r>
      <w:r w:rsidR="00703FD9" w:rsidRPr="007D1EC1">
        <w:t>.</w:t>
      </w:r>
    </w:p>
    <w:p w:rsidR="00703FD9" w:rsidRPr="007D1EC1" w:rsidRDefault="00D92EDD" w:rsidP="002B507C">
      <w:pPr>
        <w:pStyle w:val="a1"/>
        <w:rPr>
          <w:rFonts w:eastAsia="TimesNewRoman+1+1"/>
        </w:rPr>
      </w:pPr>
      <w:r w:rsidRPr="007D1EC1">
        <w:rPr>
          <w:rStyle w:val="afff8"/>
        </w:rPr>
        <w:t>MySQLAuthDAO.</w:t>
      </w:r>
      <w:r w:rsidR="00703FD9" w:rsidRPr="007D1EC1">
        <w:rPr>
          <w:rStyle w:val="afff8"/>
          <w:lang w:val="en-US"/>
        </w:rPr>
        <w:t>java</w:t>
      </w:r>
      <w:r w:rsidR="00703FD9" w:rsidRPr="007D1EC1">
        <w:t xml:space="preserve"> – </w:t>
      </w:r>
      <w:r w:rsidR="009219EA" w:rsidRPr="007D1EC1">
        <w:t>реализация авторизационного DAO</w:t>
      </w:r>
      <w:r w:rsidR="00703FD9" w:rsidRPr="007D1EC1">
        <w:t>.</w:t>
      </w:r>
    </w:p>
    <w:p w:rsidR="00703FD9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</w:rPr>
        <w:t>MySQLDiaryDAO</w:t>
      </w:r>
      <w:r w:rsidR="00703FD9" w:rsidRPr="007D1EC1">
        <w:rPr>
          <w:rStyle w:val="afff8"/>
        </w:rPr>
        <w:t>.</w:t>
      </w:r>
      <w:r w:rsidR="00703FD9" w:rsidRPr="007D1EC1">
        <w:rPr>
          <w:rStyle w:val="afff8"/>
          <w:lang w:val="en-US"/>
        </w:rPr>
        <w:t>java</w:t>
      </w:r>
      <w:r w:rsidR="00703FD9" w:rsidRPr="007D1EC1">
        <w:t xml:space="preserve"> – </w:t>
      </w:r>
      <w:r w:rsidRPr="007D1EC1">
        <w:t>реализация DAO дневника</w:t>
      </w:r>
      <w:r w:rsidR="00703FD9" w:rsidRPr="007D1EC1">
        <w:t>.</w:t>
      </w:r>
    </w:p>
    <w:p w:rsidR="00703FD9" w:rsidRPr="007D1EC1" w:rsidRDefault="009219EA" w:rsidP="002B507C">
      <w:pPr>
        <w:pStyle w:val="a1"/>
      </w:pPr>
      <w:r w:rsidRPr="007D1EC1">
        <w:rPr>
          <w:rStyle w:val="afff8"/>
        </w:rPr>
        <w:t>MySQLDishbaseDAO</w:t>
      </w:r>
      <w:r w:rsidR="00703FD9" w:rsidRPr="007D1EC1">
        <w:rPr>
          <w:rStyle w:val="afff8"/>
        </w:rPr>
        <w:t>.</w:t>
      </w:r>
      <w:r w:rsidR="00703FD9" w:rsidRPr="007D1EC1">
        <w:rPr>
          <w:rStyle w:val="afff8"/>
          <w:lang w:val="en-US"/>
        </w:rPr>
        <w:t>java</w:t>
      </w:r>
      <w:r w:rsidR="00703FD9" w:rsidRPr="007D1EC1">
        <w:t xml:space="preserve"> – </w:t>
      </w:r>
      <w:r w:rsidRPr="007D1EC1">
        <w:t>реализация DAO базы блюд</w:t>
      </w:r>
      <w:r w:rsidR="00703FD9" w:rsidRPr="007D1EC1">
        <w:t>.</w:t>
      </w:r>
    </w:p>
    <w:p w:rsidR="009219EA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MySQLFoodbaseDAO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реализация DAO базы продуктов.</w:t>
      </w:r>
    </w:p>
    <w:p w:rsidR="009219EA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RestClient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базовый REST-клиент.</w:t>
      </w:r>
    </w:p>
    <w:p w:rsidR="009219EA" w:rsidRPr="007D1EC1" w:rsidRDefault="009219EA" w:rsidP="002B507C">
      <w:pPr>
        <w:pStyle w:val="a1"/>
        <w:rPr>
          <w:rFonts w:eastAsia="TimesNewRoman+1+1"/>
          <w:lang w:val="en-US"/>
        </w:rPr>
      </w:pPr>
      <w:r w:rsidRPr="007D1EC1">
        <w:rPr>
          <w:rStyle w:val="afff8"/>
          <w:lang w:val="en-US"/>
        </w:rPr>
        <w:t>SystemRestService.java</w:t>
      </w:r>
      <w:r w:rsidRPr="007D1EC1">
        <w:rPr>
          <w:lang w:val="en-US"/>
        </w:rPr>
        <w:t xml:space="preserve"> – </w:t>
      </w:r>
      <w:r w:rsidRPr="007D1EC1">
        <w:t>служебный</w:t>
      </w:r>
      <w:r w:rsidRPr="007D1EC1">
        <w:rPr>
          <w:lang w:val="en-US"/>
        </w:rPr>
        <w:t xml:space="preserve"> REST-</w:t>
      </w:r>
      <w:r w:rsidRPr="007D1EC1">
        <w:t>сервис</w:t>
      </w:r>
      <w:r w:rsidRPr="007D1EC1">
        <w:rPr>
          <w:lang w:val="en-US"/>
        </w:rPr>
        <w:t>.</w:t>
      </w:r>
    </w:p>
    <w:p w:rsidR="009219EA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UserSessionUtils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вспомогательный класс для работы с web-сессией.</w:t>
      </w:r>
    </w:p>
    <w:p w:rsidR="009219EA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  <w:lang w:val="en-US"/>
        </w:rPr>
        <w:t>Utils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t xml:space="preserve"> – вспомогательные методы.</w:t>
      </w:r>
    </w:p>
    <w:p w:rsidR="006400F7" w:rsidRPr="007D1EC1" w:rsidRDefault="009219EA" w:rsidP="002B507C">
      <w:pPr>
        <w:pStyle w:val="a1"/>
        <w:rPr>
          <w:rFonts w:eastAsia="TimesNewRoman+1+1"/>
        </w:rPr>
      </w:pPr>
      <w:r w:rsidRPr="007D1EC1">
        <w:rPr>
          <w:rStyle w:val="afff8"/>
        </w:rPr>
        <w:t>WicketApplication.</w:t>
      </w:r>
      <w:r w:rsidRPr="007D1EC1">
        <w:rPr>
          <w:rStyle w:val="afff8"/>
          <w:lang w:val="en-US"/>
        </w:rPr>
        <w:t>java</w:t>
      </w:r>
      <w:r w:rsidRPr="007D1EC1">
        <w:t xml:space="preserve"> – главный класс wicket-приложения.</w:t>
      </w:r>
    </w:p>
    <w:p w:rsidR="006400F7" w:rsidRPr="007D1EC1" w:rsidRDefault="006400F7" w:rsidP="006400F7">
      <w:pPr>
        <w:pStyle w:val="34"/>
      </w:pPr>
      <w:r w:rsidRPr="007D1EC1">
        <w:t>6.7.2. Модульные тесты</w:t>
      </w:r>
    </w:p>
    <w:p w:rsidR="009219EA" w:rsidRPr="007D1EC1" w:rsidRDefault="009219EA" w:rsidP="009219EA">
      <w:pPr>
        <w:pStyle w:val="a1"/>
      </w:pPr>
      <w:r w:rsidRPr="007D1EC1">
        <w:t>Для проверки корректности работы ключевых систем были разработаны следующие модульные тесты:</w:t>
      </w:r>
    </w:p>
    <w:p w:rsidR="009219EA" w:rsidRPr="007D1EC1" w:rsidRDefault="009219EA" w:rsidP="009219EA">
      <w:p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TestAuthWebService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web-реализации авторизационного сервиса.</w:t>
      </w:r>
    </w:p>
    <w:p w:rsidR="009219EA" w:rsidRPr="007D1EC1" w:rsidRDefault="009219EA" w:rsidP="009219EA">
      <w:p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TestDiaryWebService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web-реализации сервиса дневника.</w:t>
      </w:r>
    </w:p>
    <w:p w:rsidR="009219EA" w:rsidRPr="007D1EC1" w:rsidRDefault="009219EA" w:rsidP="009219EA">
      <w:p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TestDishbaseWebService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web-реализации сервиса базы блюд.</w:t>
      </w:r>
    </w:p>
    <w:p w:rsidR="009219EA" w:rsidRPr="007D1EC1" w:rsidRDefault="009219EA" w:rsidP="009219EA">
      <w:pPr>
        <w:rPr>
          <w:rFonts w:eastAsia="TimesNewRoman+1+1"/>
          <w:lang w:val="ru-RU"/>
        </w:rPr>
      </w:pPr>
      <w:r w:rsidRPr="007D1EC1">
        <w:rPr>
          <w:rStyle w:val="afff8"/>
          <w:lang w:val="en-US"/>
        </w:rPr>
        <w:t>TestFoodbaseWebService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web-реализации сервиса базы продуктов.</w:t>
      </w:r>
    </w:p>
    <w:p w:rsidR="009219EA" w:rsidRPr="007D1EC1" w:rsidRDefault="009219EA" w:rsidP="009219EA">
      <w:pPr>
        <w:rPr>
          <w:rFonts w:eastAsia="TimesNewRoman+1+1"/>
          <w:lang w:val="ru-RU"/>
        </w:rPr>
      </w:pPr>
      <w:r w:rsidRPr="007D1EC1">
        <w:rPr>
          <w:rStyle w:val="afff8"/>
        </w:rPr>
        <w:t>TestMySQLAuthDAO.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авторизационного </w:t>
      </w:r>
      <w:r w:rsidRPr="007D1EC1">
        <w:t>DAO</w:t>
      </w:r>
      <w:r w:rsidRPr="007D1EC1">
        <w:rPr>
          <w:lang w:val="ru-RU"/>
        </w:rPr>
        <w:t>.</w:t>
      </w:r>
    </w:p>
    <w:p w:rsidR="009219EA" w:rsidRPr="007D1EC1" w:rsidRDefault="009219EA" w:rsidP="009219EA">
      <w:pPr>
        <w:pStyle w:val="34"/>
      </w:pPr>
      <w:r w:rsidRPr="007D1EC1">
        <w:lastRenderedPageBreak/>
        <w:t xml:space="preserve">6.7.3. </w:t>
      </w:r>
      <w:r w:rsidR="00CB3681" w:rsidRPr="007D1EC1">
        <w:t>Среда выполнения</w:t>
      </w:r>
    </w:p>
    <w:p w:rsidR="00824F68" w:rsidRPr="007D1EC1" w:rsidRDefault="00CB3681" w:rsidP="00B67E02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 xml:space="preserve">В качестве среды выполнения web-приложения и REST-сервиса используется </w:t>
      </w:r>
      <w:r w:rsidRPr="007D1EC1">
        <w:rPr>
          <w:rFonts w:eastAsia="TimesNewRoman+1+1"/>
        </w:rPr>
        <w:t>Apache</w:t>
      </w:r>
      <w:r w:rsidRPr="007D1EC1">
        <w:rPr>
          <w:rFonts w:eastAsia="TimesNewRoman+1+1"/>
          <w:lang w:val="ru-RU"/>
        </w:rPr>
        <w:t xml:space="preserve"> </w:t>
      </w:r>
      <w:r w:rsidRPr="007D1EC1">
        <w:rPr>
          <w:rFonts w:eastAsia="TimesNewRoman+1+1"/>
        </w:rPr>
        <w:t>Tomcat</w:t>
      </w:r>
      <w:r w:rsidRPr="007D1EC1">
        <w:rPr>
          <w:rFonts w:eastAsia="TimesNewRoman+1+1"/>
          <w:lang w:val="ru-RU"/>
        </w:rPr>
        <w:t xml:space="preserve"> 7.0 в связке с сервером непрерывной интеграции (</w:t>
      </w:r>
      <w:r w:rsidRPr="007D1EC1">
        <w:rPr>
          <w:rFonts w:eastAsia="TimesNewRoman+1+1"/>
        </w:rPr>
        <w:t>CI</w:t>
      </w:r>
      <w:r w:rsidRPr="007D1EC1">
        <w:rPr>
          <w:rFonts w:eastAsia="TimesNewRoman+1+1"/>
          <w:lang w:val="ru-RU"/>
        </w:rPr>
        <w:t xml:space="preserve">, </w:t>
      </w:r>
      <w:r w:rsidRPr="007D1EC1">
        <w:rPr>
          <w:rFonts w:eastAsia="TimesNewRoman+1+1"/>
        </w:rPr>
        <w:t>continuous</w:t>
      </w:r>
      <w:r w:rsidRPr="007D1EC1">
        <w:rPr>
          <w:rFonts w:eastAsia="TimesNewRoman+1+1"/>
          <w:lang w:val="ru-RU"/>
        </w:rPr>
        <w:t xml:space="preserve"> </w:t>
      </w:r>
      <w:r w:rsidRPr="007D1EC1">
        <w:rPr>
          <w:rFonts w:eastAsia="TimesNewRoman+1+1"/>
        </w:rPr>
        <w:t>integration</w:t>
      </w:r>
      <w:r w:rsidRPr="007D1EC1">
        <w:rPr>
          <w:rFonts w:eastAsia="TimesNewRoman+1+1"/>
          <w:lang w:val="ru-RU"/>
        </w:rPr>
        <w:t xml:space="preserve">) </w:t>
      </w:r>
      <w:r w:rsidRPr="007D1EC1">
        <w:rPr>
          <w:rFonts w:eastAsia="TimesNewRoman+1+1"/>
        </w:rPr>
        <w:t>Jenkins</w:t>
      </w:r>
      <w:r w:rsidRPr="007D1EC1">
        <w:rPr>
          <w:rFonts w:eastAsia="TimesNewRoman+1+1"/>
          <w:lang w:val="ru-RU"/>
        </w:rPr>
        <w:t xml:space="preserve">. </w:t>
      </w:r>
      <w:r w:rsidRPr="007D1EC1">
        <w:rPr>
          <w:rFonts w:eastAsia="TimesNewRoman+1+1"/>
        </w:rPr>
        <w:t>CI</w:t>
      </w:r>
      <w:r w:rsidRPr="007D1EC1">
        <w:rPr>
          <w:rFonts w:eastAsia="TimesNewRoman+1+1"/>
          <w:lang w:val="ru-RU"/>
        </w:rPr>
        <w:t xml:space="preserve">-сервер </w:t>
      </w:r>
      <w:r w:rsidR="00824F68" w:rsidRPr="007D1EC1">
        <w:rPr>
          <w:rFonts w:eastAsia="TimesNewRoman+1+1"/>
          <w:lang w:val="ru-RU"/>
        </w:rPr>
        <w:t>имеет две активные задачи (</w:t>
      </w:r>
      <w:r w:rsidR="00824F68" w:rsidRPr="007D1EC1">
        <w:rPr>
          <w:rFonts w:eastAsia="TimesNewRoman+1+1"/>
        </w:rPr>
        <w:t>job</w:t>
      </w:r>
      <w:r w:rsidR="00824F68" w:rsidRPr="007D1EC1">
        <w:rPr>
          <w:rFonts w:eastAsia="TimesNewRoman+1+1"/>
          <w:lang w:val="ru-RU"/>
        </w:rPr>
        <w:t>):</w:t>
      </w:r>
    </w:p>
    <w:p w:rsidR="00824F68" w:rsidRPr="007D1EC1" w:rsidRDefault="00824F68" w:rsidP="00D32989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comp-server;</w:t>
      </w:r>
    </w:p>
    <w:p w:rsidR="00824F68" w:rsidRPr="007D1EC1" w:rsidRDefault="00824F68" w:rsidP="00D32989">
      <w:pPr>
        <w:pStyle w:val="1"/>
        <w:rPr>
          <w:rFonts w:eastAsia="TimesNewRoman+1+1"/>
        </w:rPr>
      </w:pPr>
      <w:r w:rsidRPr="007D1EC1">
        <w:rPr>
          <w:rFonts w:eastAsia="TimesNewRoman+1+1"/>
        </w:rPr>
        <w:t>comp-server-test.</w:t>
      </w:r>
    </w:p>
    <w:p w:rsidR="00824F68" w:rsidRPr="007D1EC1" w:rsidRDefault="00824F68" w:rsidP="00824F68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Задача comp-server каждые десять минут проверяет наличие изменени</w:t>
      </w:r>
      <w:r w:rsidR="001A544A" w:rsidRPr="007D1EC1">
        <w:rPr>
          <w:rFonts w:eastAsia="TimesNewRoman+1+1"/>
          <w:lang w:val="ru-RU"/>
        </w:rPr>
        <w:t>й</w:t>
      </w:r>
      <w:r w:rsidRPr="007D1EC1">
        <w:rPr>
          <w:rFonts w:eastAsia="TimesNewRoman+1+1"/>
          <w:lang w:val="ru-RU"/>
        </w:rPr>
        <w:t xml:space="preserve"> в репозитории исходного кода SVN, </w:t>
      </w:r>
      <w:r w:rsidR="00EF4F7D" w:rsidRPr="007D1EC1">
        <w:rPr>
          <w:rFonts w:eastAsia="TimesNewRoman+1+1"/>
          <w:lang w:val="ru-RU"/>
        </w:rPr>
        <w:t xml:space="preserve">и при их обнаружении запускает обновление внутреннего локального хранилища, </w:t>
      </w:r>
      <w:r w:rsidRPr="007D1EC1">
        <w:rPr>
          <w:rFonts w:eastAsia="TimesNewRoman+1+1"/>
          <w:lang w:val="ru-RU"/>
        </w:rPr>
        <w:t xml:space="preserve">затем полную чистую сборку приложения. Тесты на этой стадии пропускаются. Если компиляция и сборка прошли успешно, </w:t>
      </w:r>
      <w:r w:rsidR="00A54FE7" w:rsidRPr="007D1EC1">
        <w:rPr>
          <w:rFonts w:eastAsia="TimesNewRoman+1+1"/>
          <w:lang w:val="ru-RU"/>
        </w:rPr>
        <w:t>готовое приложение загружается на тестовый сервер с выделенной тестовой средой MySQL, после чего вызывается задача comp-server-test.</w:t>
      </w:r>
    </w:p>
    <w:p w:rsidR="00A54FE7" w:rsidRPr="007D1EC1" w:rsidRDefault="00A54FE7" w:rsidP="00824F68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Задача comp-server-test проводит полное тестирование развёрнутого приложения, включая модульное и интеграционное тестирование. В случае успеха приложение загружается на внутренний сервер разработчика (</w:t>
      </w:r>
      <w:r w:rsidRPr="007D1EC1">
        <w:rPr>
          <w:rFonts w:eastAsia="TimesNewRoman+1+1"/>
        </w:rPr>
        <w:t>development</w:t>
      </w:r>
      <w:r w:rsidRPr="007D1EC1">
        <w:rPr>
          <w:rFonts w:eastAsia="TimesNewRoman+1+1"/>
          <w:lang w:val="ru-RU"/>
        </w:rPr>
        <w:t xml:space="preserve"> </w:t>
      </w:r>
      <w:r w:rsidRPr="007D1EC1">
        <w:rPr>
          <w:rFonts w:eastAsia="TimesNewRoman+1+1"/>
        </w:rPr>
        <w:t>server</w:t>
      </w:r>
      <w:r w:rsidRPr="007D1EC1">
        <w:rPr>
          <w:rFonts w:eastAsia="TimesNewRoman+1+1"/>
          <w:lang w:val="ru-RU"/>
        </w:rPr>
        <w:t>).</w:t>
      </w:r>
    </w:p>
    <w:p w:rsidR="00824F68" w:rsidRPr="007D1EC1" w:rsidRDefault="00A54FE7" w:rsidP="00824F68">
      <w:pPr>
        <w:rPr>
          <w:rFonts w:eastAsia="TimesNewRoman+1+1"/>
          <w:lang w:val="ru-RU"/>
        </w:rPr>
      </w:pPr>
      <w:r w:rsidRPr="007D1EC1">
        <w:rPr>
          <w:rFonts w:eastAsia="TimesNewRoman+1+1"/>
          <w:lang w:val="ru-RU"/>
        </w:rPr>
        <w:t>Затем следует фаза ручного функционального тестирования приложения с использованием клиентских приложений. Тестирование проводится на реальных задачах (</w:t>
      </w:r>
      <w:r w:rsidRPr="007D1EC1">
        <w:rPr>
          <w:rFonts w:eastAsia="TimesNewRoman+1+1"/>
        </w:rPr>
        <w:t>test</w:t>
      </w:r>
      <w:r w:rsidRPr="007D1EC1">
        <w:rPr>
          <w:rFonts w:eastAsia="TimesNewRoman+1+1"/>
          <w:lang w:val="ru-RU"/>
        </w:rPr>
        <w:t xml:space="preserve"> cases) разработчика</w:t>
      </w:r>
      <w:r w:rsidR="001A544A" w:rsidRPr="007D1EC1">
        <w:rPr>
          <w:rFonts w:eastAsia="TimesNewRoman+1+1"/>
          <w:lang w:val="ru-RU"/>
        </w:rPr>
        <w:t xml:space="preserve"> в течение</w:t>
      </w:r>
      <w:r w:rsidRPr="007D1EC1">
        <w:rPr>
          <w:rFonts w:eastAsia="TimesNewRoman+1+1"/>
          <w:lang w:val="ru-RU"/>
        </w:rPr>
        <w:t xml:space="preserve"> 1-2 недел</w:t>
      </w:r>
      <w:r w:rsidR="001A544A" w:rsidRPr="007D1EC1">
        <w:rPr>
          <w:rFonts w:eastAsia="TimesNewRoman+1+1"/>
          <w:lang w:val="ru-RU"/>
        </w:rPr>
        <w:t>ь</w:t>
      </w:r>
      <w:r w:rsidRPr="007D1EC1">
        <w:rPr>
          <w:rFonts w:eastAsia="TimesNewRoman+1+1"/>
          <w:lang w:val="ru-RU"/>
        </w:rPr>
        <w:t>, после чего приложение развёртывается на рабочий сервер (</w:t>
      </w:r>
      <w:r w:rsidRPr="007D1EC1">
        <w:rPr>
          <w:rFonts w:eastAsia="TimesNewRoman+1+1"/>
        </w:rPr>
        <w:t>production</w:t>
      </w:r>
      <w:r w:rsidRPr="007D1EC1">
        <w:rPr>
          <w:rFonts w:eastAsia="TimesNewRoman+1+1"/>
          <w:lang w:val="ru-RU"/>
        </w:rPr>
        <w:t xml:space="preserve"> server).</w:t>
      </w:r>
    </w:p>
    <w:p w:rsidR="00B67E02" w:rsidRPr="007D1EC1" w:rsidRDefault="008F7719" w:rsidP="003238E4">
      <w:pPr>
        <w:pStyle w:val="29"/>
      </w:pPr>
      <w:bookmarkStart w:id="33" w:name="_Toc390441139"/>
      <w:r w:rsidRPr="007D1EC1">
        <w:t>6.8</w:t>
      </w:r>
      <w:r w:rsidR="00B67E02" w:rsidRPr="007D1EC1">
        <w:t xml:space="preserve">. </w:t>
      </w:r>
      <w:r w:rsidR="00150BBF" w:rsidRPr="007D1EC1">
        <w:t>Реализация мобильного</w:t>
      </w:r>
      <w:r w:rsidR="00B67E02" w:rsidRPr="007D1EC1">
        <w:t xml:space="preserve"> приложени</w:t>
      </w:r>
      <w:r w:rsidR="00150BBF" w:rsidRPr="007D1EC1">
        <w:t>я</w:t>
      </w:r>
      <w:bookmarkEnd w:id="33"/>
    </w:p>
    <w:p w:rsidR="00E40BAE" w:rsidRPr="007D1EC1" w:rsidRDefault="00E40BAE" w:rsidP="00E40BAE">
      <w:pPr>
        <w:pStyle w:val="34"/>
      </w:pPr>
      <w:r w:rsidRPr="007D1EC1">
        <w:t>6.8.1. Основные классы</w:t>
      </w:r>
    </w:p>
    <w:p w:rsidR="0014769B" w:rsidRPr="007D1EC1" w:rsidRDefault="0014769B" w:rsidP="0014769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Мобильное приложение включает в себя следующие классы:</w:t>
      </w:r>
    </w:p>
    <w:p w:rsidR="00692F28" w:rsidRPr="007D1EC1" w:rsidRDefault="00692F28" w:rsidP="00692F28">
      <w:pPr>
        <w:rPr>
          <w:lang w:val="ru-RU"/>
        </w:rPr>
      </w:pPr>
      <w:r w:rsidRPr="007D1EC1">
        <w:rPr>
          <w:rStyle w:val="afff8"/>
        </w:rPr>
        <w:t>ActivityBase.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активность «База продуктов и блюд».</w:t>
      </w:r>
    </w:p>
    <w:p w:rsidR="00692F28" w:rsidRPr="007D1EC1" w:rsidRDefault="00692F28" w:rsidP="00692F28">
      <w:pPr>
        <w:rPr>
          <w:lang w:val="ru-RU"/>
        </w:rPr>
      </w:pPr>
      <w:r w:rsidRPr="007D1EC1">
        <w:rPr>
          <w:rStyle w:val="afff8"/>
        </w:rPr>
        <w:t>ActivityDiary.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активность «Дневник».</w:t>
      </w:r>
    </w:p>
    <w:p w:rsidR="0014769B" w:rsidRPr="007D1EC1" w:rsidRDefault="00692F28" w:rsidP="0014769B">
      <w:pPr>
        <w:rPr>
          <w:lang w:val="ru-RU"/>
        </w:rPr>
      </w:pPr>
      <w:r w:rsidRPr="007D1EC1">
        <w:rPr>
          <w:rStyle w:val="afff8"/>
        </w:rPr>
        <w:t>ActivityEditor</w:t>
      </w:r>
      <w:r w:rsidR="0014769B" w:rsidRPr="007D1EC1">
        <w:rPr>
          <w:rStyle w:val="afff8"/>
        </w:rPr>
        <w:t>.</w:t>
      </w:r>
      <w:r w:rsidR="0014769B" w:rsidRPr="007D1EC1">
        <w:rPr>
          <w:rStyle w:val="afff8"/>
          <w:lang w:val="en-US"/>
        </w:rPr>
        <w:t>java</w:t>
      </w:r>
      <w:r w:rsidR="0014769B" w:rsidRPr="007D1EC1">
        <w:rPr>
          <w:lang w:val="ru-RU"/>
        </w:rPr>
        <w:t xml:space="preserve"> – </w:t>
      </w:r>
      <w:r w:rsidRPr="007D1EC1">
        <w:rPr>
          <w:lang w:val="ru-RU"/>
        </w:rPr>
        <w:t>абстрактная активность «Редактор»</w:t>
      </w:r>
      <w:r w:rsidR="0014769B" w:rsidRPr="007D1EC1">
        <w:rPr>
          <w:lang w:val="ru-RU"/>
        </w:rPr>
        <w:t>.</w:t>
      </w:r>
    </w:p>
    <w:p w:rsidR="009B7B3F" w:rsidRPr="007D1EC1" w:rsidRDefault="00692F28" w:rsidP="0014769B">
      <w:pPr>
        <w:rPr>
          <w:lang w:val="ru-RU"/>
        </w:rPr>
      </w:pPr>
      <w:r w:rsidRPr="007D1EC1">
        <w:rPr>
          <w:rStyle w:val="afff8"/>
        </w:rPr>
        <w:t>ActivityEditorBlood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замера сахара крови»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</w:rPr>
        <w:t>ActivityEditorDish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блюда»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ActivityEditorFood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продукта»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ActivityEditorIns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инъекции»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lastRenderedPageBreak/>
        <w:t>ActivityEditorMeal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приёма пищи»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ActivityEditorNote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«Редактор заметки»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ActivityMain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«Меню»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ActivityPreferences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активность «Настройки»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AndroidUtils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t>Android</w:t>
      </w:r>
      <w:r w:rsidRPr="007D1EC1">
        <w:rPr>
          <w:lang w:val="ru-RU"/>
        </w:rPr>
        <w:t>-специфичные утилиты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AuthException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авторизации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ConnectionException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соединения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DeprecatedAPIException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устаревшего API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DiaryContentProvider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главный контент-провайдер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DiaryLocalService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локальная реализация сервиса дневника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DiaryView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компонент для просмотра и редактирования дневника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DiaryWebService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t>web</w:t>
      </w:r>
      <w:r w:rsidRPr="007D1EC1">
        <w:rPr>
          <w:lang w:val="ru-RU"/>
        </w:rPr>
        <w:t>-реализация сервиса дневника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DishBaseLocalService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локальная реализация сервиса базы блюд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DishBaseWebService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web-реализация сервиса базы блюд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ErrorHandler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набор утилит для логирования и обработки ошибок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FileWorker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набор утилит для работы с файловой системой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FoodBaseLocalService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локальная реализация сервиса базы продуктов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FoodBaseWebService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t>web</w:t>
      </w:r>
      <w:r w:rsidRPr="007D1EC1">
        <w:rPr>
          <w:lang w:val="ru-RU"/>
        </w:rPr>
        <w:t>-реализация сервиса базы продуктов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FoodDishPicker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компонент для выбора продуктов и блюд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FoodDishTextView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элемент выпадающего списка автодополнения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HardcodedAnalyzeService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макет сервиса анализа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HardcodedFoodbase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макет сервиса базы продуктов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  <w:lang w:val="en-US"/>
        </w:rPr>
        <w:t>MealEditorView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компонент для редактирования списка продуктов и блюд</w:t>
      </w:r>
      <w:r w:rsidR="009B7B3F" w:rsidRPr="007D1EC1">
        <w:rPr>
          <w:lang w:val="ru-RU"/>
        </w:rPr>
        <w:t>.</w:t>
      </w:r>
    </w:p>
    <w:p w:rsidR="009B7B3F" w:rsidRPr="007D1EC1" w:rsidRDefault="00692F28" w:rsidP="009B7B3F">
      <w:pPr>
        <w:rPr>
          <w:lang w:val="ru-RU"/>
        </w:rPr>
      </w:pPr>
      <w:r w:rsidRPr="007D1EC1">
        <w:rPr>
          <w:rStyle w:val="afff8"/>
        </w:rPr>
        <w:t>MealFormatter</w:t>
      </w:r>
      <w:r w:rsidR="009B7B3F" w:rsidRPr="007D1EC1">
        <w:rPr>
          <w:rStyle w:val="afff8"/>
        </w:rPr>
        <w:t>.</w:t>
      </w:r>
      <w:r w:rsidR="009B7B3F" w:rsidRPr="007D1EC1">
        <w:rPr>
          <w:rStyle w:val="afff8"/>
          <w:lang w:val="en-US"/>
        </w:rPr>
        <w:t>java</w:t>
      </w:r>
      <w:r w:rsidR="009B7B3F" w:rsidRPr="007D1EC1">
        <w:rPr>
          <w:lang w:val="ru-RU"/>
        </w:rPr>
        <w:t xml:space="preserve"> – </w:t>
      </w:r>
      <w:r w:rsidRPr="007D1EC1">
        <w:rPr>
          <w:lang w:val="ru-RU"/>
        </w:rPr>
        <w:t>набор утилит для отображения приёма пищи</w:t>
      </w:r>
      <w:r w:rsidR="009B7B3F" w:rsidRPr="007D1EC1">
        <w:rPr>
          <w:lang w:val="ru-RU"/>
        </w:rPr>
        <w:t>.</w:t>
      </w:r>
    </w:p>
    <w:p w:rsidR="00692F28" w:rsidRPr="007D1EC1" w:rsidRDefault="00692F28" w:rsidP="00692F28">
      <w:pPr>
        <w:rPr>
          <w:lang w:val="ru-RU"/>
        </w:rPr>
      </w:pPr>
      <w:r w:rsidRPr="007D1EC1">
        <w:rPr>
          <w:rStyle w:val="afff8"/>
        </w:rPr>
        <w:t>RecordClickListener.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интерфейс подписчика события нажатия на запись дневника.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ResponseFormatException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неверного формата ответа сервера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lastRenderedPageBreak/>
        <w:t>Storage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хранилище данных (</w:t>
      </w:r>
      <w:r w:rsidRPr="007D1EC1">
        <w:t>singleton</w:t>
      </w:r>
      <w:r w:rsidRPr="007D1EC1">
        <w:rPr>
          <w:lang w:val="ru-RU"/>
        </w:rPr>
        <w:t>)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TagLocalService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локальная реализация сервиса т</w:t>
      </w:r>
      <w:r w:rsidR="007C7076" w:rsidRPr="007D1EC1">
        <w:rPr>
          <w:lang w:val="ru-RU"/>
        </w:rPr>
        <w:t>е</w:t>
      </w:r>
      <w:r w:rsidRPr="007D1EC1">
        <w:rPr>
          <w:lang w:val="ru-RU"/>
        </w:rPr>
        <w:t>гирования версионированных объектов по их релевантности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TaskExecutionException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выполнения асинхронной задачи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UIUtils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утилиты пользовательского интерфейса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UndefinedFieldException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исключение отсутствия необходимого аргумента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WebClient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базовый класс для доступа к REST-сервисам</w:t>
      </w:r>
      <w:r w:rsidR="00692F28" w:rsidRPr="007D1EC1">
        <w:rPr>
          <w:lang w:val="ru-RU"/>
        </w:rPr>
        <w:t>.</w:t>
      </w:r>
    </w:p>
    <w:p w:rsidR="00692F28" w:rsidRPr="007D1EC1" w:rsidRDefault="0059251C" w:rsidP="00692F28">
      <w:pPr>
        <w:rPr>
          <w:lang w:val="ru-RU"/>
        </w:rPr>
      </w:pPr>
      <w:r w:rsidRPr="007D1EC1">
        <w:rPr>
          <w:rStyle w:val="afff8"/>
        </w:rPr>
        <w:t>WebClientException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</w:t>
      </w:r>
      <w:r w:rsidRPr="007D1EC1">
        <w:rPr>
          <w:lang w:val="ru-RU"/>
        </w:rPr>
        <w:t xml:space="preserve"> общее исключение REST-клиента</w:t>
      </w:r>
      <w:r w:rsidR="00692F28" w:rsidRPr="007D1EC1">
        <w:rPr>
          <w:lang w:val="ru-RU"/>
        </w:rPr>
        <w:t>.</w:t>
      </w:r>
    </w:p>
    <w:p w:rsidR="00E17FC8" w:rsidRPr="007D1EC1" w:rsidRDefault="00E17FC8" w:rsidP="00E17FC8">
      <w:pPr>
        <w:pStyle w:val="34"/>
      </w:pPr>
      <w:r w:rsidRPr="007D1EC1">
        <w:t>6.8.2. Модульные тесты</w:t>
      </w:r>
    </w:p>
    <w:p w:rsidR="00E17FC8" w:rsidRPr="007D1EC1" w:rsidRDefault="00E17FC8" w:rsidP="00E17FC8">
      <w:pPr>
        <w:pStyle w:val="a1"/>
      </w:pPr>
      <w:r w:rsidRPr="007D1EC1">
        <w:t>Для проверки корректности работы ключевых систем были разработаны следующие модульные тесты:</w:t>
      </w:r>
    </w:p>
    <w:p w:rsidR="00692F28" w:rsidRPr="007D1EC1" w:rsidRDefault="00E17FC8" w:rsidP="00692F28">
      <w:r w:rsidRPr="007D1EC1">
        <w:rPr>
          <w:rStyle w:val="afff8"/>
          <w:lang w:val="en-US"/>
        </w:rPr>
        <w:t>TestAndroidUtils</w:t>
      </w:r>
      <w:r w:rsidR="00692F28" w:rsidRPr="007D1EC1">
        <w:rPr>
          <w:rStyle w:val="afff8"/>
          <w:lang w:val="en-US"/>
        </w:rPr>
        <w:t>.java</w:t>
      </w:r>
      <w:r w:rsidR="00692F28" w:rsidRPr="007D1EC1">
        <w:t xml:space="preserve"> – </w:t>
      </w:r>
      <w:r w:rsidRPr="007D1EC1">
        <w:rPr>
          <w:lang w:val="ru-RU"/>
        </w:rPr>
        <w:t>тест</w:t>
      </w:r>
      <w:r w:rsidRPr="007D1EC1">
        <w:t xml:space="preserve"> </w:t>
      </w:r>
      <w:r w:rsidRPr="007D1EC1">
        <w:rPr>
          <w:lang w:val="ru-RU"/>
        </w:rPr>
        <w:t>утилит</w:t>
      </w:r>
      <w:r w:rsidRPr="007D1EC1">
        <w:t xml:space="preserve"> Android</w:t>
      </w:r>
      <w:r w:rsidR="00692F28" w:rsidRPr="007D1EC1">
        <w:t>.</w:t>
      </w:r>
    </w:p>
    <w:p w:rsidR="00692F28" w:rsidRPr="007D1EC1" w:rsidRDefault="00E17FC8" w:rsidP="00692F28">
      <w:pPr>
        <w:rPr>
          <w:lang w:val="ru-RU"/>
        </w:rPr>
      </w:pPr>
      <w:r w:rsidRPr="007D1EC1">
        <w:rPr>
          <w:rStyle w:val="afff8"/>
        </w:rPr>
        <w:t>TestDiaryLocalService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>тест локальной реализации сервиса дневника</w:t>
      </w:r>
      <w:r w:rsidR="00692F28" w:rsidRPr="007D1EC1">
        <w:rPr>
          <w:lang w:val="ru-RU"/>
        </w:rPr>
        <w:t>.</w:t>
      </w:r>
    </w:p>
    <w:p w:rsidR="00692F28" w:rsidRPr="007D1EC1" w:rsidRDefault="00E17FC8" w:rsidP="00692F28">
      <w:pPr>
        <w:rPr>
          <w:lang w:val="ru-RU"/>
        </w:rPr>
      </w:pPr>
      <w:r w:rsidRPr="007D1EC1">
        <w:rPr>
          <w:rStyle w:val="afff8"/>
        </w:rPr>
        <w:t>TestDiaryWebService</w:t>
      </w:r>
      <w:r w:rsidR="00692F28" w:rsidRPr="007D1EC1">
        <w:rPr>
          <w:rStyle w:val="afff8"/>
        </w:rPr>
        <w:t>.</w:t>
      </w:r>
      <w:r w:rsidR="00692F28" w:rsidRPr="007D1EC1">
        <w:rPr>
          <w:rStyle w:val="afff8"/>
          <w:lang w:val="en-US"/>
        </w:rPr>
        <w:t>java</w:t>
      </w:r>
      <w:r w:rsidR="00692F28" w:rsidRPr="007D1EC1">
        <w:rPr>
          <w:lang w:val="ru-RU"/>
        </w:rPr>
        <w:t xml:space="preserve"> – </w:t>
      </w:r>
      <w:r w:rsidRPr="007D1EC1">
        <w:rPr>
          <w:lang w:val="ru-RU"/>
        </w:rPr>
        <w:t xml:space="preserve">тест </w:t>
      </w:r>
      <w:r w:rsidRPr="007D1EC1">
        <w:t>web</w:t>
      </w:r>
      <w:r w:rsidRPr="007D1EC1">
        <w:rPr>
          <w:lang w:val="ru-RU"/>
        </w:rPr>
        <w:t>-реализации сервиса дневника</w:t>
      </w:r>
      <w:r w:rsidR="00692F28" w:rsidRPr="007D1EC1">
        <w:rPr>
          <w:lang w:val="ru-RU"/>
        </w:rPr>
        <w:t>.</w:t>
      </w:r>
    </w:p>
    <w:p w:rsidR="00E17FC8" w:rsidRPr="007D1EC1" w:rsidRDefault="00E17FC8" w:rsidP="00E17FC8">
      <w:pPr>
        <w:rPr>
          <w:lang w:val="ru-RU"/>
        </w:rPr>
      </w:pPr>
      <w:r w:rsidRPr="007D1EC1">
        <w:rPr>
          <w:rStyle w:val="afff8"/>
          <w:lang w:val="en-US"/>
        </w:rPr>
        <w:t>TestDishBaseLocalService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локальной реализации сервиса базы блюд.</w:t>
      </w:r>
    </w:p>
    <w:p w:rsidR="00E17FC8" w:rsidRPr="007D1EC1" w:rsidRDefault="00E17FC8" w:rsidP="00E17FC8">
      <w:pPr>
        <w:rPr>
          <w:lang w:val="ru-RU"/>
        </w:rPr>
      </w:pPr>
      <w:r w:rsidRPr="007D1EC1">
        <w:rPr>
          <w:rStyle w:val="afff8"/>
          <w:lang w:val="en-US"/>
        </w:rPr>
        <w:t>TestDishBaseWebService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</w:t>
      </w:r>
      <w:r w:rsidRPr="007D1EC1">
        <w:t>web</w:t>
      </w:r>
      <w:r w:rsidRPr="007D1EC1">
        <w:rPr>
          <w:lang w:val="ru-RU"/>
        </w:rPr>
        <w:t>-реализации сервиса базы блюд.</w:t>
      </w:r>
    </w:p>
    <w:p w:rsidR="00E17FC8" w:rsidRPr="007D1EC1" w:rsidRDefault="00E17FC8" w:rsidP="00E17FC8">
      <w:pPr>
        <w:rPr>
          <w:lang w:val="ru-RU"/>
        </w:rPr>
      </w:pPr>
      <w:r w:rsidRPr="007D1EC1">
        <w:rPr>
          <w:rStyle w:val="afff8"/>
          <w:lang w:val="en-US"/>
        </w:rPr>
        <w:t>TestFoodBaseLocalService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локальной реализации сервиса базы продуктов.</w:t>
      </w:r>
    </w:p>
    <w:p w:rsidR="00E17FC8" w:rsidRPr="007D1EC1" w:rsidRDefault="00E17FC8" w:rsidP="00E17FC8">
      <w:pPr>
        <w:rPr>
          <w:lang w:val="ru-RU"/>
        </w:rPr>
      </w:pPr>
      <w:r w:rsidRPr="007D1EC1">
        <w:rPr>
          <w:rStyle w:val="afff8"/>
          <w:lang w:val="en-US"/>
        </w:rPr>
        <w:t>TestFoodBaseWebService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</w:t>
      </w:r>
      <w:r w:rsidRPr="007D1EC1">
        <w:t>web</w:t>
      </w:r>
      <w:r w:rsidRPr="007D1EC1">
        <w:rPr>
          <w:lang w:val="ru-RU"/>
        </w:rPr>
        <w:t>-реализации сервиса базы продуктов.</w:t>
      </w:r>
    </w:p>
    <w:p w:rsidR="00E17FC8" w:rsidRPr="007D1EC1" w:rsidRDefault="00E17FC8" w:rsidP="00E17FC8">
      <w:pPr>
        <w:rPr>
          <w:lang w:val="ru-RU"/>
        </w:rPr>
      </w:pPr>
      <w:r w:rsidRPr="007D1EC1">
        <w:rPr>
          <w:rStyle w:val="afff8"/>
          <w:lang w:val="en-US"/>
        </w:rPr>
        <w:t>TestTagLocalService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реализации сервиса т</w:t>
      </w:r>
      <w:r w:rsidR="007C7076" w:rsidRPr="007D1EC1">
        <w:rPr>
          <w:lang w:val="ru-RU"/>
        </w:rPr>
        <w:t>е</w:t>
      </w:r>
      <w:r w:rsidRPr="007D1EC1">
        <w:rPr>
          <w:lang w:val="ru-RU"/>
        </w:rPr>
        <w:t>гов.</w:t>
      </w:r>
    </w:p>
    <w:p w:rsidR="00692F28" w:rsidRPr="007D1EC1" w:rsidRDefault="00E17FC8" w:rsidP="009B7B3F">
      <w:pPr>
        <w:rPr>
          <w:lang w:val="ru-RU"/>
        </w:rPr>
      </w:pPr>
      <w:r w:rsidRPr="007D1EC1">
        <w:rPr>
          <w:rStyle w:val="afff8"/>
          <w:lang w:val="en-US"/>
        </w:rPr>
        <w:t>TestWebClient</w:t>
      </w:r>
      <w:r w:rsidRPr="007D1EC1">
        <w:rPr>
          <w:rStyle w:val="afff8"/>
        </w:rPr>
        <w:t>.</w:t>
      </w:r>
      <w:r w:rsidRPr="007D1EC1">
        <w:rPr>
          <w:rStyle w:val="afff8"/>
          <w:lang w:val="en-US"/>
        </w:rPr>
        <w:t>java</w:t>
      </w:r>
      <w:r w:rsidRPr="007D1EC1">
        <w:rPr>
          <w:lang w:val="ru-RU"/>
        </w:rPr>
        <w:t xml:space="preserve"> – тест базового класса доступа к REST-сервисам.</w:t>
      </w:r>
    </w:p>
    <w:p w:rsidR="001A2E04" w:rsidRPr="007D1EC1" w:rsidRDefault="00816E9B" w:rsidP="00142879">
      <w:pPr>
        <w:pStyle w:val="1a"/>
      </w:pPr>
      <w:bookmarkStart w:id="34" w:name="_Toc390441140"/>
      <w:r w:rsidRPr="007D1EC1">
        <w:lastRenderedPageBreak/>
        <w:t>7</w:t>
      </w:r>
      <w:r w:rsidR="001A2E04" w:rsidRPr="007D1EC1">
        <w:t xml:space="preserve">. </w:t>
      </w:r>
      <w:r w:rsidR="00444CD5" w:rsidRPr="007D1EC1">
        <w:t>План тестирования</w:t>
      </w:r>
      <w:bookmarkEnd w:id="34"/>
    </w:p>
    <w:p w:rsidR="006E3A63" w:rsidRPr="007D1EC1" w:rsidRDefault="006E3A63" w:rsidP="00DF72D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Основная</w:t>
      </w:r>
      <w:r w:rsidR="00DF72DA" w:rsidRPr="007D1EC1">
        <w:rPr>
          <w:rFonts w:eastAsia="TimesNewRoman+1+1"/>
        </w:rPr>
        <w:t xml:space="preserve"> функциональность реализованных приложений была покрыта </w:t>
      </w:r>
      <w:r w:rsidR="007967EF" w:rsidRPr="007D1EC1">
        <w:rPr>
          <w:rFonts w:eastAsia="TimesNewRoman+1+1"/>
        </w:rPr>
        <w:t xml:space="preserve">автоматическими </w:t>
      </w:r>
      <w:r w:rsidR="00DF72DA" w:rsidRPr="007D1EC1">
        <w:rPr>
          <w:rFonts w:eastAsia="TimesNewRoman+1+1"/>
        </w:rPr>
        <w:t xml:space="preserve">модульными </w:t>
      </w:r>
      <w:r w:rsidR="007967EF" w:rsidRPr="007D1EC1">
        <w:rPr>
          <w:rFonts w:eastAsia="TimesNewRoman+1+1"/>
        </w:rPr>
        <w:t xml:space="preserve">и интеграционными </w:t>
      </w:r>
      <w:r w:rsidR="00DF72DA" w:rsidRPr="007D1EC1">
        <w:rPr>
          <w:rFonts w:eastAsia="TimesNewRoman+1+1"/>
        </w:rPr>
        <w:t>тестами, описанными в предыдущем разделе.</w:t>
      </w:r>
      <w:r w:rsidR="007967EF" w:rsidRPr="007D1EC1">
        <w:rPr>
          <w:rFonts w:eastAsia="TimesNewRoman+1+1"/>
        </w:rPr>
        <w:t xml:space="preserve"> Дополнительно был проведён ряд ручных функциональных тестов, представленных ниже.</w:t>
      </w:r>
    </w:p>
    <w:p w:rsidR="0002494A" w:rsidRPr="007D1EC1" w:rsidRDefault="0002494A" w:rsidP="0002494A">
      <w:pPr>
        <w:pStyle w:val="29"/>
      </w:pPr>
      <w:bookmarkStart w:id="35" w:name="_Toc390441141"/>
      <w:r w:rsidRPr="007D1EC1">
        <w:t>7.1. Тестирование локального приложения</w:t>
      </w:r>
      <w:bookmarkEnd w:id="35"/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1</w:t>
      </w:r>
      <w:r w:rsidRPr="007D1EC1">
        <w:rPr>
          <w:rFonts w:eastAsia="TimesNewRoman+1+1"/>
        </w:rPr>
        <w:t>. Добавление записей в базу продуктов.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базой продуктов.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перейти на вкладку «Базы», создать новый продукт, заполнив все необходимые поля.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продукт успешно создан и отобразился в таблице продуктов.</w:t>
      </w:r>
    </w:p>
    <w:p w:rsidR="0002494A" w:rsidRPr="007D1EC1" w:rsidRDefault="0002494A" w:rsidP="0002494A">
      <w:pPr>
        <w:pStyle w:val="a1"/>
        <w:rPr>
          <w:rFonts w:eastAsia="TimesNewRoman+1+1"/>
          <w:b/>
        </w:rPr>
      </w:pP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2</w:t>
      </w:r>
      <w:r w:rsidRPr="007D1EC1">
        <w:rPr>
          <w:rFonts w:eastAsia="TimesNewRoman+1+1"/>
        </w:rPr>
        <w:t>. Добавление записей в базу блюд.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базой блюд.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перейти на вкладку «Базы», создать новое блюдо, добавив в него несколько продуктов и указав корректную массу готового блюда.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блюдо успешно создано и отобразилось в таблице блюд.</w:t>
      </w:r>
    </w:p>
    <w:p w:rsidR="0002494A" w:rsidRPr="007D1EC1" w:rsidRDefault="0002494A" w:rsidP="0002494A">
      <w:pPr>
        <w:pStyle w:val="a1"/>
        <w:rPr>
          <w:rFonts w:eastAsia="TimesNewRoman+1+1"/>
        </w:rPr>
      </w:pP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 xml:space="preserve">Тест </w:t>
      </w:r>
      <w:r w:rsidR="0040209B" w:rsidRPr="007D1EC1">
        <w:rPr>
          <w:rFonts w:eastAsia="TimesNewRoman+1+1"/>
          <w:b/>
        </w:rPr>
        <w:t>3</w:t>
      </w:r>
      <w:r w:rsidRPr="007D1EC1">
        <w:rPr>
          <w:rFonts w:eastAsia="TimesNewRoman+1+1"/>
        </w:rPr>
        <w:t>. Добавление записей в дневник.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дневником пользователя.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перейти на вкладку «Дневник», создать новую запись с замером сахара крови (инъекцией, приёмом пищи, заметкой).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запись успешно создана и отображена в дневнике на соответствующей странице.</w:t>
      </w:r>
    </w:p>
    <w:p w:rsidR="0040209B" w:rsidRPr="007D1EC1" w:rsidRDefault="0040209B" w:rsidP="0002494A">
      <w:pPr>
        <w:pStyle w:val="a1"/>
        <w:rPr>
          <w:rFonts w:eastAsia="TimesNewRoman+1+1"/>
        </w:rPr>
      </w:pPr>
    </w:p>
    <w:p w:rsidR="0040209B" w:rsidRPr="007D1EC1" w:rsidRDefault="0040209B" w:rsidP="0040209B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4</w:t>
      </w:r>
      <w:r w:rsidRPr="007D1EC1">
        <w:rPr>
          <w:rFonts w:eastAsia="TimesNewRoman+1+1"/>
        </w:rPr>
        <w:t>. Вычисление доз инсулина.</w:t>
      </w:r>
    </w:p>
    <w:p w:rsidR="0040209B" w:rsidRPr="007D1EC1" w:rsidRDefault="0040209B" w:rsidP="0040209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анализа.</w:t>
      </w:r>
    </w:p>
    <w:p w:rsidR="0040209B" w:rsidRPr="007D1EC1" w:rsidRDefault="0040209B" w:rsidP="0040209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записать в дневник тестовый набор данных (включая замеры сахара крови, инъекции и приёмы пищи), вручную запустить систему </w:t>
      </w:r>
      <w:r w:rsidRPr="007D1EC1">
        <w:rPr>
          <w:rFonts w:eastAsia="TimesNewRoman+1+1"/>
        </w:rPr>
        <w:lastRenderedPageBreak/>
        <w:t>анализа, проверить рекомендуемую дозу инсулина для всех записанных приёмов пищи.</w:t>
      </w:r>
    </w:p>
    <w:p w:rsidR="0040209B" w:rsidRPr="007D1EC1" w:rsidRDefault="0040209B" w:rsidP="0040209B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9D26BD" w:rsidRPr="007D1EC1">
        <w:rPr>
          <w:rFonts w:eastAsia="TimesNewRoman+1+1"/>
        </w:rPr>
        <w:t xml:space="preserve">анализ и построение модели прошли </w:t>
      </w:r>
      <w:r w:rsidRPr="007D1EC1">
        <w:rPr>
          <w:rFonts w:eastAsia="TimesNewRoman+1+1"/>
        </w:rPr>
        <w:t>успешно, рекомендуемые приложением дозировки инсулина адекватны введённым данным.</w:t>
      </w:r>
    </w:p>
    <w:p w:rsidR="0040209B" w:rsidRPr="007D1EC1" w:rsidRDefault="0040209B" w:rsidP="0002494A">
      <w:pPr>
        <w:pStyle w:val="a1"/>
        <w:rPr>
          <w:rFonts w:eastAsia="TimesNewRoman+1+1"/>
        </w:rPr>
      </w:pPr>
    </w:p>
    <w:p w:rsidR="00D66099" w:rsidRPr="007D1EC1" w:rsidRDefault="00D66099" w:rsidP="00D66099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5</w:t>
      </w:r>
      <w:r w:rsidRPr="007D1EC1">
        <w:rPr>
          <w:rFonts w:eastAsia="TimesNewRoman+1+1"/>
        </w:rPr>
        <w:t>. Синхронизация посредством REST-сервиса.</w:t>
      </w:r>
    </w:p>
    <w:p w:rsidR="00A27D3F" w:rsidRPr="007D1EC1" w:rsidRDefault="00A27D3F" w:rsidP="00A27D3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синхронизации.</w:t>
      </w:r>
    </w:p>
    <w:p w:rsidR="00A27D3F" w:rsidRPr="007D1EC1" w:rsidRDefault="00A27D3F" w:rsidP="00A27D3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записать в дневник, базу продуктов и базу блюд тестовый набор данных, настроить и выполнить синхронизацию; установить второй экземпляр приложения, настроить и выполнить синхронизацию в нём.</w:t>
      </w:r>
    </w:p>
    <w:p w:rsidR="00A27D3F" w:rsidRPr="007D1EC1" w:rsidRDefault="00A27D3F" w:rsidP="00A27D3F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все данные успешно переданы и отображены во втором экземпляре приложения.</w:t>
      </w:r>
    </w:p>
    <w:p w:rsidR="0002494A" w:rsidRPr="007D1EC1" w:rsidRDefault="0002494A" w:rsidP="0002494A">
      <w:pPr>
        <w:pStyle w:val="29"/>
      </w:pPr>
      <w:bookmarkStart w:id="36" w:name="_Toc390441142"/>
      <w:r w:rsidRPr="007D1EC1">
        <w:t>7.2. Тестирование web-при</w:t>
      </w:r>
      <w:r w:rsidR="00500D7B" w:rsidRPr="007D1EC1">
        <w:t>л</w:t>
      </w:r>
      <w:r w:rsidRPr="007D1EC1">
        <w:t>ожения</w:t>
      </w:r>
      <w:bookmarkEnd w:id="36"/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1</w:t>
      </w:r>
      <w:r w:rsidRPr="007D1EC1">
        <w:rPr>
          <w:rFonts w:eastAsia="TimesNewRoman+1+1"/>
        </w:rPr>
        <w:t>. Защита от неавторизованного доступа.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F87015" w:rsidRPr="007D1EC1">
        <w:rPr>
          <w:rFonts w:eastAsia="TimesNewRoman+1+1"/>
        </w:rPr>
        <w:t xml:space="preserve">попытаться открыть страницу </w:t>
      </w:r>
      <w:r w:rsidR="00F87015" w:rsidRPr="007D1EC1">
        <w:rPr>
          <w:rStyle w:val="afff8"/>
        </w:rPr>
        <w:t>/diary/</w:t>
      </w:r>
      <w:r w:rsidR="00F87015" w:rsidRPr="007D1EC1">
        <w:rPr>
          <w:rFonts w:eastAsia="TimesNewRoman+1+1"/>
        </w:rPr>
        <w:t xml:space="preserve"> без предварительной авторизации</w:t>
      </w:r>
      <w:r w:rsidRPr="007D1EC1">
        <w:rPr>
          <w:rFonts w:eastAsia="TimesNewRoman+1+1"/>
        </w:rPr>
        <w:t>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F87015" w:rsidRPr="007D1EC1">
        <w:rPr>
          <w:rFonts w:eastAsia="TimesNewRoman+1+1"/>
          <w:lang w:val="en-US"/>
        </w:rPr>
        <w:t>web</w:t>
      </w:r>
      <w:r w:rsidR="00F87015" w:rsidRPr="007D1EC1">
        <w:rPr>
          <w:rFonts w:eastAsia="TimesNewRoman+1+1"/>
        </w:rPr>
        <w:t>-приложение перенаправило пользователя на страницу авторизации</w:t>
      </w:r>
      <w:r w:rsidRPr="007D1EC1">
        <w:rPr>
          <w:rFonts w:eastAsia="TimesNewRoman+1+1"/>
        </w:rPr>
        <w:t>.</w:t>
      </w:r>
    </w:p>
    <w:p w:rsidR="0002494A" w:rsidRPr="007D1EC1" w:rsidRDefault="0002494A" w:rsidP="0002494A">
      <w:pPr>
        <w:pStyle w:val="a1"/>
        <w:rPr>
          <w:rFonts w:eastAsia="TimesNewRoman+1+1"/>
        </w:rPr>
      </w:pP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2</w:t>
      </w:r>
      <w:r w:rsidRPr="007D1EC1">
        <w:rPr>
          <w:rFonts w:eastAsia="TimesNewRoman+1+1"/>
        </w:rPr>
        <w:t>. Авторизация (неверные данные).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F87015" w:rsidRPr="007D1EC1">
        <w:rPr>
          <w:rFonts w:eastAsia="TimesNewRoman+1+1"/>
        </w:rPr>
        <w:t xml:space="preserve">открыть страницу авторизации и ввести неверный </w:t>
      </w:r>
      <w:r w:rsidRPr="007D1EC1">
        <w:rPr>
          <w:rFonts w:eastAsia="TimesNewRoman+1+1"/>
        </w:rPr>
        <w:t xml:space="preserve">логин </w:t>
      </w:r>
      <w:r w:rsidR="00F87015" w:rsidRPr="007D1EC1">
        <w:rPr>
          <w:rFonts w:eastAsia="TimesNewRoman+1+1"/>
        </w:rPr>
        <w:t>/ пароль</w:t>
      </w:r>
      <w:r w:rsidRPr="007D1EC1">
        <w:rPr>
          <w:rFonts w:eastAsia="TimesNewRoman+1+1"/>
        </w:rPr>
        <w:t>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полученное сообщение «</w:t>
      </w:r>
      <w:r w:rsidR="00F87015" w:rsidRPr="007D1EC1">
        <w:rPr>
          <w:rFonts w:eastAsia="TimesNewRoman+1+1"/>
        </w:rPr>
        <w:t>Неверный логин / пароль</w:t>
      </w:r>
      <w:r w:rsidRPr="007D1EC1">
        <w:rPr>
          <w:rFonts w:eastAsia="TimesNewRoman+1+1"/>
        </w:rPr>
        <w:t>» соответствует требованиям.</w:t>
      </w:r>
    </w:p>
    <w:p w:rsidR="0002494A" w:rsidRPr="007D1EC1" w:rsidRDefault="0002494A" w:rsidP="0002494A">
      <w:pPr>
        <w:pStyle w:val="a1"/>
        <w:rPr>
          <w:rFonts w:eastAsia="TimesNewRoman+1+1"/>
        </w:rPr>
      </w:pP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3</w:t>
      </w:r>
      <w:r w:rsidRPr="007D1EC1">
        <w:rPr>
          <w:rFonts w:eastAsia="TimesNewRoman+1+1"/>
        </w:rPr>
        <w:t>. Авторизация (верные данные).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 xml:space="preserve">Порядок проведения: </w:t>
      </w:r>
      <w:r w:rsidR="00F87015" w:rsidRPr="007D1EC1">
        <w:rPr>
          <w:rFonts w:eastAsia="TimesNewRoman+1+1"/>
        </w:rPr>
        <w:t>открыть страницу авторизации и ввести верный логин и пароль</w:t>
      </w:r>
      <w:r w:rsidRPr="007D1EC1">
        <w:rPr>
          <w:rFonts w:eastAsia="TimesNewRoman+1+1"/>
        </w:rPr>
        <w:t>.</w:t>
      </w: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F87015" w:rsidRPr="007D1EC1">
        <w:rPr>
          <w:rFonts w:eastAsia="TimesNewRoman+1+1"/>
          <w:lang w:val="en-US"/>
        </w:rPr>
        <w:t>web</w:t>
      </w:r>
      <w:r w:rsidR="00F87015" w:rsidRPr="007D1EC1">
        <w:rPr>
          <w:rFonts w:eastAsia="TimesNewRoman+1+1"/>
        </w:rPr>
        <w:t>-приложение перенаправило пользователя на страницу с дневником, что</w:t>
      </w:r>
      <w:r w:rsidRPr="007D1EC1">
        <w:rPr>
          <w:rFonts w:eastAsia="TimesNewRoman+1+1"/>
        </w:rPr>
        <w:t xml:space="preserve"> соответствует требованиям.</w:t>
      </w:r>
    </w:p>
    <w:p w:rsidR="0002494A" w:rsidRPr="007D1EC1" w:rsidRDefault="0002494A" w:rsidP="0002494A">
      <w:pPr>
        <w:pStyle w:val="a1"/>
        <w:rPr>
          <w:rFonts w:eastAsia="TimesNewRoman+1+1"/>
        </w:rPr>
      </w:pPr>
    </w:p>
    <w:p w:rsidR="0002494A" w:rsidRPr="007D1EC1" w:rsidRDefault="0002494A" w:rsidP="0002494A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4</w:t>
      </w:r>
      <w:r w:rsidRPr="007D1EC1">
        <w:rPr>
          <w:rFonts w:eastAsia="TimesNewRoman+1+1"/>
        </w:rPr>
        <w:t xml:space="preserve">. </w:t>
      </w:r>
      <w:r w:rsidR="006504E8" w:rsidRPr="007D1EC1">
        <w:rPr>
          <w:rFonts w:eastAsia="TimesNewRoman+1+1"/>
        </w:rPr>
        <w:t>Работа с дневником</w:t>
      </w:r>
      <w:r w:rsidRPr="007D1EC1">
        <w:rPr>
          <w:rFonts w:eastAsia="TimesNewRoman+1+1"/>
        </w:rPr>
        <w:t>.</w:t>
      </w:r>
    </w:p>
    <w:p w:rsidR="006504E8" w:rsidRPr="007D1EC1" w:rsidRDefault="006504E8" w:rsidP="006504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дневником пользователя.</w:t>
      </w:r>
    </w:p>
    <w:p w:rsidR="006504E8" w:rsidRPr="007D1EC1" w:rsidRDefault="006504E8" w:rsidP="006504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перейти на вкладку «Дневник», создать новую запись с замером сахара крови (инъекцией, приёмом пищи, заметкой).</w:t>
      </w:r>
    </w:p>
    <w:p w:rsidR="0002494A" w:rsidRPr="007D1EC1" w:rsidRDefault="006504E8" w:rsidP="006504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запись успешно создана и отображена в дневнике на соответствующей странице.</w:t>
      </w:r>
    </w:p>
    <w:p w:rsidR="006504E8" w:rsidRPr="007D1EC1" w:rsidRDefault="006504E8" w:rsidP="006504E8">
      <w:pPr>
        <w:pStyle w:val="a1"/>
        <w:rPr>
          <w:rFonts w:eastAsia="TimesNewRoman+1+1"/>
        </w:rPr>
      </w:pPr>
    </w:p>
    <w:p w:rsidR="00D66099" w:rsidRPr="007D1EC1" w:rsidRDefault="00D66099" w:rsidP="00D66099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5</w:t>
      </w:r>
      <w:r w:rsidRPr="007D1EC1">
        <w:rPr>
          <w:rFonts w:eastAsia="TimesNewRoman+1+1"/>
        </w:rPr>
        <w:t>. Синхронизация посредством REST-сервиса.</w:t>
      </w:r>
    </w:p>
    <w:p w:rsidR="006504E8" w:rsidRPr="007D1EC1" w:rsidRDefault="006504E8" w:rsidP="006504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синхронизации.</w:t>
      </w:r>
    </w:p>
    <w:p w:rsidR="006504E8" w:rsidRPr="007D1EC1" w:rsidRDefault="006504E8" w:rsidP="006504E8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записать в дневник, базу продуктов и базу блюд тестовый набор данных; установить экземпляр локального приложения, настроить и выполнить синхронизацию в нём.</w:t>
      </w:r>
    </w:p>
    <w:p w:rsidR="0002494A" w:rsidRPr="007D1EC1" w:rsidRDefault="006504E8" w:rsidP="0002494A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все данные успешно переданы и отображены в локальном приложении.</w:t>
      </w:r>
    </w:p>
    <w:p w:rsidR="0002494A" w:rsidRPr="007D1EC1" w:rsidRDefault="0002494A" w:rsidP="0002494A">
      <w:pPr>
        <w:pStyle w:val="29"/>
      </w:pPr>
      <w:bookmarkStart w:id="37" w:name="_Toc390441143"/>
      <w:r w:rsidRPr="007D1EC1">
        <w:t>7.3. Тестирование мобильного приложения</w:t>
      </w:r>
      <w:bookmarkEnd w:id="37"/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1</w:t>
      </w:r>
      <w:r w:rsidRPr="007D1EC1">
        <w:rPr>
          <w:rFonts w:eastAsia="TimesNewRoman+1+1"/>
        </w:rPr>
        <w:t>. Добавление записей в базу продуктов.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базой продуктов.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перейти </w:t>
      </w:r>
      <w:r w:rsidR="00D66099" w:rsidRPr="007D1EC1">
        <w:rPr>
          <w:rFonts w:eastAsia="TimesNewRoman+1+1"/>
        </w:rPr>
        <w:t>в активность</w:t>
      </w:r>
      <w:r w:rsidRPr="007D1EC1">
        <w:rPr>
          <w:rFonts w:eastAsia="TimesNewRoman+1+1"/>
        </w:rPr>
        <w:t xml:space="preserve"> «Базы», создать новый продукт, заполнив все необходимые поля.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продукт успешно создан и отобразился в </w:t>
      </w:r>
      <w:r w:rsidR="00D66099" w:rsidRPr="007D1EC1">
        <w:rPr>
          <w:rFonts w:eastAsia="TimesNewRoman+1+1"/>
        </w:rPr>
        <w:t>списке</w:t>
      </w:r>
      <w:r w:rsidRPr="007D1EC1">
        <w:rPr>
          <w:rFonts w:eastAsia="TimesNewRoman+1+1"/>
        </w:rPr>
        <w:t xml:space="preserve"> продуктов</w:t>
      </w:r>
      <w:r w:rsidR="00D66099" w:rsidRPr="007D1EC1">
        <w:rPr>
          <w:rFonts w:eastAsia="TimesNewRoman+1+1"/>
        </w:rPr>
        <w:t xml:space="preserve"> и блюд</w:t>
      </w:r>
      <w:r w:rsidRPr="007D1EC1">
        <w:rPr>
          <w:rFonts w:eastAsia="TimesNewRoman+1+1"/>
        </w:rPr>
        <w:t>.</w:t>
      </w:r>
    </w:p>
    <w:p w:rsidR="006D0040" w:rsidRPr="007D1EC1" w:rsidRDefault="006D0040" w:rsidP="006D0040">
      <w:pPr>
        <w:pStyle w:val="a1"/>
        <w:rPr>
          <w:rFonts w:eastAsia="TimesNewRoman+1+1"/>
          <w:b/>
        </w:rPr>
      </w:pP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2</w:t>
      </w:r>
      <w:r w:rsidRPr="007D1EC1">
        <w:rPr>
          <w:rFonts w:eastAsia="TimesNewRoman+1+1"/>
        </w:rPr>
        <w:t>. Добавление записей в базу блюд.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базой блюд.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lastRenderedPageBreak/>
        <w:t xml:space="preserve">Порядок проведения: перейти </w:t>
      </w:r>
      <w:r w:rsidR="00D66099" w:rsidRPr="007D1EC1">
        <w:rPr>
          <w:rFonts w:eastAsia="TimesNewRoman+1+1"/>
        </w:rPr>
        <w:t>в активность</w:t>
      </w:r>
      <w:r w:rsidRPr="007D1EC1">
        <w:rPr>
          <w:rFonts w:eastAsia="TimesNewRoman+1+1"/>
        </w:rPr>
        <w:t xml:space="preserve"> «Базы», создать новое блюдо, добавив в него несколько продуктов и указав корректную массу готового блюда.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блюдо успешно создано и отобразилось в </w:t>
      </w:r>
      <w:r w:rsidR="00D66099" w:rsidRPr="007D1EC1">
        <w:rPr>
          <w:rFonts w:eastAsia="TimesNewRoman+1+1"/>
        </w:rPr>
        <w:t xml:space="preserve">списке продуктов и </w:t>
      </w:r>
      <w:r w:rsidRPr="007D1EC1">
        <w:rPr>
          <w:rFonts w:eastAsia="TimesNewRoman+1+1"/>
        </w:rPr>
        <w:t>блюд.</w:t>
      </w:r>
    </w:p>
    <w:p w:rsidR="006D0040" w:rsidRPr="007D1EC1" w:rsidRDefault="006D0040" w:rsidP="006D0040">
      <w:pPr>
        <w:pStyle w:val="a1"/>
        <w:rPr>
          <w:rFonts w:eastAsia="TimesNewRoman+1+1"/>
        </w:rPr>
      </w:pP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3</w:t>
      </w:r>
      <w:r w:rsidRPr="007D1EC1">
        <w:rPr>
          <w:rFonts w:eastAsia="TimesNewRoman+1+1"/>
        </w:rPr>
        <w:t>. Добавление записей в дневник.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работы с дневником пользователя.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перейти </w:t>
      </w:r>
      <w:r w:rsidR="00D66099" w:rsidRPr="007D1EC1">
        <w:rPr>
          <w:rFonts w:eastAsia="TimesNewRoman+1+1"/>
        </w:rPr>
        <w:t>в активность</w:t>
      </w:r>
      <w:r w:rsidRPr="007D1EC1">
        <w:rPr>
          <w:rFonts w:eastAsia="TimesNewRoman+1+1"/>
        </w:rPr>
        <w:t xml:space="preserve"> «Дневник», создать новую запись с замером сахара крови (инъекцией, приёмом пищи, заметкой).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запись успешно создана и отображена в дневнике на соответствующей странице.</w:t>
      </w:r>
    </w:p>
    <w:p w:rsidR="006D0040" w:rsidRPr="007D1EC1" w:rsidRDefault="006D0040" w:rsidP="006D0040">
      <w:pPr>
        <w:pStyle w:val="a1"/>
        <w:rPr>
          <w:rFonts w:eastAsia="TimesNewRoman+1+1"/>
        </w:rPr>
      </w:pP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4</w:t>
      </w:r>
      <w:r w:rsidRPr="007D1EC1">
        <w:rPr>
          <w:rFonts w:eastAsia="TimesNewRoman+1+1"/>
        </w:rPr>
        <w:t>. Вычисление доз инсулина.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анализа.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Порядок проведения: записать в дневник тестовый набор данных (включая замеры сахара крови, инъекции и приёмы пищи), вручную запустить систему анализа, проверить рекомендуемую дозу инсулина для всех записанных приёмов пищи.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Результат: анализ и построение модели прошли успешно, рекомендуемые приложением дозировки инсулина адекватны введённым данным.</w:t>
      </w:r>
    </w:p>
    <w:p w:rsidR="006D0040" w:rsidRPr="007D1EC1" w:rsidRDefault="006D0040" w:rsidP="006D0040">
      <w:pPr>
        <w:pStyle w:val="a1"/>
        <w:rPr>
          <w:rFonts w:eastAsia="TimesNewRoman+1+1"/>
        </w:rPr>
      </w:pP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Синхронизация </w:t>
      </w:r>
      <w:r w:rsidR="00D66099" w:rsidRPr="007D1EC1">
        <w:rPr>
          <w:rFonts w:eastAsia="TimesNewRoman+1+1"/>
        </w:rPr>
        <w:t>посредством REST-сервиса</w:t>
      </w:r>
      <w:r w:rsidRPr="007D1EC1">
        <w:rPr>
          <w:rFonts w:eastAsia="TimesNewRoman+1+1"/>
        </w:rPr>
        <w:t>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>Цель: проверка системы синхронизации.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записать в дневник, базу продуктов и базу блюд тестовый набор данных, настроить и выполнить синхронизацию; установить экземпляр </w:t>
      </w:r>
      <w:r w:rsidR="00D66099" w:rsidRPr="007D1EC1">
        <w:rPr>
          <w:rFonts w:eastAsia="TimesNewRoman+1+1"/>
        </w:rPr>
        <w:t xml:space="preserve">локального </w:t>
      </w:r>
      <w:r w:rsidRPr="007D1EC1">
        <w:rPr>
          <w:rFonts w:eastAsia="TimesNewRoman+1+1"/>
        </w:rPr>
        <w:t>приложения, настроить и выполнить синхронизацию в нём.</w:t>
      </w:r>
    </w:p>
    <w:p w:rsidR="006D0040" w:rsidRPr="007D1EC1" w:rsidRDefault="006D0040" w:rsidP="006D0040">
      <w:pPr>
        <w:pStyle w:val="a1"/>
        <w:rPr>
          <w:rFonts w:eastAsia="TimesNewRoman+1+1"/>
        </w:rPr>
      </w:pPr>
      <w:r w:rsidRPr="007D1EC1">
        <w:rPr>
          <w:rFonts w:eastAsia="TimesNewRoman+1+1"/>
        </w:rPr>
        <w:t xml:space="preserve">Результат: все данные успешно переданы и отображены </w:t>
      </w:r>
      <w:r w:rsidR="00D66099" w:rsidRPr="007D1EC1">
        <w:rPr>
          <w:rFonts w:eastAsia="TimesNewRoman+1+1"/>
        </w:rPr>
        <w:t>в локальном</w:t>
      </w:r>
      <w:r w:rsidRPr="007D1EC1">
        <w:rPr>
          <w:rFonts w:eastAsia="TimesNewRoman+1+1"/>
        </w:rPr>
        <w:t xml:space="preserve"> экземпляре приложения.</w:t>
      </w:r>
    </w:p>
    <w:p w:rsidR="001A2E04" w:rsidRPr="007D1EC1" w:rsidRDefault="001A2E04" w:rsidP="00142879">
      <w:pPr>
        <w:pStyle w:val="1a"/>
      </w:pPr>
      <w:bookmarkStart w:id="38" w:name="_Toc390441144"/>
      <w:r w:rsidRPr="007D1EC1">
        <w:lastRenderedPageBreak/>
        <w:t>Заключение</w:t>
      </w:r>
      <w:bookmarkEnd w:id="38"/>
    </w:p>
    <w:p w:rsidR="00EB5909" w:rsidRPr="007D1EC1" w:rsidRDefault="00EB5909" w:rsidP="00EB5909">
      <w:pPr>
        <w:rPr>
          <w:lang w:val="ru-RU"/>
        </w:rPr>
      </w:pPr>
      <w:r w:rsidRPr="007D1EC1">
        <w:rPr>
          <w:rStyle w:val="affc"/>
        </w:rPr>
        <w:t>Разработана и реализована информационная система, предназначенная для индивидуального мониторинга и контроля инсулинозависимого сахарного диабета первого типа. Разработан набор приложений для различных платформ на базе клиент-серверных технологий:</w:t>
      </w:r>
    </w:p>
    <w:p w:rsidR="00EB5909" w:rsidRPr="007D1EC1" w:rsidRDefault="00EB5909" w:rsidP="00EB5909">
      <w:pPr>
        <w:pStyle w:val="10"/>
        <w:numPr>
          <w:ilvl w:val="0"/>
          <w:numId w:val="41"/>
        </w:numPr>
      </w:pPr>
      <w:r w:rsidRPr="007D1EC1">
        <w:t>REST-сервис, который предоставляет следующие функциональные возможности:</w:t>
      </w:r>
    </w:p>
    <w:p w:rsidR="00EB5909" w:rsidRPr="007D1EC1" w:rsidRDefault="00EB5909" w:rsidP="00EB5909">
      <w:pPr>
        <w:pStyle w:val="20"/>
      </w:pPr>
      <w:r w:rsidRPr="007D1EC1">
        <w:t>авторизация пользователей;</w:t>
      </w:r>
    </w:p>
    <w:p w:rsidR="00EB5909" w:rsidRPr="007D1EC1" w:rsidRDefault="00EB5909" w:rsidP="00EB5909">
      <w:pPr>
        <w:pStyle w:val="20"/>
      </w:pPr>
      <w:r w:rsidRPr="007D1EC1">
        <w:t>чтение и запись дневника пользователя;</w:t>
      </w:r>
    </w:p>
    <w:p w:rsidR="00EB5909" w:rsidRPr="007D1EC1" w:rsidRDefault="00EB5909" w:rsidP="00EB5909">
      <w:pPr>
        <w:pStyle w:val="20"/>
      </w:pPr>
      <w:r w:rsidRPr="007D1EC1">
        <w:t>чтение и запись баз продуктов пользователя;</w:t>
      </w:r>
    </w:p>
    <w:p w:rsidR="00EB5909" w:rsidRPr="007D1EC1" w:rsidRDefault="00EB5909" w:rsidP="00EB5909">
      <w:pPr>
        <w:pStyle w:val="20"/>
      </w:pPr>
      <w:r w:rsidRPr="007D1EC1">
        <w:t>чтение и запись баз блюд пользователя.</w:t>
      </w:r>
    </w:p>
    <w:p w:rsidR="00EB5909" w:rsidRPr="007D1EC1" w:rsidRDefault="00EB5909" w:rsidP="00EB5909">
      <w:pPr>
        <w:pStyle w:val="10"/>
      </w:pPr>
      <w:r w:rsidRPr="007D1EC1">
        <w:t>Клиентские приложения:</w:t>
      </w:r>
    </w:p>
    <w:p w:rsidR="00EB5909" w:rsidRPr="007D1EC1" w:rsidRDefault="00EB5909" w:rsidP="00EB5909">
      <w:pPr>
        <w:pStyle w:val="20"/>
      </w:pPr>
      <w:r w:rsidRPr="007D1EC1">
        <w:t>локальное приложение, которое будет установлено на ПК пользователя; должно использовать локальную базу данных с возможностью синхронизации с БД, хранящейся на сервере, посредством REST-сервиса;</w:t>
      </w:r>
    </w:p>
    <w:p w:rsidR="00EB5909" w:rsidRPr="007D1EC1" w:rsidRDefault="00EB5909" w:rsidP="00EB5909">
      <w:pPr>
        <w:pStyle w:val="20"/>
      </w:pPr>
      <w:r w:rsidRPr="007D1EC1">
        <w:t>web-приложение, позволяющее работать с системой с помощью web-браузера;</w:t>
      </w:r>
    </w:p>
    <w:p w:rsidR="00EB5909" w:rsidRPr="007D1EC1" w:rsidRDefault="00EB5909" w:rsidP="00EB5909">
      <w:pPr>
        <w:pStyle w:val="20"/>
      </w:pPr>
      <w:r w:rsidRPr="007D1EC1">
        <w:t xml:space="preserve">мобильное </w:t>
      </w:r>
      <w:r w:rsidRPr="007D1EC1">
        <w:rPr>
          <w:lang w:val="en-US"/>
        </w:rPr>
        <w:t>Android</w:t>
      </w:r>
      <w:r w:rsidRPr="007D1EC1">
        <w:t>-приложение, которое будет установлено на смартфоне (планшете) пользователя; должно использовать локальную базу данных с возможностью синхронизации с БД, хранящейся на сервере, посредством REST-сервиса.</w:t>
      </w:r>
    </w:p>
    <w:p w:rsidR="00EB5909" w:rsidRPr="007D1EC1" w:rsidRDefault="00EB5909" w:rsidP="00EB5909">
      <w:pPr>
        <w:pStyle w:val="a1"/>
      </w:pPr>
      <w:r w:rsidRPr="007D1EC1">
        <w:t>Все клиентские приложения предоставляют следующие функции:</w:t>
      </w:r>
    </w:p>
    <w:p w:rsidR="00EB5909" w:rsidRPr="007D1EC1" w:rsidRDefault="00EB5909" w:rsidP="00542E64">
      <w:pPr>
        <w:pStyle w:val="1"/>
      </w:pPr>
      <w:r w:rsidRPr="007D1EC1">
        <w:t>ведение дневника пользователя;</w:t>
      </w:r>
    </w:p>
    <w:p w:rsidR="00EB5909" w:rsidRPr="007D1EC1" w:rsidRDefault="00EB5909" w:rsidP="00542E64">
      <w:pPr>
        <w:pStyle w:val="1"/>
      </w:pPr>
      <w:r w:rsidRPr="007D1EC1">
        <w:t>ведение баз продуктов и блюд;</w:t>
      </w:r>
    </w:p>
    <w:p w:rsidR="00EB5909" w:rsidRPr="007D1EC1" w:rsidRDefault="00EB5909" w:rsidP="00542E64">
      <w:pPr>
        <w:pStyle w:val="1"/>
      </w:pPr>
      <w:r w:rsidRPr="007D1EC1">
        <w:t>статистический анализ дневника пользователя;</w:t>
      </w:r>
    </w:p>
    <w:p w:rsidR="00EB5909" w:rsidRPr="007D1EC1" w:rsidRDefault="00EB5909" w:rsidP="00542E64">
      <w:pPr>
        <w:pStyle w:val="1"/>
      </w:pPr>
      <w:r w:rsidRPr="007D1EC1">
        <w:t>построение адаптивной модели углеводного обмена;</w:t>
      </w:r>
    </w:p>
    <w:p w:rsidR="00EB5909" w:rsidRPr="007D1EC1" w:rsidRDefault="00EB5909" w:rsidP="00542E64">
      <w:pPr>
        <w:pStyle w:val="1"/>
      </w:pPr>
      <w:r w:rsidRPr="007D1EC1">
        <w:t>вычисление необходимой дозировки инсулина.</w:t>
      </w:r>
    </w:p>
    <w:p w:rsidR="00EB5909" w:rsidRPr="007D1EC1" w:rsidRDefault="00EB5909" w:rsidP="00EB5909">
      <w:pPr>
        <w:pStyle w:val="a1"/>
      </w:pPr>
    </w:p>
    <w:p w:rsidR="00EB5909" w:rsidRPr="007D1EC1" w:rsidRDefault="00EB5909" w:rsidP="00EB5909">
      <w:pPr>
        <w:pStyle w:val="a1"/>
      </w:pPr>
      <w:r w:rsidRPr="007D1EC1">
        <w:lastRenderedPageBreak/>
        <w:t>При реализации клиентских приложений учтены следующие особенности:</w:t>
      </w:r>
    </w:p>
    <w:p w:rsidR="00EB5909" w:rsidRPr="007D1EC1" w:rsidRDefault="00EB5909" w:rsidP="00542E64">
      <w:pPr>
        <w:pStyle w:val="1"/>
      </w:pPr>
      <w:r w:rsidRPr="007D1EC1">
        <w:t>ограничения платформы реализации;</w:t>
      </w:r>
    </w:p>
    <w:p w:rsidR="00EB5909" w:rsidRPr="007D1EC1" w:rsidRDefault="00EB5909" w:rsidP="00542E64">
      <w:pPr>
        <w:pStyle w:val="1"/>
      </w:pPr>
      <w:r w:rsidRPr="007D1EC1">
        <w:t>характеристики устройств, на которых будет установлено клиентское приложение;</w:t>
      </w:r>
    </w:p>
    <w:p w:rsidR="00EB5909" w:rsidRPr="007D1EC1" w:rsidRDefault="00EB5909" w:rsidP="00542E64">
      <w:pPr>
        <w:pStyle w:val="1"/>
      </w:pPr>
      <w:r w:rsidRPr="007D1EC1">
        <w:t>организация хранения локальных данных</w:t>
      </w:r>
      <w:r w:rsidRPr="007D1EC1">
        <w:rPr>
          <w:lang w:val="en-US"/>
        </w:rPr>
        <w:t>;</w:t>
      </w:r>
    </w:p>
    <w:p w:rsidR="001627EF" w:rsidRPr="007D1EC1" w:rsidRDefault="00EB5909" w:rsidP="00542E64">
      <w:pPr>
        <w:pStyle w:val="1"/>
      </w:pPr>
      <w:r w:rsidRPr="007D1EC1">
        <w:t>интерфейс пользователя.</w:t>
      </w:r>
    </w:p>
    <w:p w:rsidR="001A2E04" w:rsidRPr="007D1EC1" w:rsidRDefault="001A2E04" w:rsidP="00142879">
      <w:pPr>
        <w:pStyle w:val="1a"/>
      </w:pPr>
      <w:bookmarkStart w:id="39" w:name="_Toc390441145"/>
      <w:r w:rsidRPr="007D1EC1">
        <w:lastRenderedPageBreak/>
        <w:t>Список литературы</w:t>
      </w:r>
      <w:bookmarkEnd w:id="39"/>
    </w:p>
    <w:p w:rsidR="00940F48" w:rsidRPr="007D1EC1" w:rsidRDefault="00940F48" w:rsidP="008C41EE">
      <w:pPr>
        <w:pStyle w:val="10"/>
        <w:numPr>
          <w:ilvl w:val="0"/>
          <w:numId w:val="49"/>
        </w:numPr>
        <w:jc w:val="left"/>
      </w:pPr>
      <w:r w:rsidRPr="007D1EC1">
        <w:t>Кадомский Ю. Точная инсулинотерапия сахарного диабета I типа / Ю. Кадомский. – Рига: Библиотека Диа-клуба. – 99 с.</w:t>
      </w:r>
    </w:p>
    <w:p w:rsidR="009C468E" w:rsidRPr="007D1EC1" w:rsidRDefault="009C468E" w:rsidP="008C41EE">
      <w:pPr>
        <w:pStyle w:val="10"/>
        <w:jc w:val="left"/>
      </w:pPr>
      <w:r w:rsidRPr="007D1EC1">
        <w:t>Каналес Х. Виртуозная инсулинотерапия / Хорхе Каналес. – Москва: Автономная некоммерческая благотворительная организация «Диабетическая газета», 2002. – 209 с.</w:t>
      </w:r>
    </w:p>
    <w:p w:rsidR="00E136B4" w:rsidRPr="007D1EC1" w:rsidRDefault="00E136B4" w:rsidP="008C41EE">
      <w:pPr>
        <w:pStyle w:val="10"/>
        <w:jc w:val="left"/>
      </w:pPr>
      <w:r w:rsidRPr="007D1EC1">
        <w:t xml:space="preserve">Харрис Э. PHP/MySQL для начинающих : Пер. с англ. / Э. Харрис. </w:t>
      </w:r>
      <w:r w:rsidR="00C5037F" w:rsidRPr="007D1EC1">
        <w:t>–</w:t>
      </w:r>
      <w:r w:rsidRPr="007D1EC1">
        <w:t xml:space="preserve"> КУДИЦ-Образ, 2005. </w:t>
      </w:r>
      <w:r w:rsidR="00C5037F" w:rsidRPr="007D1EC1">
        <w:t>–</w:t>
      </w:r>
      <w:r w:rsidRPr="007D1EC1">
        <w:t xml:space="preserve"> 384 с.</w:t>
      </w:r>
    </w:p>
    <w:p w:rsidR="009C468E" w:rsidRPr="007D1EC1" w:rsidRDefault="009C468E" w:rsidP="008C41EE">
      <w:pPr>
        <w:pStyle w:val="10"/>
        <w:jc w:val="left"/>
      </w:pPr>
      <w:r w:rsidRPr="007D1EC1">
        <w:t xml:space="preserve">Стивенс, Род. Delphi. Готовые алгоритмы : Пер. с англ. / Р. Стивенс. – Москва: ДМК Пресс, 2001. </w:t>
      </w:r>
      <w:r w:rsidR="00B704DE" w:rsidRPr="007D1EC1">
        <w:t>–</w:t>
      </w:r>
      <w:r w:rsidRPr="007D1EC1">
        <w:t xml:space="preserve"> 378 с.</w:t>
      </w:r>
    </w:p>
    <w:p w:rsidR="00E136B4" w:rsidRPr="007D1EC1" w:rsidRDefault="00E136B4" w:rsidP="008C41EE">
      <w:pPr>
        <w:pStyle w:val="10"/>
        <w:jc w:val="left"/>
      </w:pPr>
      <w:r w:rsidRPr="007D1EC1">
        <w:t xml:space="preserve">Дейт, К. Дж. Введение в системы баз данных : Пер. с англ. / К. Дейт. </w:t>
      </w:r>
      <w:r w:rsidR="00C5037F" w:rsidRPr="007D1EC1">
        <w:t>–</w:t>
      </w:r>
      <w:r w:rsidRPr="007D1EC1">
        <w:t xml:space="preserve"> 6-е изд. </w:t>
      </w:r>
      <w:r w:rsidR="00C5037F" w:rsidRPr="007D1EC1">
        <w:t>–</w:t>
      </w:r>
      <w:r w:rsidR="00940F48" w:rsidRPr="007D1EC1">
        <w:t xml:space="preserve"> Москва</w:t>
      </w:r>
      <w:r w:rsidRPr="007D1EC1">
        <w:t>; С</w:t>
      </w:r>
      <w:r w:rsidR="00940F48" w:rsidRPr="007D1EC1">
        <w:t>анкт-Петербург</w:t>
      </w:r>
      <w:r w:rsidRPr="007D1EC1">
        <w:t xml:space="preserve">; Киев : Вильямс, 2000. </w:t>
      </w:r>
      <w:r w:rsidR="00C5037F" w:rsidRPr="007D1EC1">
        <w:t>–</w:t>
      </w:r>
      <w:r w:rsidRPr="007D1EC1">
        <w:t xml:space="preserve"> 846 с.</w:t>
      </w:r>
    </w:p>
    <w:p w:rsidR="00EF246C" w:rsidRPr="007D1EC1" w:rsidRDefault="00EF246C" w:rsidP="008C41EE">
      <w:pPr>
        <w:pStyle w:val="10"/>
        <w:jc w:val="left"/>
      </w:pPr>
      <w:r w:rsidRPr="007D1EC1">
        <w:t>JAVA2. Библиотека профессионала, том II. Тонкости программирования / К. Хорстман, Г. Корнелл; 7-е изд., - Москва: Издательский дом «Вильямс», 2006. – 1168 с.</w:t>
      </w:r>
    </w:p>
    <w:p w:rsidR="00EF246C" w:rsidRPr="007D1EC1" w:rsidRDefault="00EF246C" w:rsidP="008C41EE">
      <w:pPr>
        <w:pStyle w:val="10"/>
        <w:jc w:val="left"/>
        <w:rPr>
          <w:lang w:val="en-US"/>
        </w:rPr>
      </w:pPr>
      <w:r w:rsidRPr="007D1EC1">
        <w:rPr>
          <w:lang w:val="en-US"/>
        </w:rPr>
        <w:t xml:space="preserve">Java Server Pages: The complete Reference. / Ed Burns, Chris </w:t>
      </w:r>
      <w:proofErr w:type="spellStart"/>
      <w:r w:rsidRPr="007D1EC1">
        <w:rPr>
          <w:lang w:val="en-US"/>
        </w:rPr>
        <w:t>Shalk</w:t>
      </w:r>
      <w:proofErr w:type="spellEnd"/>
      <w:r w:rsidRPr="007D1EC1">
        <w:rPr>
          <w:lang w:val="en-US"/>
        </w:rPr>
        <w:t>, Neil Griffin; 1-</w:t>
      </w:r>
      <w:r w:rsidRPr="007D1EC1">
        <w:t>е</w:t>
      </w:r>
      <w:r w:rsidRPr="007D1EC1">
        <w:rPr>
          <w:lang w:val="en-US"/>
        </w:rPr>
        <w:t xml:space="preserve"> </w:t>
      </w:r>
      <w:proofErr w:type="spellStart"/>
      <w:r w:rsidRPr="007D1EC1">
        <w:t>изд</w:t>
      </w:r>
      <w:proofErr w:type="spellEnd"/>
      <w:r w:rsidRPr="007D1EC1">
        <w:rPr>
          <w:lang w:val="en-US"/>
        </w:rPr>
        <w:t xml:space="preserve">., - USA, New York City: McGraw-Hill Osborne Media,  2009. – 752 </w:t>
      </w:r>
      <w:r w:rsidRPr="007D1EC1">
        <w:t>с</w:t>
      </w:r>
      <w:r w:rsidRPr="007D1EC1">
        <w:rPr>
          <w:lang w:val="en-US"/>
        </w:rPr>
        <w:t>.</w:t>
      </w:r>
    </w:p>
    <w:p w:rsidR="00EF246C" w:rsidRPr="007D1EC1" w:rsidRDefault="00EF246C" w:rsidP="008C41EE">
      <w:pPr>
        <w:pStyle w:val="10"/>
        <w:jc w:val="left"/>
      </w:pPr>
      <w:r w:rsidRPr="007D1EC1">
        <w:rPr>
          <w:lang w:val="en-US"/>
        </w:rPr>
        <w:t xml:space="preserve">Practical </w:t>
      </w:r>
      <w:proofErr w:type="spellStart"/>
      <w:r w:rsidRPr="007D1EC1">
        <w:rPr>
          <w:lang w:val="en-US"/>
        </w:rPr>
        <w:t>Richfaces</w:t>
      </w:r>
      <w:proofErr w:type="spellEnd"/>
      <w:r w:rsidRPr="007D1EC1">
        <w:rPr>
          <w:lang w:val="en-US"/>
        </w:rPr>
        <w:t xml:space="preserve"> / Max Katz, </w:t>
      </w:r>
      <w:proofErr w:type="spellStart"/>
      <w:r w:rsidRPr="007D1EC1">
        <w:rPr>
          <w:lang w:val="en-US"/>
        </w:rPr>
        <w:t>Ilya</w:t>
      </w:r>
      <w:proofErr w:type="spellEnd"/>
      <w:r w:rsidRPr="007D1EC1">
        <w:rPr>
          <w:lang w:val="en-US"/>
        </w:rPr>
        <w:t xml:space="preserve"> </w:t>
      </w:r>
      <w:proofErr w:type="spellStart"/>
      <w:r w:rsidRPr="007D1EC1">
        <w:rPr>
          <w:lang w:val="en-US"/>
        </w:rPr>
        <w:t>Shaikovsky</w:t>
      </w:r>
      <w:proofErr w:type="spellEnd"/>
      <w:r w:rsidRPr="007D1EC1">
        <w:rPr>
          <w:lang w:val="en-US"/>
        </w:rPr>
        <w:t>; 2-</w:t>
      </w:r>
      <w:proofErr w:type="spellStart"/>
      <w:r w:rsidRPr="007D1EC1">
        <w:t>изд</w:t>
      </w:r>
      <w:proofErr w:type="spellEnd"/>
      <w:r w:rsidRPr="007D1EC1">
        <w:rPr>
          <w:lang w:val="en-US"/>
        </w:rPr>
        <w:t xml:space="preserve">., - USA, New York City: </w:t>
      </w:r>
      <w:proofErr w:type="spellStart"/>
      <w:r w:rsidRPr="007D1EC1">
        <w:rPr>
          <w:lang w:val="en-US"/>
        </w:rPr>
        <w:t>Apress</w:t>
      </w:r>
      <w:proofErr w:type="spellEnd"/>
      <w:r w:rsidRPr="007D1EC1">
        <w:rPr>
          <w:lang w:val="en-US"/>
        </w:rPr>
        <w:t xml:space="preserve">, 2008.  </w:t>
      </w:r>
      <w:r w:rsidRPr="007D1EC1">
        <w:t>– 690 с.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Eclipse: [сайт]. URL: </w:t>
      </w:r>
      <w:hyperlink r:id="rId75" w:history="1">
        <w:r w:rsidRPr="007D1EC1">
          <w:t>http://www.eclipse.org/</w:t>
        </w:r>
      </w:hyperlink>
      <w:r w:rsidRPr="007D1EC1">
        <w:t xml:space="preserve"> (дата обращения: </w:t>
      </w:r>
      <w:r w:rsidR="00C9384C" w:rsidRPr="007D1EC1">
        <w:t>06</w:t>
      </w:r>
      <w:r w:rsidRPr="007D1EC1">
        <w:t>.</w:t>
      </w:r>
      <w:r w:rsidR="00C9384C" w:rsidRPr="007D1EC1">
        <w:t>12.2013</w:t>
      </w:r>
      <w:r w:rsidRPr="007D1EC1">
        <w:t>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Jenkins: [сайт]. URL: </w:t>
      </w:r>
      <w:hyperlink r:id="rId76" w:history="1">
        <w:r w:rsidRPr="007D1EC1">
          <w:t>http://jenkins-ci.org/</w:t>
        </w:r>
      </w:hyperlink>
      <w:r w:rsidRPr="007D1EC1">
        <w:t xml:space="preserve"> (дата обращения: </w:t>
      </w:r>
      <w:r w:rsidR="00C9384C" w:rsidRPr="007D1EC1">
        <w:t>26</w:t>
      </w:r>
      <w:r w:rsidRPr="007D1EC1">
        <w:t>.01.2014).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Apache Tomcat: [сайт]. URL: </w:t>
      </w:r>
      <w:hyperlink r:id="rId77" w:history="1">
        <w:r w:rsidRPr="007D1EC1">
          <w:t>http://tomcat.apache.org/</w:t>
        </w:r>
      </w:hyperlink>
      <w:r w:rsidRPr="007D1EC1">
        <w:t xml:space="preserve"> (дата обращения: </w:t>
      </w:r>
      <w:r w:rsidR="00C9384C" w:rsidRPr="007D1EC1">
        <w:t>25</w:t>
      </w:r>
      <w:r w:rsidRPr="007D1EC1">
        <w:t>.01.2014).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Apache Maven: [сайт]. URL: </w:t>
      </w:r>
      <w:hyperlink r:id="rId78" w:history="1">
        <w:r w:rsidRPr="007D1EC1">
          <w:t>http://maven.apache.org/</w:t>
        </w:r>
      </w:hyperlink>
      <w:r w:rsidRPr="007D1EC1">
        <w:t xml:space="preserve"> (дата обращения: </w:t>
      </w:r>
      <w:r w:rsidR="00C9384C" w:rsidRPr="007D1EC1">
        <w:t>23</w:t>
      </w:r>
      <w:r w:rsidRPr="007D1EC1">
        <w:t>.01.2014).</w:t>
      </w:r>
    </w:p>
    <w:p w:rsidR="00544E20" w:rsidRPr="007D1EC1" w:rsidRDefault="00544E20" w:rsidP="008C41EE">
      <w:pPr>
        <w:pStyle w:val="10"/>
        <w:jc w:val="left"/>
      </w:pPr>
      <w:r w:rsidRPr="007D1EC1">
        <w:t>Apache Wicket [сайт]. URL: http://wicket.apache.org/</w:t>
      </w:r>
      <w:r w:rsidR="00C9384C" w:rsidRPr="007D1EC1">
        <w:t xml:space="preserve"> (дата обращения: 02</w:t>
      </w:r>
      <w:r w:rsidRPr="007D1EC1">
        <w:t>.0</w:t>
      </w:r>
      <w:r w:rsidR="00C9384C" w:rsidRPr="007D1EC1">
        <w:t>4</w:t>
      </w:r>
      <w:r w:rsidRPr="007D1EC1">
        <w:t>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MySQL: [сайт]. URL: </w:t>
      </w:r>
      <w:hyperlink r:id="rId79" w:history="1">
        <w:r w:rsidRPr="007D1EC1">
          <w:t>http://www.mysql.com/</w:t>
        </w:r>
      </w:hyperlink>
      <w:r w:rsidRPr="007D1EC1">
        <w:t xml:space="preserve"> (дата обращения: </w:t>
      </w:r>
      <w:r w:rsidR="00C9384C" w:rsidRPr="007D1EC1">
        <w:t>28</w:t>
      </w:r>
      <w:r w:rsidRPr="007D1EC1">
        <w:t>.01.2014).</w:t>
      </w:r>
    </w:p>
    <w:p w:rsidR="00EF246C" w:rsidRPr="007D1EC1" w:rsidRDefault="00EF246C" w:rsidP="008C41EE">
      <w:pPr>
        <w:pStyle w:val="10"/>
        <w:jc w:val="left"/>
      </w:pPr>
      <w:r w:rsidRPr="007D1EC1">
        <w:lastRenderedPageBreak/>
        <w:t xml:space="preserve">MySQL Workbench: [сайт]. URL: </w:t>
      </w:r>
      <w:hyperlink r:id="rId80" w:history="1">
        <w:r w:rsidRPr="007D1EC1">
          <w:t>http://www.mysql.com/products/workbench/</w:t>
        </w:r>
      </w:hyperlink>
      <w:r w:rsidRPr="007D1EC1">
        <w:t xml:space="preserve"> (дата обращения: </w:t>
      </w:r>
      <w:r w:rsidR="00C9384C" w:rsidRPr="007D1EC1">
        <w:t>29</w:t>
      </w:r>
      <w:r w:rsidRPr="007D1EC1">
        <w:t>.01.2014).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Visual Paradigm: [сайт]. URL: </w:t>
      </w:r>
      <w:hyperlink r:id="rId81" w:history="1">
        <w:r w:rsidRPr="007D1EC1">
          <w:t>http://www.visual-paradigm.com/</w:t>
        </w:r>
      </w:hyperlink>
      <w:r w:rsidRPr="007D1EC1">
        <w:t xml:space="preserve"> (дата обращения: </w:t>
      </w:r>
      <w:r w:rsidR="00C9384C" w:rsidRPr="007D1EC1">
        <w:t>12</w:t>
      </w:r>
      <w:r w:rsidRPr="007D1EC1">
        <w:t>.01.2014).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QueryDSL: [сайт]. URL: </w:t>
      </w:r>
      <w:hyperlink r:id="rId82" w:history="1">
        <w:r w:rsidRPr="007D1EC1">
          <w:t>http://www.querydsl.com/</w:t>
        </w:r>
      </w:hyperlink>
      <w:r w:rsidR="00C9384C" w:rsidRPr="007D1EC1">
        <w:t xml:space="preserve"> (дата обращения: 04</w:t>
      </w:r>
      <w:r w:rsidRPr="007D1EC1">
        <w:t>.0</w:t>
      </w:r>
      <w:r w:rsidR="00C9384C" w:rsidRPr="007D1EC1">
        <w:t>5</w:t>
      </w:r>
      <w:r w:rsidRPr="007D1EC1">
        <w:t>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JSP Technology: [сайт]. URL: </w:t>
      </w:r>
      <w:hyperlink r:id="rId83" w:history="1">
        <w:r w:rsidRPr="007D1EC1">
          <w:t>http://www.oracle.com/technetwork/java/tech/persistence-jsp-140049.html</w:t>
        </w:r>
      </w:hyperlink>
      <w:r w:rsidRPr="007D1EC1">
        <w:t xml:space="preserve"> (дата обращения: </w:t>
      </w:r>
      <w:r w:rsidR="00C9384C" w:rsidRPr="007D1EC1">
        <w:t>19</w:t>
      </w:r>
      <w:r w:rsidRPr="007D1EC1">
        <w:t>.</w:t>
      </w:r>
      <w:r w:rsidR="00C9384C" w:rsidRPr="007D1EC1">
        <w:t>03</w:t>
      </w:r>
      <w:r w:rsidRPr="007D1EC1">
        <w:t>.2014).</w:t>
      </w:r>
    </w:p>
    <w:p w:rsidR="00EF246C" w:rsidRPr="007D1EC1" w:rsidRDefault="00EF246C" w:rsidP="008C41EE">
      <w:pPr>
        <w:pStyle w:val="10"/>
        <w:jc w:val="left"/>
      </w:pPr>
      <w:r w:rsidRPr="007D1EC1">
        <w:t xml:space="preserve">JSP Technology: [сайт]. URL: </w:t>
      </w:r>
      <w:hyperlink r:id="rId84" w:history="1">
        <w:r w:rsidRPr="007D1EC1">
          <w:t>http://www.jsptut.com/</w:t>
        </w:r>
      </w:hyperlink>
      <w:r w:rsidRPr="007D1EC1">
        <w:t xml:space="preserve"> (дата обращения: </w:t>
      </w:r>
      <w:r w:rsidR="00C9384C" w:rsidRPr="007D1EC1">
        <w:t>16</w:t>
      </w:r>
      <w:r w:rsidRPr="007D1EC1">
        <w:t>.0</w:t>
      </w:r>
      <w:r w:rsidR="00C9384C" w:rsidRPr="007D1EC1">
        <w:t>2</w:t>
      </w:r>
      <w:r w:rsidRPr="007D1EC1">
        <w:t>.2014).</w:t>
      </w:r>
    </w:p>
    <w:p w:rsidR="00EF246C" w:rsidRPr="007D1EC1" w:rsidRDefault="00D01F92" w:rsidP="008C41EE">
      <w:pPr>
        <w:pStyle w:val="10"/>
        <w:jc w:val="left"/>
      </w:pPr>
      <w:r w:rsidRPr="007D1EC1">
        <w:t>Stack Overflow</w:t>
      </w:r>
      <w:r w:rsidR="00EF246C" w:rsidRPr="007D1EC1">
        <w:t xml:space="preserve">: [сайт]. URL: </w:t>
      </w:r>
      <w:r w:rsidRPr="007D1EC1">
        <w:t>http://stackoverflow.com/</w:t>
      </w:r>
      <w:r w:rsidR="00EF246C" w:rsidRPr="007D1EC1">
        <w:t xml:space="preserve"> (дата обращения: </w:t>
      </w:r>
      <w:r w:rsidR="00C9384C" w:rsidRPr="007D1EC1">
        <w:t>28</w:t>
      </w:r>
      <w:r w:rsidR="00EF246C" w:rsidRPr="007D1EC1">
        <w:t>.</w:t>
      </w:r>
      <w:r w:rsidR="00C9384C" w:rsidRPr="007D1EC1">
        <w:t>04</w:t>
      </w:r>
      <w:r w:rsidR="00EF246C" w:rsidRPr="007D1EC1">
        <w:t>.2014).</w:t>
      </w:r>
    </w:p>
    <w:p w:rsidR="00EF246C" w:rsidRPr="007D1EC1" w:rsidRDefault="008B0826" w:rsidP="008C41EE">
      <w:pPr>
        <w:pStyle w:val="10"/>
        <w:jc w:val="left"/>
        <w:rPr>
          <w:lang w:val="en-US"/>
        </w:rPr>
      </w:pPr>
      <w:r w:rsidRPr="007D1EC1">
        <w:rPr>
          <w:lang w:val="en-US"/>
        </w:rPr>
        <w:t>Android Developers</w:t>
      </w:r>
      <w:r w:rsidR="00EF246C" w:rsidRPr="007D1EC1">
        <w:rPr>
          <w:lang w:val="en-US"/>
        </w:rPr>
        <w:t>: [</w:t>
      </w:r>
      <w:r w:rsidR="00EF246C" w:rsidRPr="007D1EC1">
        <w:t>сайт</w:t>
      </w:r>
      <w:r w:rsidR="00EF246C" w:rsidRPr="007D1EC1">
        <w:rPr>
          <w:lang w:val="en-US"/>
        </w:rPr>
        <w:t xml:space="preserve">]. URL: </w:t>
      </w:r>
      <w:r w:rsidRPr="007D1EC1">
        <w:rPr>
          <w:lang w:val="en-US"/>
        </w:rPr>
        <w:t>http://developer.android.com/index.html</w:t>
      </w:r>
      <w:r w:rsidR="00EF246C" w:rsidRPr="007D1EC1">
        <w:rPr>
          <w:lang w:val="en-US"/>
        </w:rPr>
        <w:t xml:space="preserve"> (</w:t>
      </w:r>
      <w:r w:rsidR="00EF246C" w:rsidRPr="007D1EC1">
        <w:t>дата</w:t>
      </w:r>
      <w:r w:rsidR="00EF246C" w:rsidRPr="007D1EC1">
        <w:rPr>
          <w:lang w:val="en-US"/>
        </w:rPr>
        <w:t xml:space="preserve"> </w:t>
      </w:r>
      <w:r w:rsidR="00EF246C" w:rsidRPr="007D1EC1">
        <w:t>обращения</w:t>
      </w:r>
      <w:r w:rsidR="00EF246C" w:rsidRPr="007D1EC1">
        <w:rPr>
          <w:lang w:val="en-US"/>
        </w:rPr>
        <w:t xml:space="preserve">: </w:t>
      </w:r>
      <w:r w:rsidR="00C9384C" w:rsidRPr="007D1EC1">
        <w:rPr>
          <w:lang w:val="en-US"/>
        </w:rPr>
        <w:t>18</w:t>
      </w:r>
      <w:r w:rsidR="00EF246C" w:rsidRPr="007D1EC1">
        <w:rPr>
          <w:lang w:val="en-US"/>
        </w:rPr>
        <w:t>.</w:t>
      </w:r>
      <w:r w:rsidR="00C9384C" w:rsidRPr="007D1EC1">
        <w:rPr>
          <w:lang w:val="en-US"/>
        </w:rPr>
        <w:t>12</w:t>
      </w:r>
      <w:r w:rsidR="00EF246C" w:rsidRPr="007D1EC1">
        <w:rPr>
          <w:lang w:val="en-US"/>
        </w:rPr>
        <w:t>.201</w:t>
      </w:r>
      <w:r w:rsidR="00C9384C" w:rsidRPr="007D1EC1">
        <w:rPr>
          <w:lang w:val="en-US"/>
        </w:rPr>
        <w:t>3</w:t>
      </w:r>
      <w:r w:rsidR="00EF246C" w:rsidRPr="007D1EC1">
        <w:rPr>
          <w:lang w:val="en-US"/>
        </w:rPr>
        <w:t>).</w:t>
      </w:r>
    </w:p>
    <w:p w:rsidR="008B0826" w:rsidRPr="007D1EC1" w:rsidRDefault="008B0826" w:rsidP="008C41EE">
      <w:pPr>
        <w:pStyle w:val="10"/>
        <w:jc w:val="left"/>
      </w:pPr>
      <w:proofErr w:type="spellStart"/>
      <w:r w:rsidRPr="007D1EC1">
        <w:t>Subversion</w:t>
      </w:r>
      <w:proofErr w:type="spellEnd"/>
      <w:r w:rsidRPr="007D1EC1">
        <w:t xml:space="preserve">: [сайт]. URL: </w:t>
      </w:r>
      <w:hyperlink r:id="rId85" w:history="1">
        <w:r w:rsidRPr="007D1EC1">
          <w:t>http://subversion.apache.org/</w:t>
        </w:r>
      </w:hyperlink>
      <w:r w:rsidRPr="007D1EC1">
        <w:t xml:space="preserve"> (дата обращения: 0</w:t>
      </w:r>
      <w:r w:rsidR="00C9384C" w:rsidRPr="007D1EC1">
        <w:t>2</w:t>
      </w:r>
      <w:r w:rsidRPr="007D1EC1">
        <w:t>.0</w:t>
      </w:r>
      <w:r w:rsidR="00C9384C" w:rsidRPr="007D1EC1">
        <w:t>3</w:t>
      </w:r>
      <w:r w:rsidRPr="007D1EC1">
        <w:t>.2014).</w:t>
      </w:r>
    </w:p>
    <w:p w:rsidR="00EE0513" w:rsidRPr="007D1EC1" w:rsidRDefault="00B10E71" w:rsidP="00142879">
      <w:pPr>
        <w:pStyle w:val="1a"/>
      </w:pPr>
      <w:bookmarkStart w:id="40" w:name="_Toc390441146"/>
      <w:r w:rsidRPr="007D1EC1">
        <w:lastRenderedPageBreak/>
        <w:t>Приложение</w:t>
      </w:r>
      <w:r w:rsidR="001B2271" w:rsidRPr="007D1EC1">
        <w:t xml:space="preserve"> 1</w:t>
      </w:r>
      <w:r w:rsidR="0011674E" w:rsidRPr="007D1EC1">
        <w:t xml:space="preserve">. </w:t>
      </w:r>
      <w:r w:rsidR="001B2271" w:rsidRPr="007D1EC1">
        <w:t>Описание таблиц БД</w:t>
      </w:r>
      <w:bookmarkEnd w:id="40"/>
    </w:p>
    <w:p w:rsidR="001B2271" w:rsidRPr="007D1EC1" w:rsidRDefault="001B2271" w:rsidP="001B2271">
      <w:pPr>
        <w:jc w:val="right"/>
        <w:rPr>
          <w:lang w:val="ru-RU"/>
        </w:rPr>
      </w:pPr>
      <w:r w:rsidRPr="007D1EC1">
        <w:rPr>
          <w:lang w:val="ru-RU"/>
        </w:rPr>
        <w:t>Таблица П1.1. Описание полей таблицы «</w:t>
      </w:r>
      <w:r w:rsidRPr="007D1EC1">
        <w:t>User</w:t>
      </w:r>
      <w:r w:rsidRPr="007D1EC1">
        <w:rPr>
          <w:lang w:val="ru-RU"/>
        </w:rPr>
        <w:t>»</w:t>
      </w:r>
    </w:p>
    <w:tbl>
      <w:tblPr>
        <w:tblW w:w="9380" w:type="dxa"/>
        <w:tblInd w:w="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65"/>
        <w:gridCol w:w="1592"/>
        <w:gridCol w:w="5923"/>
      </w:tblGrid>
      <w:tr w:rsidR="001B2271" w:rsidRPr="007D1EC1" w:rsidTr="00724CAC">
        <w:tc>
          <w:tcPr>
            <w:tcW w:w="1865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Имя поля</w:t>
            </w:r>
          </w:p>
        </w:tc>
        <w:tc>
          <w:tcPr>
            <w:tcW w:w="1592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Тип поля</w:t>
            </w:r>
          </w:p>
        </w:tc>
        <w:tc>
          <w:tcPr>
            <w:tcW w:w="5923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Описание</w:t>
            </w:r>
          </w:p>
        </w:tc>
      </w:tr>
      <w:tr w:rsidR="00AF564B" w:rsidRPr="007D1EC1" w:rsidTr="00724CAC">
        <w:tc>
          <w:tcPr>
            <w:tcW w:w="1865" w:type="dxa"/>
          </w:tcPr>
          <w:p w:rsidR="00AF564B" w:rsidRPr="007D1EC1" w:rsidRDefault="00AF564B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ID</w:t>
            </w:r>
          </w:p>
        </w:tc>
        <w:tc>
          <w:tcPr>
            <w:tcW w:w="1592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</w:t>
            </w:r>
            <w:r w:rsidR="00AB6775" w:rsidRPr="007D1EC1">
              <w:rPr>
                <w:rFonts w:eastAsia="TimesNewRoman+1+1"/>
              </w:rPr>
              <w:t>1</w:t>
            </w:r>
            <w:r w:rsidRPr="007D1EC1">
              <w:rPr>
                <w:rFonts w:eastAsia="TimesNewRoman+1+1"/>
              </w:rPr>
              <w:t>)</w:t>
            </w:r>
          </w:p>
        </w:tc>
        <w:tc>
          <w:tcPr>
            <w:tcW w:w="5923" w:type="dxa"/>
          </w:tcPr>
          <w:p w:rsidR="00AF564B" w:rsidRPr="007D1EC1" w:rsidRDefault="00AF564B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Первичный ключ</w:t>
            </w:r>
          </w:p>
        </w:tc>
      </w:tr>
      <w:tr w:rsidR="001B2271" w:rsidRPr="007D1EC1" w:rsidTr="00724CAC">
        <w:tc>
          <w:tcPr>
            <w:tcW w:w="1865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Login</w:t>
            </w:r>
          </w:p>
        </w:tc>
        <w:tc>
          <w:tcPr>
            <w:tcW w:w="1592" w:type="dxa"/>
          </w:tcPr>
          <w:p w:rsidR="001B2271" w:rsidRPr="007D1EC1" w:rsidRDefault="001B2271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char(</w:t>
            </w:r>
            <w:r w:rsidR="00AB6775" w:rsidRPr="007D1EC1">
              <w:rPr>
                <w:rFonts w:eastAsia="TimesNewRoman+1+1"/>
              </w:rPr>
              <w:t>50</w:t>
            </w:r>
            <w:r w:rsidRPr="007D1EC1">
              <w:rPr>
                <w:rFonts w:eastAsia="TimesNewRoman+1+1"/>
              </w:rPr>
              <w:t>)</w:t>
            </w:r>
          </w:p>
        </w:tc>
        <w:tc>
          <w:tcPr>
            <w:tcW w:w="5923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Логин (адрес электронной почты) пользователя</w:t>
            </w:r>
          </w:p>
        </w:tc>
      </w:tr>
      <w:tr w:rsidR="001B2271" w:rsidRPr="007D1EC1" w:rsidTr="00724CAC">
        <w:tc>
          <w:tcPr>
            <w:tcW w:w="1865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</w:rPr>
            </w:pPr>
            <w:proofErr w:type="spellStart"/>
            <w:r w:rsidRPr="007D1EC1">
              <w:rPr>
                <w:rFonts w:eastAsia="TimesNewRoman+1+1"/>
              </w:rPr>
              <w:t>HashPass</w:t>
            </w:r>
            <w:proofErr w:type="spellEnd"/>
          </w:p>
        </w:tc>
        <w:tc>
          <w:tcPr>
            <w:tcW w:w="1592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char(32)</w:t>
            </w:r>
          </w:p>
        </w:tc>
        <w:tc>
          <w:tcPr>
            <w:tcW w:w="5923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Хэш пароля пользователя</w:t>
            </w:r>
          </w:p>
        </w:tc>
      </w:tr>
      <w:tr w:rsidR="001B2271" w:rsidRPr="007D1EC1" w:rsidTr="00724CAC">
        <w:tc>
          <w:tcPr>
            <w:tcW w:w="1865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DateLogin</w:t>
            </w:r>
          </w:p>
        </w:tc>
        <w:tc>
          <w:tcPr>
            <w:tcW w:w="1592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5923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 xml:space="preserve">Дата последней авторизации </w:t>
            </w:r>
          </w:p>
        </w:tc>
      </w:tr>
      <w:tr w:rsidR="001B2271" w:rsidRPr="007D1EC1" w:rsidTr="00724CAC">
        <w:tc>
          <w:tcPr>
            <w:tcW w:w="1865" w:type="dxa"/>
          </w:tcPr>
          <w:p w:rsidR="001B2271" w:rsidRPr="007D1EC1" w:rsidRDefault="001B2271" w:rsidP="0025235E">
            <w:pPr>
              <w:spacing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DateReg</w:t>
            </w:r>
          </w:p>
        </w:tc>
        <w:tc>
          <w:tcPr>
            <w:tcW w:w="1592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5923" w:type="dxa"/>
          </w:tcPr>
          <w:p w:rsidR="001B2271" w:rsidRPr="007D1EC1" w:rsidRDefault="001B2271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Дата регистрации пользователя</w:t>
            </w:r>
          </w:p>
        </w:tc>
      </w:tr>
      <w:tr w:rsidR="00724CAC" w:rsidRPr="007D1EC1" w:rsidTr="00724CAC">
        <w:tc>
          <w:tcPr>
            <w:tcW w:w="1865" w:type="dxa"/>
          </w:tcPr>
          <w:p w:rsidR="00724CAC" w:rsidRPr="007D1EC1" w:rsidRDefault="00724CAC" w:rsidP="0025235E">
            <w:pPr>
              <w:spacing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ActivationKey</w:t>
            </w:r>
          </w:p>
        </w:tc>
        <w:tc>
          <w:tcPr>
            <w:tcW w:w="1592" w:type="dxa"/>
          </w:tcPr>
          <w:p w:rsidR="00724CAC" w:rsidRPr="007D1EC1" w:rsidRDefault="00724CAC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char(32)</w:t>
            </w:r>
          </w:p>
        </w:tc>
        <w:tc>
          <w:tcPr>
            <w:tcW w:w="5923" w:type="dxa"/>
          </w:tcPr>
          <w:p w:rsidR="00724CAC" w:rsidRPr="007D1EC1" w:rsidRDefault="00724CAC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Ключ активации, необходимой после регистрации</w:t>
            </w:r>
          </w:p>
        </w:tc>
      </w:tr>
    </w:tbl>
    <w:p w:rsidR="00AF564B" w:rsidRPr="007D1EC1" w:rsidRDefault="00AF564B" w:rsidP="00AF564B">
      <w:pPr>
        <w:jc w:val="right"/>
        <w:rPr>
          <w:lang w:val="ru-RU"/>
        </w:rPr>
      </w:pPr>
    </w:p>
    <w:p w:rsidR="00AF564B" w:rsidRPr="007D1EC1" w:rsidRDefault="00AF564B" w:rsidP="00AF564B">
      <w:pPr>
        <w:jc w:val="right"/>
        <w:rPr>
          <w:lang w:val="ru-RU"/>
        </w:rPr>
      </w:pPr>
      <w:r w:rsidRPr="007D1EC1">
        <w:rPr>
          <w:lang w:val="ru-RU"/>
        </w:rPr>
        <w:t>Таблица П1.2. Описание полей таблицы «</w:t>
      </w:r>
      <w:r w:rsidRPr="007D1EC1">
        <w:t>Diary</w:t>
      </w:r>
      <w:r w:rsidRPr="007D1EC1">
        <w:rPr>
          <w:lang w:val="ru-RU"/>
        </w:rPr>
        <w:t>»</w:t>
      </w:r>
    </w:p>
    <w:tbl>
      <w:tblPr>
        <w:tblW w:w="9319" w:type="dxa"/>
        <w:tblInd w:w="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663"/>
        <w:gridCol w:w="1600"/>
        <w:gridCol w:w="6056"/>
      </w:tblGrid>
      <w:tr w:rsidR="00AF564B" w:rsidRPr="007D1EC1" w:rsidTr="0025235E">
        <w:tc>
          <w:tcPr>
            <w:tcW w:w="1663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Имя поля</w:t>
            </w:r>
          </w:p>
        </w:tc>
        <w:tc>
          <w:tcPr>
            <w:tcW w:w="1600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Тип поля</w:t>
            </w:r>
          </w:p>
        </w:tc>
        <w:tc>
          <w:tcPr>
            <w:tcW w:w="6056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Описание</w:t>
            </w:r>
          </w:p>
        </w:tc>
      </w:tr>
      <w:tr w:rsidR="00AF564B" w:rsidRPr="007D1EC1" w:rsidTr="0025235E">
        <w:tc>
          <w:tcPr>
            <w:tcW w:w="1663" w:type="dxa"/>
          </w:tcPr>
          <w:p w:rsidR="00AF564B" w:rsidRPr="007D1EC1" w:rsidRDefault="00AB6775" w:rsidP="0025235E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_GU</w:t>
            </w:r>
            <w:r w:rsidR="00AF564B" w:rsidRPr="007D1EC1">
              <w:rPr>
                <w:rFonts w:eastAsia="TimesNewRoman+1+1" w:cs="Times New Roman"/>
              </w:rPr>
              <w:t>ID</w:t>
            </w:r>
          </w:p>
        </w:tc>
        <w:tc>
          <w:tcPr>
            <w:tcW w:w="1600" w:type="dxa"/>
          </w:tcPr>
          <w:p w:rsidR="00AF564B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</w:t>
            </w:r>
            <w:r w:rsidR="00AF564B" w:rsidRPr="007D1EC1">
              <w:rPr>
                <w:rFonts w:eastAsia="TimesNewRoman+1+1"/>
              </w:rPr>
              <w:t>(</w:t>
            </w:r>
            <w:r w:rsidRPr="007D1EC1">
              <w:rPr>
                <w:rFonts w:eastAsia="TimesNewRoman+1+1"/>
              </w:rPr>
              <w:t>32</w:t>
            </w:r>
            <w:r w:rsidR="00AF564B" w:rsidRPr="007D1EC1">
              <w:rPr>
                <w:rFonts w:eastAsia="TimesNewRoman+1+1"/>
              </w:rPr>
              <w:t>)</w:t>
            </w:r>
          </w:p>
        </w:tc>
        <w:tc>
          <w:tcPr>
            <w:tcW w:w="6056" w:type="dxa"/>
          </w:tcPr>
          <w:p w:rsidR="00AF564B" w:rsidRPr="007D1EC1" w:rsidRDefault="00AF564B" w:rsidP="0025235E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Первичный ключ</w:t>
            </w:r>
          </w:p>
        </w:tc>
      </w:tr>
      <w:tr w:rsidR="00AF564B" w:rsidRPr="007D1EC1" w:rsidTr="0025235E">
        <w:tc>
          <w:tcPr>
            <w:tcW w:w="1663" w:type="dxa"/>
          </w:tcPr>
          <w:p w:rsidR="00AF564B" w:rsidRPr="007D1EC1" w:rsidRDefault="00AB6775" w:rsidP="0025235E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r w:rsidR="00AF564B" w:rsidRPr="007D1EC1">
              <w:rPr>
                <w:rFonts w:eastAsia="TimesNewRoman+1+1" w:cs="Times New Roman"/>
              </w:rPr>
              <w:t>UserID</w:t>
            </w:r>
          </w:p>
        </w:tc>
        <w:tc>
          <w:tcPr>
            <w:tcW w:w="1600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</w:t>
            </w:r>
            <w:r w:rsidR="00AB6775" w:rsidRPr="007D1EC1">
              <w:rPr>
                <w:rFonts w:eastAsia="TimesNewRoman+1+1"/>
              </w:rPr>
              <w:t>1</w:t>
            </w:r>
            <w:r w:rsidRPr="007D1EC1">
              <w:rPr>
                <w:rFonts w:eastAsia="TimesNewRoman+1+1"/>
              </w:rPr>
              <w:t>)</w:t>
            </w:r>
          </w:p>
        </w:tc>
        <w:tc>
          <w:tcPr>
            <w:tcW w:w="6056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Идентификатор пользователя, которому принадлежит </w:t>
            </w:r>
            <w:r w:rsidR="00AB6775" w:rsidRPr="007D1EC1">
              <w:rPr>
                <w:rFonts w:eastAsia="TimesNewRoman+1+1"/>
                <w:lang w:val="ru-RU"/>
              </w:rPr>
              <w:t>запись</w:t>
            </w:r>
            <w:r w:rsidRPr="007D1EC1">
              <w:rPr>
                <w:rFonts w:eastAsia="TimesNewRoman+1+1"/>
                <w:lang w:val="ru-RU"/>
              </w:rPr>
              <w:t xml:space="preserve"> (внешний ключ)</w:t>
            </w:r>
          </w:p>
        </w:tc>
      </w:tr>
      <w:tr w:rsidR="00AF564B" w:rsidRPr="007D1EC1" w:rsidTr="0025235E">
        <w:tc>
          <w:tcPr>
            <w:tcW w:w="1663" w:type="dxa"/>
          </w:tcPr>
          <w:p w:rsidR="00AF564B" w:rsidRPr="007D1EC1" w:rsidRDefault="00AB6775" w:rsidP="0025235E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="00AF564B" w:rsidRPr="007D1EC1">
              <w:rPr>
                <w:rFonts w:eastAsia="TimesNewRoman+1+1" w:cs="Times New Roman"/>
              </w:rPr>
              <w:t>TimeStamp</w:t>
            </w:r>
            <w:proofErr w:type="spellEnd"/>
          </w:p>
        </w:tc>
        <w:tc>
          <w:tcPr>
            <w:tcW w:w="1600" w:type="dxa"/>
          </w:tcPr>
          <w:p w:rsidR="00AF564B" w:rsidRPr="007D1EC1" w:rsidRDefault="00AF564B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6056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Дата и время последней модификации </w:t>
            </w:r>
            <w:r w:rsidR="00AB6775" w:rsidRPr="007D1EC1">
              <w:rPr>
                <w:rFonts w:eastAsia="TimesNewRoman+1+1"/>
                <w:lang w:val="ru-RU"/>
              </w:rPr>
              <w:t>записи</w:t>
            </w:r>
          </w:p>
        </w:tc>
      </w:tr>
      <w:tr w:rsidR="00AF564B" w:rsidRPr="007D1EC1" w:rsidTr="0025235E">
        <w:tc>
          <w:tcPr>
            <w:tcW w:w="1663" w:type="dxa"/>
          </w:tcPr>
          <w:p w:rsidR="00AF564B" w:rsidRPr="007D1EC1" w:rsidRDefault="00AB6775" w:rsidP="0025235E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r w:rsidR="00AF564B" w:rsidRPr="007D1EC1">
              <w:rPr>
                <w:rFonts w:eastAsia="TimesNewRoman+1+1" w:cs="Times New Roman"/>
              </w:rPr>
              <w:t>Version</w:t>
            </w:r>
          </w:p>
        </w:tc>
        <w:tc>
          <w:tcPr>
            <w:tcW w:w="1600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</w:t>
            </w:r>
            <w:r w:rsidR="00AB6775" w:rsidRPr="007D1EC1">
              <w:rPr>
                <w:rFonts w:eastAsia="TimesNewRoman+1+1"/>
              </w:rPr>
              <w:t>1</w:t>
            </w:r>
            <w:r w:rsidRPr="007D1EC1">
              <w:rPr>
                <w:rFonts w:eastAsia="TimesNewRoman+1+1"/>
              </w:rPr>
              <w:t>)</w:t>
            </w:r>
          </w:p>
        </w:tc>
        <w:tc>
          <w:tcPr>
            <w:tcW w:w="6056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Номер версии </w:t>
            </w:r>
            <w:r w:rsidR="00AB6775" w:rsidRPr="007D1EC1">
              <w:rPr>
                <w:rFonts w:eastAsia="TimesNewRoman+1+1"/>
                <w:lang w:val="ru-RU"/>
              </w:rPr>
              <w:t>записи;</w:t>
            </w:r>
            <w:r w:rsidRPr="007D1EC1">
              <w:rPr>
                <w:rFonts w:eastAsia="TimesNewRoman+1+1"/>
                <w:lang w:val="ru-RU"/>
              </w:rPr>
              <w:t xml:space="preserve"> </w:t>
            </w:r>
            <w:r w:rsidR="00AB6775" w:rsidRPr="007D1EC1">
              <w:rPr>
                <w:rFonts w:eastAsia="TimesNewRoman+1+1"/>
                <w:lang w:val="ru-RU"/>
              </w:rPr>
              <w:t>и</w:t>
            </w:r>
            <w:r w:rsidRPr="007D1EC1">
              <w:rPr>
                <w:rFonts w:eastAsia="TimesNewRoman+1+1"/>
                <w:lang w:val="ru-RU"/>
              </w:rPr>
              <w:t>спользуется при синхронизации для определения направления передачи данных</w:t>
            </w:r>
          </w:p>
        </w:tc>
      </w:tr>
      <w:tr w:rsidR="00AB6775" w:rsidRPr="007D1EC1" w:rsidTr="0025235E">
        <w:tc>
          <w:tcPr>
            <w:tcW w:w="1663" w:type="dxa"/>
          </w:tcPr>
          <w:p w:rsidR="00AB6775" w:rsidRPr="007D1EC1" w:rsidRDefault="00AB6775" w:rsidP="0025235E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_Deleted</w:t>
            </w:r>
          </w:p>
        </w:tc>
        <w:tc>
          <w:tcPr>
            <w:tcW w:w="1600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integer(1)</w:t>
            </w:r>
          </w:p>
        </w:tc>
        <w:tc>
          <w:tcPr>
            <w:tcW w:w="6056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Метка удалённости записи</w:t>
            </w:r>
          </w:p>
        </w:tc>
      </w:tr>
      <w:tr w:rsidR="00AF564B" w:rsidRPr="007D1EC1" w:rsidTr="0025235E">
        <w:tc>
          <w:tcPr>
            <w:tcW w:w="1663" w:type="dxa"/>
          </w:tcPr>
          <w:p w:rsidR="00AF564B" w:rsidRPr="007D1EC1" w:rsidRDefault="00AB6775" w:rsidP="0025235E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_Content</w:t>
            </w:r>
          </w:p>
        </w:tc>
        <w:tc>
          <w:tcPr>
            <w:tcW w:w="1600" w:type="dxa"/>
          </w:tcPr>
          <w:p w:rsidR="00AF564B" w:rsidRPr="007D1EC1" w:rsidRDefault="00AF564B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blob</w:t>
            </w:r>
          </w:p>
        </w:tc>
        <w:tc>
          <w:tcPr>
            <w:tcW w:w="6056" w:type="dxa"/>
          </w:tcPr>
          <w:p w:rsidR="00AF564B" w:rsidRPr="007D1EC1" w:rsidRDefault="00AF564B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Данные </w:t>
            </w:r>
            <w:r w:rsidR="00AB6775" w:rsidRPr="007D1EC1">
              <w:rPr>
                <w:rFonts w:eastAsia="TimesNewRoman+1+1"/>
                <w:lang w:val="ru-RU"/>
              </w:rPr>
              <w:t>записи</w:t>
            </w:r>
            <w:r w:rsidRPr="007D1EC1">
              <w:rPr>
                <w:rFonts w:eastAsia="TimesNewRoman+1+1"/>
                <w:lang w:val="ru-RU"/>
              </w:rPr>
              <w:t xml:space="preserve"> в текстовом виде</w:t>
            </w:r>
            <w:r w:rsidR="00AB6775" w:rsidRPr="007D1EC1">
              <w:rPr>
                <w:rFonts w:eastAsia="TimesNewRoman+1+1"/>
                <w:lang w:val="ru-RU"/>
              </w:rPr>
              <w:t xml:space="preserve"> (</w:t>
            </w:r>
            <w:r w:rsidR="00AB6775" w:rsidRPr="007D1EC1">
              <w:rPr>
                <w:rFonts w:eastAsia="TimesNewRoman+1+1"/>
              </w:rPr>
              <w:t>JSON</w:t>
            </w:r>
            <w:r w:rsidR="00AB6775" w:rsidRPr="007D1EC1">
              <w:rPr>
                <w:rFonts w:eastAsia="TimesNewRoman+1+1"/>
                <w:lang w:val="ru-RU"/>
              </w:rPr>
              <w:t>)</w:t>
            </w:r>
          </w:p>
        </w:tc>
      </w:tr>
      <w:tr w:rsidR="00AB6775" w:rsidRPr="007D1EC1" w:rsidTr="0025235E">
        <w:tc>
          <w:tcPr>
            <w:tcW w:w="1663" w:type="dxa"/>
          </w:tcPr>
          <w:p w:rsidR="00AB6775" w:rsidRPr="007D1EC1" w:rsidRDefault="00AB6775" w:rsidP="0025235E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Pr="007D1EC1">
              <w:rPr>
                <w:rFonts w:eastAsia="TimesNewRoman+1+1" w:cs="Times New Roman"/>
              </w:rPr>
              <w:t>TimeCache</w:t>
            </w:r>
            <w:proofErr w:type="spellEnd"/>
          </w:p>
        </w:tc>
        <w:tc>
          <w:tcPr>
            <w:tcW w:w="1600" w:type="dxa"/>
          </w:tcPr>
          <w:p w:rsidR="00AB6775" w:rsidRPr="007D1EC1" w:rsidRDefault="00AB6775" w:rsidP="0025235E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6056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Время записи (дублируется из _Content) для быстрого доступа</w:t>
            </w:r>
          </w:p>
        </w:tc>
      </w:tr>
    </w:tbl>
    <w:p w:rsidR="00AF564B" w:rsidRPr="007D1EC1" w:rsidRDefault="00AF564B" w:rsidP="00AF564B">
      <w:pPr>
        <w:rPr>
          <w:rFonts w:eastAsia="TimesNewRoman+1+1"/>
          <w:lang w:val="ru-RU"/>
        </w:rPr>
      </w:pPr>
    </w:p>
    <w:p w:rsidR="00AF564B" w:rsidRPr="007D1EC1" w:rsidRDefault="00AF564B" w:rsidP="00AF564B">
      <w:pPr>
        <w:jc w:val="right"/>
        <w:rPr>
          <w:lang w:val="ru-RU"/>
        </w:rPr>
      </w:pPr>
      <w:r w:rsidRPr="007D1EC1">
        <w:rPr>
          <w:lang w:val="ru-RU"/>
        </w:rPr>
        <w:t>Таблица П1.3. Описание полей таблицы «</w:t>
      </w:r>
      <w:r w:rsidRPr="007D1EC1">
        <w:t>Food</w:t>
      </w:r>
      <w:r w:rsidRPr="007D1EC1">
        <w:rPr>
          <w:lang w:val="ru-RU"/>
        </w:rPr>
        <w:t>»</w:t>
      </w:r>
    </w:p>
    <w:tbl>
      <w:tblPr>
        <w:tblW w:w="9252" w:type="dxa"/>
        <w:tblInd w:w="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25"/>
        <w:gridCol w:w="1662"/>
        <w:gridCol w:w="5865"/>
      </w:tblGrid>
      <w:tr w:rsidR="00AF564B" w:rsidRPr="007D1EC1" w:rsidTr="00AB6775">
        <w:tc>
          <w:tcPr>
            <w:tcW w:w="1663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Имя поля</w:t>
            </w:r>
          </w:p>
        </w:tc>
        <w:tc>
          <w:tcPr>
            <w:tcW w:w="1598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Тип поля</w:t>
            </w:r>
          </w:p>
        </w:tc>
        <w:tc>
          <w:tcPr>
            <w:tcW w:w="5991" w:type="dxa"/>
          </w:tcPr>
          <w:p w:rsidR="00AF564B" w:rsidRPr="007D1EC1" w:rsidRDefault="00AF564B" w:rsidP="0025235E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Описание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_GU</w:t>
            </w:r>
            <w:r w:rsidRPr="007D1EC1">
              <w:rPr>
                <w:rFonts w:eastAsia="TimesNewRoman+1+1" w:cs="Times New Roman"/>
              </w:rPr>
              <w:t>ID</w:t>
            </w:r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char(32)</w:t>
            </w:r>
          </w:p>
        </w:tc>
        <w:tc>
          <w:tcPr>
            <w:tcW w:w="5991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Первичный ключ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_UserID</w:t>
            </w:r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integer(11)</w:t>
            </w:r>
          </w:p>
        </w:tc>
        <w:tc>
          <w:tcPr>
            <w:tcW w:w="5991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Идентификатор пользователя, которому принадлежит продукт (внешний ключ)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Pr="007D1EC1">
              <w:rPr>
                <w:rFonts w:eastAsia="TimesNewRoman+1+1" w:cs="Times New Roman"/>
              </w:rPr>
              <w:t>TimeStamp</w:t>
            </w:r>
            <w:proofErr w:type="spellEnd"/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5991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Дата и время последней модификации продукта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_Version</w:t>
            </w:r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integer(11)</w:t>
            </w:r>
          </w:p>
        </w:tc>
        <w:tc>
          <w:tcPr>
            <w:tcW w:w="5991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 xml:space="preserve">Номер версии продукта; используется при синхронизации для определения направления </w:t>
            </w:r>
            <w:r w:rsidRPr="007D1EC1">
              <w:rPr>
                <w:rFonts w:eastAsia="TimesNewRoman+1+1"/>
                <w:lang w:val="ru-RU"/>
              </w:rPr>
              <w:lastRenderedPageBreak/>
              <w:t>передачи данных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lastRenderedPageBreak/>
              <w:t>_Deleted</w:t>
            </w:r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integer(1)</w:t>
            </w:r>
          </w:p>
        </w:tc>
        <w:tc>
          <w:tcPr>
            <w:tcW w:w="5991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Метка удалённости продукта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_Content</w:t>
            </w:r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blob</w:t>
            </w:r>
          </w:p>
        </w:tc>
        <w:tc>
          <w:tcPr>
            <w:tcW w:w="5991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Данные продукта в текстовом виде (</w:t>
            </w:r>
            <w:r w:rsidRPr="007D1EC1">
              <w:rPr>
                <w:rFonts w:eastAsia="TimesNewRoman+1+1"/>
              </w:rPr>
              <w:t>JSON</w:t>
            </w:r>
            <w:r w:rsidRPr="007D1EC1">
              <w:rPr>
                <w:rFonts w:eastAsia="TimesNewRoman+1+1"/>
                <w:lang w:val="ru-RU"/>
              </w:rPr>
              <w:t>)</w:t>
            </w:r>
          </w:p>
        </w:tc>
      </w:tr>
      <w:tr w:rsidR="00AB6775" w:rsidRPr="007D1EC1" w:rsidTr="00AB6775">
        <w:tc>
          <w:tcPr>
            <w:tcW w:w="1663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Pr="007D1EC1">
              <w:rPr>
                <w:rFonts w:eastAsia="TimesNewRoman+1+1" w:cs="Times New Roman"/>
              </w:rPr>
              <w:t>NameCache</w:t>
            </w:r>
            <w:proofErr w:type="spellEnd"/>
          </w:p>
        </w:tc>
        <w:tc>
          <w:tcPr>
            <w:tcW w:w="1598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varchar(100)</w:t>
            </w:r>
          </w:p>
        </w:tc>
        <w:tc>
          <w:tcPr>
            <w:tcW w:w="5991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Название продукта (дублируется из _Content) для быстрого доступа</w:t>
            </w:r>
          </w:p>
        </w:tc>
      </w:tr>
    </w:tbl>
    <w:p w:rsidR="001B2271" w:rsidRPr="007D1EC1" w:rsidRDefault="001B2271" w:rsidP="00EF4E61">
      <w:pPr>
        <w:rPr>
          <w:rFonts w:eastAsia="TimesNewRoman+1+1"/>
          <w:lang w:val="ru-RU"/>
        </w:rPr>
      </w:pPr>
    </w:p>
    <w:p w:rsidR="00AB6775" w:rsidRPr="007D1EC1" w:rsidRDefault="00AB6775" w:rsidP="00AB6775">
      <w:pPr>
        <w:jc w:val="right"/>
        <w:rPr>
          <w:lang w:val="ru-RU"/>
        </w:rPr>
      </w:pPr>
      <w:r w:rsidRPr="007D1EC1">
        <w:rPr>
          <w:lang w:val="ru-RU"/>
        </w:rPr>
        <w:t>Таблица П1.4. Описание полей таблицы «</w:t>
      </w:r>
      <w:r w:rsidRPr="007D1EC1">
        <w:t>Dish</w:t>
      </w:r>
      <w:r w:rsidRPr="007D1EC1">
        <w:rPr>
          <w:lang w:val="ru-RU"/>
        </w:rPr>
        <w:t>»</w:t>
      </w:r>
    </w:p>
    <w:tbl>
      <w:tblPr>
        <w:tblW w:w="9252" w:type="dxa"/>
        <w:tblInd w:w="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25"/>
        <w:gridCol w:w="1662"/>
        <w:gridCol w:w="5865"/>
      </w:tblGrid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Имя поля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Тип поля</w:t>
            </w:r>
          </w:p>
        </w:tc>
        <w:tc>
          <w:tcPr>
            <w:tcW w:w="586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/>
                <w:b/>
                <w:lang w:val="ru-RU"/>
              </w:rPr>
            </w:pPr>
            <w:r w:rsidRPr="007D1EC1">
              <w:rPr>
                <w:rFonts w:eastAsia="TimesNewRoman+1+1"/>
                <w:b/>
                <w:lang w:val="ru-RU"/>
              </w:rPr>
              <w:t>Описание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_GU</w:t>
            </w:r>
            <w:r w:rsidRPr="007D1EC1">
              <w:rPr>
                <w:rFonts w:eastAsia="TimesNewRoman+1+1" w:cs="Times New Roman"/>
              </w:rPr>
              <w:t>ID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char(32)</w:t>
            </w:r>
          </w:p>
        </w:tc>
        <w:tc>
          <w:tcPr>
            <w:tcW w:w="586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Первичный ключ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_UserID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integer(11)</w:t>
            </w:r>
          </w:p>
        </w:tc>
        <w:tc>
          <w:tcPr>
            <w:tcW w:w="5865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Идентификатор пользователя, которому принадлежит блюдо (внешний ключ)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Pr="007D1EC1">
              <w:rPr>
                <w:rFonts w:eastAsia="TimesNewRoman+1+1" w:cs="Times New Roman"/>
              </w:rPr>
              <w:t>TimeStamp</w:t>
            </w:r>
            <w:proofErr w:type="spellEnd"/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timestamp</w:t>
            </w:r>
          </w:p>
        </w:tc>
        <w:tc>
          <w:tcPr>
            <w:tcW w:w="5865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Дата и время последней модификации блюда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_Version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integer(11)</w:t>
            </w:r>
          </w:p>
        </w:tc>
        <w:tc>
          <w:tcPr>
            <w:tcW w:w="5865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Номер версии блюда; используется при синхронизации для определения направления передачи данных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_Deleted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integer(1)</w:t>
            </w:r>
          </w:p>
        </w:tc>
        <w:tc>
          <w:tcPr>
            <w:tcW w:w="5865" w:type="dxa"/>
          </w:tcPr>
          <w:p w:rsidR="00AB6775" w:rsidRPr="007D1EC1" w:rsidRDefault="00AB6775" w:rsidP="00AB6775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Метка удалённости блюда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  <w:lang w:val="ru-RU"/>
              </w:rPr>
              <w:t>_Content</w:t>
            </w:r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blob</w:t>
            </w:r>
          </w:p>
        </w:tc>
        <w:tc>
          <w:tcPr>
            <w:tcW w:w="586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Данные блюда в текстовом виде (</w:t>
            </w:r>
            <w:r w:rsidRPr="007D1EC1">
              <w:rPr>
                <w:rFonts w:eastAsia="TimesNewRoman+1+1"/>
              </w:rPr>
              <w:t>JSON</w:t>
            </w:r>
            <w:r w:rsidRPr="007D1EC1">
              <w:rPr>
                <w:rFonts w:eastAsia="TimesNewRoman+1+1"/>
                <w:lang w:val="ru-RU"/>
              </w:rPr>
              <w:t>)</w:t>
            </w:r>
          </w:p>
        </w:tc>
      </w:tr>
      <w:tr w:rsidR="00AB6775" w:rsidRPr="007D1EC1" w:rsidTr="00014FA0">
        <w:tc>
          <w:tcPr>
            <w:tcW w:w="172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 w:cs="Times New Roman"/>
              </w:rPr>
            </w:pPr>
            <w:r w:rsidRPr="007D1EC1">
              <w:rPr>
                <w:rFonts w:eastAsia="TimesNewRoman+1+1" w:cs="Times New Roman"/>
              </w:rPr>
              <w:t>_</w:t>
            </w:r>
            <w:proofErr w:type="spellStart"/>
            <w:r w:rsidRPr="007D1EC1">
              <w:rPr>
                <w:rFonts w:eastAsia="TimesNewRoman+1+1" w:cs="Times New Roman"/>
              </w:rPr>
              <w:t>NameCache</w:t>
            </w:r>
            <w:proofErr w:type="spellEnd"/>
          </w:p>
        </w:tc>
        <w:tc>
          <w:tcPr>
            <w:tcW w:w="1662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</w:rPr>
            </w:pPr>
            <w:r w:rsidRPr="007D1EC1">
              <w:rPr>
                <w:rFonts w:eastAsia="TimesNewRoman+1+1"/>
              </w:rPr>
              <w:t>varchar(100)</w:t>
            </w:r>
          </w:p>
        </w:tc>
        <w:tc>
          <w:tcPr>
            <w:tcW w:w="5865" w:type="dxa"/>
          </w:tcPr>
          <w:p w:rsidR="00AB6775" w:rsidRPr="007D1EC1" w:rsidRDefault="00AB6775" w:rsidP="00014FA0">
            <w:pPr>
              <w:spacing w:after="120" w:line="240" w:lineRule="auto"/>
              <w:ind w:firstLine="0"/>
              <w:rPr>
                <w:rFonts w:eastAsia="TimesNewRoman+1+1"/>
                <w:lang w:val="ru-RU"/>
              </w:rPr>
            </w:pPr>
            <w:r w:rsidRPr="007D1EC1">
              <w:rPr>
                <w:rFonts w:eastAsia="TimesNewRoman+1+1"/>
                <w:lang w:val="ru-RU"/>
              </w:rPr>
              <w:t>Название блюда (дублируется из _Content) для быстрого доступа</w:t>
            </w:r>
          </w:p>
        </w:tc>
      </w:tr>
    </w:tbl>
    <w:p w:rsidR="00014FA0" w:rsidRPr="007D1EC1" w:rsidRDefault="00014FA0" w:rsidP="00014FA0">
      <w:pPr>
        <w:pStyle w:val="1a"/>
      </w:pPr>
      <w:bookmarkStart w:id="41" w:name="_Toc390441147"/>
      <w:r w:rsidRPr="007D1EC1">
        <w:lastRenderedPageBreak/>
        <w:t>Приложение 2. Форматы данных</w:t>
      </w:r>
      <w:bookmarkEnd w:id="41"/>
    </w:p>
    <w:p w:rsidR="00765709" w:rsidRPr="007D1EC1" w:rsidRDefault="00765709" w:rsidP="00014FA0">
      <w:pPr>
        <w:pStyle w:val="a1"/>
      </w:pPr>
      <w:r w:rsidRPr="007D1EC1">
        <w:t>Все версионированные объекты (записи дневника, продукты и блюда) имеют следующий формат (пример):</w:t>
      </w:r>
    </w:p>
    <w:p w:rsidR="00765709" w:rsidRPr="007D1EC1" w:rsidRDefault="00765709" w:rsidP="00765709">
      <w:pPr>
        <w:pStyle w:val="afff7"/>
        <w:rPr>
          <w:lang w:val="en-US"/>
        </w:rPr>
      </w:pPr>
      <w:r w:rsidRPr="007D1EC1">
        <w:rPr>
          <w:lang w:val="en-US"/>
        </w:rPr>
        <w:t>{</w:t>
      </w:r>
    </w:p>
    <w:p w:rsidR="00765709" w:rsidRPr="007D1EC1" w:rsidRDefault="00765709" w:rsidP="00765709">
      <w:pPr>
        <w:pStyle w:val="afff7"/>
        <w:rPr>
          <w:lang w:val="en-US"/>
        </w:rPr>
      </w:pPr>
      <w:r w:rsidRPr="007D1EC1">
        <w:rPr>
          <w:lang w:val="en-US"/>
        </w:rPr>
        <w:tab/>
        <w:t>"id": "8b0c99babe6f48988bfaf47eacd1dcd4",</w:t>
      </w:r>
    </w:p>
    <w:p w:rsidR="00765709" w:rsidRPr="007D1EC1" w:rsidRDefault="00765709" w:rsidP="00765709">
      <w:pPr>
        <w:pStyle w:val="afff7"/>
        <w:rPr>
          <w:lang w:val="en-US"/>
        </w:rPr>
      </w:pPr>
      <w:r w:rsidRPr="007D1EC1">
        <w:rPr>
          <w:lang w:val="en-US"/>
        </w:rPr>
        <w:tab/>
        <w:t>"stamp": "2014-05-01 20:40:00",</w:t>
      </w:r>
    </w:p>
    <w:p w:rsidR="00765709" w:rsidRPr="007D1EC1" w:rsidRDefault="00765709" w:rsidP="00765709">
      <w:pPr>
        <w:pStyle w:val="afff7"/>
        <w:rPr>
          <w:lang w:val="en-US"/>
        </w:rPr>
      </w:pPr>
      <w:r w:rsidRPr="007D1EC1">
        <w:rPr>
          <w:lang w:val="en-US"/>
        </w:rPr>
        <w:tab/>
        <w:t>"version": 1,</w:t>
      </w:r>
    </w:p>
    <w:p w:rsidR="00765709" w:rsidRPr="007D1EC1" w:rsidRDefault="00765709" w:rsidP="00765709">
      <w:pPr>
        <w:pStyle w:val="afff7"/>
        <w:rPr>
          <w:lang w:val="en-US"/>
        </w:rPr>
      </w:pPr>
      <w:r w:rsidRPr="007D1EC1">
        <w:rPr>
          <w:lang w:val="en-US"/>
        </w:rPr>
        <w:tab/>
        <w:t>"deleted": false,</w:t>
      </w:r>
    </w:p>
    <w:p w:rsidR="00765709" w:rsidRPr="007D1EC1" w:rsidRDefault="00765709" w:rsidP="00765709">
      <w:pPr>
        <w:pStyle w:val="afff7"/>
      </w:pPr>
      <w:r w:rsidRPr="007D1EC1">
        <w:rPr>
          <w:lang w:val="en-US"/>
        </w:rPr>
        <w:tab/>
      </w:r>
      <w:r w:rsidRPr="007D1EC1">
        <w:t>"data": &lt;данные&gt;</w:t>
      </w:r>
    </w:p>
    <w:p w:rsidR="00765709" w:rsidRPr="007D1EC1" w:rsidRDefault="00765709" w:rsidP="00765709">
      <w:pPr>
        <w:pStyle w:val="afff7"/>
      </w:pPr>
      <w:r w:rsidRPr="007D1EC1">
        <w:t>}</w:t>
      </w:r>
    </w:p>
    <w:p w:rsidR="00765709" w:rsidRPr="007D1EC1" w:rsidRDefault="00765709" w:rsidP="00765709">
      <w:pPr>
        <w:pStyle w:val="a1"/>
      </w:pPr>
      <w:r w:rsidRPr="007D1EC1">
        <w:t>Поля имеют следующий смысл:</w:t>
      </w:r>
    </w:p>
    <w:p w:rsidR="00765709" w:rsidRPr="007D1EC1" w:rsidRDefault="00765709" w:rsidP="00542E64">
      <w:pPr>
        <w:pStyle w:val="1"/>
      </w:pPr>
      <w:r w:rsidRPr="007D1EC1">
        <w:rPr>
          <w:rStyle w:val="afff8"/>
        </w:rPr>
        <w:t>id</w:t>
      </w:r>
      <w:r w:rsidRPr="007D1EC1">
        <w:t xml:space="preserve"> – уникальный идентификатор записи (</w:t>
      </w:r>
      <w:r w:rsidRPr="007D1EC1">
        <w:rPr>
          <w:lang w:val="en-US"/>
        </w:rPr>
        <w:t>GUID</w:t>
      </w:r>
      <w:r w:rsidRPr="007D1EC1">
        <w:t>).</w:t>
      </w:r>
    </w:p>
    <w:p w:rsidR="00765709" w:rsidRPr="007D1EC1" w:rsidRDefault="00765709" w:rsidP="00542E64">
      <w:pPr>
        <w:pStyle w:val="1"/>
      </w:pPr>
      <w:r w:rsidRPr="007D1EC1">
        <w:rPr>
          <w:rStyle w:val="afff8"/>
        </w:rPr>
        <w:t>stamp</w:t>
      </w:r>
      <w:r w:rsidRPr="007D1EC1">
        <w:t xml:space="preserve"> – дата и время последней модификации записи.</w:t>
      </w:r>
    </w:p>
    <w:p w:rsidR="00765709" w:rsidRPr="007D1EC1" w:rsidRDefault="00765709" w:rsidP="00542E64">
      <w:pPr>
        <w:pStyle w:val="1"/>
      </w:pPr>
      <w:r w:rsidRPr="007D1EC1">
        <w:rPr>
          <w:rStyle w:val="afff8"/>
        </w:rPr>
        <w:t>version</w:t>
      </w:r>
      <w:r w:rsidRPr="007D1EC1">
        <w:t xml:space="preserve"> – номер версии записи.</w:t>
      </w:r>
    </w:p>
    <w:p w:rsidR="00765709" w:rsidRPr="007D1EC1" w:rsidRDefault="00765709" w:rsidP="00542E64">
      <w:pPr>
        <w:pStyle w:val="1"/>
      </w:pPr>
      <w:r w:rsidRPr="007D1EC1">
        <w:rPr>
          <w:rStyle w:val="afff8"/>
        </w:rPr>
        <w:t>deleted</w:t>
      </w:r>
      <w:r w:rsidRPr="007D1EC1">
        <w:t xml:space="preserve"> – метка удалённости записи.</w:t>
      </w:r>
    </w:p>
    <w:p w:rsidR="00765709" w:rsidRPr="007D1EC1" w:rsidRDefault="00765709" w:rsidP="00542E64">
      <w:pPr>
        <w:pStyle w:val="1"/>
      </w:pPr>
      <w:r w:rsidRPr="007D1EC1">
        <w:rPr>
          <w:rStyle w:val="afff8"/>
        </w:rPr>
        <w:t>data</w:t>
      </w:r>
      <w:r w:rsidRPr="007D1EC1">
        <w:t xml:space="preserve"> – данные</w:t>
      </w:r>
      <w:r w:rsidR="00EB0E40" w:rsidRPr="007D1EC1">
        <w:t xml:space="preserve"> объекта</w:t>
      </w:r>
      <w:r w:rsidRPr="007D1EC1">
        <w:t>.</w:t>
      </w:r>
    </w:p>
    <w:p w:rsidR="00542E64" w:rsidRPr="007D1EC1" w:rsidRDefault="00EB0E40" w:rsidP="00765709">
      <w:pPr>
        <w:pStyle w:val="a1"/>
      </w:pPr>
      <w:r w:rsidRPr="007D1EC1">
        <w:t xml:space="preserve">В зависимости от типа объекта, поле </w:t>
      </w:r>
      <w:r w:rsidRPr="007D1EC1">
        <w:rPr>
          <w:rStyle w:val="afff8"/>
        </w:rPr>
        <w:t>data</w:t>
      </w:r>
      <w:r w:rsidRPr="007D1EC1">
        <w:t xml:space="preserve"> может иметь различное наполнение.</w:t>
      </w:r>
    </w:p>
    <w:p w:rsidR="00014FA0" w:rsidRPr="007D1EC1" w:rsidRDefault="00EB0E40" w:rsidP="00765709">
      <w:pPr>
        <w:pStyle w:val="a1"/>
      </w:pPr>
      <w:r w:rsidRPr="007D1EC1">
        <w:t>Для замера сахара крови данные выглядят следующим образом (пример):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>{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"time": "2014-05-01 20:40:00",</w:t>
      </w:r>
    </w:p>
    <w:p w:rsidR="00EC1B27" w:rsidRPr="007D1EC1" w:rsidRDefault="00EC1B27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"type": "blood",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"value": 4.6,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="00EC1B27" w:rsidRPr="007D1EC1">
        <w:rPr>
          <w:lang w:val="en-US"/>
        </w:rPr>
        <w:t>"finger": 1</w:t>
      </w:r>
    </w:p>
    <w:p w:rsidR="00EB0E40" w:rsidRPr="007D1EC1" w:rsidRDefault="00EB0E40" w:rsidP="00EB0E40">
      <w:pPr>
        <w:pStyle w:val="afff7"/>
      </w:pPr>
      <w:r w:rsidRPr="007D1EC1">
        <w:t>}</w:t>
      </w:r>
    </w:p>
    <w:p w:rsidR="00EB0E40" w:rsidRPr="007D1EC1" w:rsidRDefault="00EB0E40" w:rsidP="00EB0E40">
      <w:pPr>
        <w:pStyle w:val="a1"/>
      </w:pPr>
      <w:r w:rsidRPr="007D1EC1">
        <w:t>Поля имеют следующий смысл: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t>time</w:t>
      </w:r>
      <w:r w:rsidRPr="007D1EC1">
        <w:t xml:space="preserve"> – дата и время записи.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type</w:t>
      </w:r>
      <w:r w:rsidRPr="007D1EC1">
        <w:t xml:space="preserve"> – тип записи, всегда «</w:t>
      </w:r>
      <w:r w:rsidRPr="007D1EC1">
        <w:rPr>
          <w:lang w:val="en-US"/>
        </w:rPr>
        <w:t>blood</w:t>
      </w:r>
      <w:r w:rsidRPr="007D1EC1">
        <w:t>».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t>value</w:t>
      </w:r>
      <w:r w:rsidRPr="007D1EC1">
        <w:t xml:space="preserve"> – значение сахара крови (ммоль/л).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t>finger</w:t>
      </w:r>
      <w:r w:rsidRPr="007D1EC1">
        <w:t xml:space="preserve"> – номер пальца, из которого бралась кровь.</w:t>
      </w:r>
    </w:p>
    <w:p w:rsidR="00EB0E40" w:rsidRPr="007D1EC1" w:rsidRDefault="00EB0E40" w:rsidP="00EB0E40">
      <w:pPr>
        <w:pStyle w:val="a1"/>
      </w:pPr>
      <w:r w:rsidRPr="007D1EC1">
        <w:t>Для инъекции инсулина данные выглядят следующим образом (пример):</w:t>
      </w:r>
    </w:p>
    <w:p w:rsidR="00EB0E40" w:rsidRPr="007D1EC1" w:rsidRDefault="00EB0E40" w:rsidP="00EB0E40">
      <w:pPr>
        <w:pStyle w:val="afff7"/>
      </w:pPr>
      <w:r w:rsidRPr="007D1EC1">
        <w:lastRenderedPageBreak/>
        <w:t>{</w:t>
      </w:r>
    </w:p>
    <w:p w:rsidR="00EB0E40" w:rsidRPr="007D1EC1" w:rsidRDefault="00EB0E40" w:rsidP="00EB0E40">
      <w:pPr>
        <w:pStyle w:val="afff7"/>
      </w:pPr>
      <w:r w:rsidRPr="007D1EC1">
        <w:tab/>
        <w:t>"</w:t>
      </w:r>
      <w:r w:rsidRPr="007D1EC1">
        <w:rPr>
          <w:lang w:val="en-US"/>
        </w:rPr>
        <w:t>time</w:t>
      </w:r>
      <w:r w:rsidRPr="007D1EC1">
        <w:t>": "2014-05-01 20:58:00",</w:t>
      </w:r>
    </w:p>
    <w:p w:rsidR="00EC1B27" w:rsidRPr="007D1EC1" w:rsidRDefault="00EC1B27" w:rsidP="00EB0E40">
      <w:pPr>
        <w:pStyle w:val="afff7"/>
      </w:pPr>
      <w:r w:rsidRPr="007D1EC1">
        <w:tab/>
        <w:t>"</w:t>
      </w:r>
      <w:r w:rsidRPr="007D1EC1">
        <w:rPr>
          <w:lang w:val="en-US"/>
        </w:rPr>
        <w:t>type</w:t>
      </w:r>
      <w:r w:rsidRPr="007D1EC1">
        <w:t>": "</w:t>
      </w:r>
      <w:r w:rsidRPr="007D1EC1">
        <w:rPr>
          <w:lang w:val="en-US"/>
        </w:rPr>
        <w:t>ins</w:t>
      </w:r>
      <w:r w:rsidRPr="007D1EC1">
        <w:t>",</w:t>
      </w:r>
    </w:p>
    <w:p w:rsidR="00EB0E40" w:rsidRPr="007D1EC1" w:rsidRDefault="00EB0E40" w:rsidP="00EB0E40">
      <w:pPr>
        <w:pStyle w:val="afff7"/>
      </w:pPr>
      <w:r w:rsidRPr="007D1EC1">
        <w:tab/>
        <w:t>"</w:t>
      </w:r>
      <w:r w:rsidRPr="007D1EC1">
        <w:rPr>
          <w:lang w:val="en-US"/>
        </w:rPr>
        <w:t>value</w:t>
      </w:r>
      <w:r w:rsidRPr="007D1EC1">
        <w:t>": 15</w:t>
      </w:r>
    </w:p>
    <w:p w:rsidR="00EB0E40" w:rsidRPr="007D1EC1" w:rsidRDefault="00EB0E40" w:rsidP="00EB0E40">
      <w:pPr>
        <w:pStyle w:val="afff7"/>
      </w:pPr>
      <w:r w:rsidRPr="007D1EC1">
        <w:t>}</w:t>
      </w:r>
    </w:p>
    <w:p w:rsidR="00EB0E40" w:rsidRPr="007D1EC1" w:rsidRDefault="00EB0E40" w:rsidP="00EB0E40">
      <w:pPr>
        <w:pStyle w:val="a1"/>
      </w:pPr>
      <w:r w:rsidRPr="007D1EC1">
        <w:t>Поля имеют следующий смысл: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t>time</w:t>
      </w:r>
      <w:r w:rsidRPr="007D1EC1">
        <w:t xml:space="preserve"> – дата и время записи.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type</w:t>
      </w:r>
      <w:r w:rsidRPr="007D1EC1">
        <w:t xml:space="preserve"> – тип записи, всегда «</w:t>
      </w:r>
      <w:r w:rsidRPr="007D1EC1">
        <w:rPr>
          <w:lang w:val="en-US"/>
        </w:rPr>
        <w:t>ins</w:t>
      </w:r>
      <w:r w:rsidRPr="007D1EC1">
        <w:t>».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t>value</w:t>
      </w:r>
      <w:r w:rsidRPr="007D1EC1">
        <w:t xml:space="preserve"> – дозировка инсулина.</w:t>
      </w:r>
    </w:p>
    <w:p w:rsidR="00EB0E40" w:rsidRPr="007D1EC1" w:rsidRDefault="00EB0E40" w:rsidP="00EB0E40">
      <w:pPr>
        <w:pStyle w:val="a1"/>
      </w:pPr>
      <w:r w:rsidRPr="007D1EC1">
        <w:t>Для приёма пищи данные выглядят следующим образом (пример):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>{</w:t>
      </w:r>
    </w:p>
    <w:p w:rsidR="00EC1B27" w:rsidRPr="007D1EC1" w:rsidRDefault="00EC1B27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"time": "2014-05-01 21:20:00",</w:t>
      </w:r>
    </w:p>
    <w:p w:rsidR="00EC1B27" w:rsidRPr="007D1EC1" w:rsidRDefault="00EC1B27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"type": "meal",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"short": false,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  <w:t>"content": [</w:t>
      </w:r>
    </w:p>
    <w:p w:rsidR="00EB0E40" w:rsidRPr="007D1EC1" w:rsidRDefault="00EC1B27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="00EB0E40" w:rsidRPr="007D1EC1">
        <w:rPr>
          <w:lang w:val="en-US"/>
        </w:rPr>
        <w:tab/>
        <w:t>{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"mass": 46,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"name": "</w:t>
      </w:r>
      <w:r w:rsidRPr="007D1EC1">
        <w:t>Молоко</w:t>
      </w:r>
      <w:r w:rsidRPr="007D1EC1">
        <w:rPr>
          <w:lang w:val="en-US"/>
        </w:rPr>
        <w:t xml:space="preserve"> \"</w:t>
      </w:r>
      <w:r w:rsidRPr="007D1EC1">
        <w:t>Вкуснотеево</w:t>
      </w:r>
      <w:r w:rsidRPr="007D1EC1">
        <w:rPr>
          <w:lang w:val="en-US"/>
        </w:rPr>
        <w:t>\", 3,2%",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"fats": 3.2,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"value": 58,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"prots": 2.8,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"carbs": 4.7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  <w:t>},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  <w:t>{</w:t>
      </w:r>
    </w:p>
    <w:p w:rsidR="00EB0E40" w:rsidRPr="007D1EC1" w:rsidRDefault="00EB0E40" w:rsidP="00EB0E40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"mass": 103,</w:t>
      </w:r>
    </w:p>
    <w:p w:rsidR="00EB0E40" w:rsidRPr="007D1EC1" w:rsidRDefault="00EB0E40" w:rsidP="00EB0E40">
      <w:pPr>
        <w:pStyle w:val="afff7"/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t>"</w:t>
      </w:r>
      <w:r w:rsidRPr="007D1EC1">
        <w:rPr>
          <w:lang w:val="en-US"/>
        </w:rPr>
        <w:t>name</w:t>
      </w:r>
      <w:r w:rsidRPr="007D1EC1">
        <w:t>": "Запеканка творожная",</w:t>
      </w:r>
    </w:p>
    <w:p w:rsidR="00EB0E40" w:rsidRPr="007D1EC1" w:rsidRDefault="00EB0E40" w:rsidP="00EB0E40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r w:rsidRPr="007D1EC1">
        <w:rPr>
          <w:lang w:val="en-US"/>
        </w:rPr>
        <w:t>fats</w:t>
      </w:r>
      <w:r w:rsidRPr="007D1EC1">
        <w:t>": 8,</w:t>
      </w:r>
    </w:p>
    <w:p w:rsidR="00EB0E40" w:rsidRPr="007D1EC1" w:rsidRDefault="00EB0E40" w:rsidP="00EB0E40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r w:rsidRPr="007D1EC1">
        <w:rPr>
          <w:lang w:val="en-US"/>
        </w:rPr>
        <w:t>value</w:t>
      </w:r>
      <w:r w:rsidRPr="007D1EC1">
        <w:t>": 233.6,</w:t>
      </w:r>
    </w:p>
    <w:p w:rsidR="00EB0E40" w:rsidRPr="007D1EC1" w:rsidRDefault="00EB0E40" w:rsidP="00EB0E40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proofErr w:type="spellStart"/>
      <w:r w:rsidRPr="007D1EC1">
        <w:rPr>
          <w:lang w:val="en-US"/>
        </w:rPr>
        <w:t>prots</w:t>
      </w:r>
      <w:proofErr w:type="spellEnd"/>
      <w:r w:rsidRPr="007D1EC1">
        <w:t>": 11.8,</w:t>
      </w:r>
    </w:p>
    <w:p w:rsidR="00EB0E40" w:rsidRPr="007D1EC1" w:rsidRDefault="00EB0E40" w:rsidP="00EB0E40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proofErr w:type="spellStart"/>
      <w:r w:rsidRPr="007D1EC1">
        <w:rPr>
          <w:lang w:val="en-US"/>
        </w:rPr>
        <w:t>carbs</w:t>
      </w:r>
      <w:proofErr w:type="spellEnd"/>
      <w:r w:rsidRPr="007D1EC1">
        <w:t>": 30.3</w:t>
      </w:r>
    </w:p>
    <w:p w:rsidR="00EB0E40" w:rsidRPr="007D1EC1" w:rsidRDefault="00EB0E40" w:rsidP="00EB0E40">
      <w:pPr>
        <w:pStyle w:val="afff7"/>
      </w:pPr>
      <w:r w:rsidRPr="007D1EC1">
        <w:tab/>
      </w:r>
      <w:r w:rsidRPr="007D1EC1">
        <w:tab/>
        <w:t>}</w:t>
      </w:r>
    </w:p>
    <w:p w:rsidR="00EB0E40" w:rsidRPr="007D1EC1" w:rsidRDefault="00EB0E40" w:rsidP="00EB0E40">
      <w:pPr>
        <w:pStyle w:val="afff7"/>
      </w:pPr>
      <w:r w:rsidRPr="007D1EC1">
        <w:tab/>
      </w:r>
      <w:r w:rsidR="00EC1B27" w:rsidRPr="007D1EC1">
        <w:t>]</w:t>
      </w:r>
    </w:p>
    <w:p w:rsidR="00EB0E40" w:rsidRPr="007D1EC1" w:rsidRDefault="00EB0E40" w:rsidP="00EB0E40">
      <w:pPr>
        <w:pStyle w:val="afff7"/>
      </w:pPr>
      <w:r w:rsidRPr="007D1EC1">
        <w:t>}</w:t>
      </w:r>
    </w:p>
    <w:p w:rsidR="00EB0E40" w:rsidRPr="007D1EC1" w:rsidRDefault="00EB0E40" w:rsidP="00EB0E40">
      <w:pPr>
        <w:pStyle w:val="a1"/>
      </w:pPr>
      <w:r w:rsidRPr="007D1EC1">
        <w:t>Поля имеют следующий смысл:</w:t>
      </w:r>
    </w:p>
    <w:p w:rsidR="00EB0E40" w:rsidRPr="007D1EC1" w:rsidRDefault="00EB0E40" w:rsidP="00EB0E40">
      <w:pPr>
        <w:pStyle w:val="1"/>
      </w:pPr>
      <w:r w:rsidRPr="007D1EC1">
        <w:rPr>
          <w:rStyle w:val="afff8"/>
          <w:lang w:val="en-US"/>
        </w:rPr>
        <w:lastRenderedPageBreak/>
        <w:t>time</w:t>
      </w:r>
      <w:r w:rsidRPr="007D1EC1">
        <w:t xml:space="preserve"> – дата и время записи.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type</w:t>
      </w:r>
      <w:r w:rsidRPr="007D1EC1">
        <w:t xml:space="preserve"> – тип записи, всегда «</w:t>
      </w:r>
      <w:r w:rsidRPr="007D1EC1">
        <w:rPr>
          <w:lang w:val="en-US"/>
        </w:rPr>
        <w:t>meal</w:t>
      </w:r>
      <w:r w:rsidRPr="007D1EC1">
        <w:t>».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short</w:t>
      </w:r>
      <w:r w:rsidRPr="007D1EC1">
        <w:t xml:space="preserve"> – метка сокращённого постпрандиального периода.</w:t>
      </w:r>
    </w:p>
    <w:p w:rsidR="00EB0E40" w:rsidRPr="007D1EC1" w:rsidRDefault="00EC1B27" w:rsidP="00EB0E40">
      <w:pPr>
        <w:pStyle w:val="1"/>
      </w:pPr>
      <w:r w:rsidRPr="007D1EC1">
        <w:rPr>
          <w:rStyle w:val="afff8"/>
          <w:lang w:val="en-US"/>
        </w:rPr>
        <w:t>content</w:t>
      </w:r>
      <w:r w:rsidR="00EB0E40" w:rsidRPr="007D1EC1">
        <w:t xml:space="preserve"> – </w:t>
      </w:r>
      <w:r w:rsidRPr="007D1EC1">
        <w:t>состав приёма пищи</w:t>
      </w:r>
      <w:r w:rsidR="00EB0E40" w:rsidRPr="007D1EC1">
        <w:t>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name</w:t>
      </w:r>
      <w:r w:rsidRPr="007D1EC1">
        <w:t xml:space="preserve"> – название продукта.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prots</w:t>
      </w:r>
      <w:r w:rsidRPr="007D1EC1">
        <w:t xml:space="preserve"> – содержание белков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fats</w:t>
      </w:r>
      <w:r w:rsidRPr="007D1EC1">
        <w:t xml:space="preserve"> – содержание жиров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carbs</w:t>
      </w:r>
      <w:r w:rsidRPr="007D1EC1">
        <w:t xml:space="preserve"> – содержание углеводов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value</w:t>
      </w:r>
      <w:r w:rsidRPr="007D1EC1">
        <w:t xml:space="preserve"> – калорийность 100</w:t>
      </w:r>
      <w:r w:rsidRPr="007D1EC1">
        <w:rPr>
          <w:lang w:val="en-US"/>
        </w:rPr>
        <w:t> </w:t>
      </w:r>
      <w:r w:rsidRPr="007D1EC1">
        <w:t>грамм продукта.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mass</w:t>
      </w:r>
      <w:r w:rsidRPr="007D1EC1">
        <w:t xml:space="preserve"> – </w:t>
      </w:r>
      <w:r w:rsidRPr="007D1EC1">
        <w:rPr>
          <w:lang w:val="en-US"/>
        </w:rPr>
        <w:t>масса продукта</w:t>
      </w:r>
      <w:r w:rsidRPr="007D1EC1">
        <w:t>.</w:t>
      </w:r>
    </w:p>
    <w:p w:rsidR="00EC1B27" w:rsidRPr="007D1EC1" w:rsidRDefault="00EC1B27" w:rsidP="00EC1B27">
      <w:pPr>
        <w:pStyle w:val="a1"/>
      </w:pPr>
      <w:r w:rsidRPr="007D1EC1">
        <w:t>Для текстовой заметки данные выглядят следующим образом (пример):</w:t>
      </w:r>
    </w:p>
    <w:p w:rsidR="00EC1B27" w:rsidRPr="007D1EC1" w:rsidRDefault="00EC1B27" w:rsidP="00EC1B27">
      <w:pPr>
        <w:pStyle w:val="afff7"/>
        <w:rPr>
          <w:lang w:val="en-US"/>
        </w:rPr>
      </w:pPr>
      <w:r w:rsidRPr="007D1EC1">
        <w:rPr>
          <w:lang w:val="en-US"/>
        </w:rPr>
        <w:t>{</w:t>
      </w:r>
    </w:p>
    <w:p w:rsidR="00EC1B27" w:rsidRPr="007D1EC1" w:rsidRDefault="00EC1B27" w:rsidP="00EC1B27">
      <w:pPr>
        <w:pStyle w:val="afff7"/>
        <w:rPr>
          <w:lang w:val="en-US"/>
        </w:rPr>
      </w:pPr>
      <w:r w:rsidRPr="007D1EC1">
        <w:rPr>
          <w:lang w:val="en-US"/>
        </w:rPr>
        <w:tab/>
        <w:t>"time": "2014-05-09 17:30:00",</w:t>
      </w:r>
    </w:p>
    <w:p w:rsidR="00EC1B27" w:rsidRPr="007D1EC1" w:rsidRDefault="00EC1B27" w:rsidP="00EC1B27">
      <w:pPr>
        <w:pStyle w:val="afff7"/>
        <w:rPr>
          <w:lang w:val="en-US"/>
        </w:rPr>
      </w:pPr>
      <w:r w:rsidRPr="007D1EC1">
        <w:rPr>
          <w:lang w:val="en-US"/>
        </w:rPr>
        <w:tab/>
        <w:t>"type": "note",</w:t>
      </w:r>
    </w:p>
    <w:p w:rsidR="00EC1B27" w:rsidRPr="007D1EC1" w:rsidRDefault="00EC1B27" w:rsidP="00EC1B27">
      <w:pPr>
        <w:pStyle w:val="afff7"/>
        <w:rPr>
          <w:lang w:val="en-US"/>
        </w:rPr>
      </w:pPr>
      <w:r w:rsidRPr="007D1EC1">
        <w:rPr>
          <w:lang w:val="en-US"/>
        </w:rPr>
        <w:tab/>
        <w:t>"text": "</w:t>
      </w:r>
      <w:r w:rsidRPr="007D1EC1">
        <w:t>велопробег</w:t>
      </w:r>
      <w:r w:rsidRPr="007D1EC1">
        <w:rPr>
          <w:lang w:val="en-US"/>
        </w:rPr>
        <w:t>"</w:t>
      </w:r>
    </w:p>
    <w:p w:rsidR="00EC1B27" w:rsidRPr="007D1EC1" w:rsidRDefault="00EC1B27" w:rsidP="00EC1B27">
      <w:pPr>
        <w:pStyle w:val="afff7"/>
      </w:pPr>
      <w:r w:rsidRPr="007D1EC1">
        <w:t>}</w:t>
      </w:r>
    </w:p>
    <w:p w:rsidR="00EC1B27" w:rsidRPr="007D1EC1" w:rsidRDefault="00EC1B27" w:rsidP="00EC1B27">
      <w:pPr>
        <w:pStyle w:val="a1"/>
      </w:pPr>
      <w:r w:rsidRPr="007D1EC1">
        <w:t>Поля имеют следующий смысл: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time</w:t>
      </w:r>
      <w:r w:rsidRPr="007D1EC1">
        <w:t xml:space="preserve"> – дата и время записи.</w:t>
      </w:r>
    </w:p>
    <w:p w:rsidR="00EC1B27" w:rsidRPr="007D1EC1" w:rsidRDefault="00EC1B27" w:rsidP="00EC1B27">
      <w:pPr>
        <w:pStyle w:val="1"/>
      </w:pPr>
      <w:r w:rsidRPr="007D1EC1">
        <w:rPr>
          <w:rStyle w:val="afff8"/>
          <w:lang w:val="en-US"/>
        </w:rPr>
        <w:t>type</w:t>
      </w:r>
      <w:r w:rsidRPr="007D1EC1">
        <w:t xml:space="preserve"> – тип записи, всегда «</w:t>
      </w:r>
      <w:r w:rsidRPr="007D1EC1">
        <w:rPr>
          <w:lang w:val="en-US"/>
        </w:rPr>
        <w:t>note</w:t>
      </w:r>
      <w:r w:rsidRPr="007D1EC1">
        <w:t>».</w:t>
      </w:r>
    </w:p>
    <w:p w:rsidR="00F238AB" w:rsidRPr="007D1EC1" w:rsidRDefault="00EC1B27" w:rsidP="00F238AB">
      <w:pPr>
        <w:pStyle w:val="1"/>
      </w:pPr>
      <w:r w:rsidRPr="007D1EC1">
        <w:rPr>
          <w:rStyle w:val="afff8"/>
          <w:lang w:val="en-US"/>
        </w:rPr>
        <w:t>text</w:t>
      </w:r>
      <w:r w:rsidRPr="007D1EC1">
        <w:t xml:space="preserve"> –</w:t>
      </w:r>
      <w:r w:rsidRPr="007D1EC1">
        <w:rPr>
          <w:lang w:val="en-US"/>
        </w:rPr>
        <w:t xml:space="preserve"> текст заметки</w:t>
      </w:r>
      <w:r w:rsidRPr="007D1EC1">
        <w:t>.</w:t>
      </w:r>
    </w:p>
    <w:p w:rsidR="00F238AB" w:rsidRPr="007D1EC1" w:rsidRDefault="00F238AB" w:rsidP="00F238AB">
      <w:pPr>
        <w:pStyle w:val="a1"/>
      </w:pPr>
      <w:r w:rsidRPr="007D1EC1">
        <w:t>Для записи базы продуктов данные выглядят следующим образом (пример):</w:t>
      </w:r>
    </w:p>
    <w:p w:rsidR="00F238AB" w:rsidRPr="007D1EC1" w:rsidRDefault="00F238AB" w:rsidP="0014023B">
      <w:pPr>
        <w:pStyle w:val="afff7"/>
      </w:pPr>
      <w:r w:rsidRPr="007D1EC1">
        <w:t>{</w:t>
      </w:r>
    </w:p>
    <w:p w:rsidR="00F238AB" w:rsidRPr="007D1EC1" w:rsidRDefault="00F238AB" w:rsidP="0014023B">
      <w:pPr>
        <w:pStyle w:val="afff7"/>
      </w:pPr>
      <w:r w:rsidRPr="007D1EC1">
        <w:tab/>
        <w:t>"name": "iБлин со сгущенным молоком (Теремок)",</w:t>
      </w:r>
    </w:p>
    <w:p w:rsidR="00F238AB" w:rsidRPr="007D1EC1" w:rsidRDefault="00F238AB" w:rsidP="0014023B">
      <w:pPr>
        <w:pStyle w:val="afff7"/>
        <w:rPr>
          <w:lang w:val="en-US"/>
        </w:rPr>
      </w:pPr>
      <w:r w:rsidRPr="007D1EC1">
        <w:tab/>
      </w:r>
      <w:r w:rsidRPr="007D1EC1">
        <w:rPr>
          <w:lang w:val="en-US"/>
        </w:rPr>
        <w:t>"</w:t>
      </w:r>
      <w:proofErr w:type="spellStart"/>
      <w:r w:rsidRPr="007D1EC1">
        <w:rPr>
          <w:lang w:val="en-US"/>
        </w:rPr>
        <w:t>prots</w:t>
      </w:r>
      <w:proofErr w:type="spellEnd"/>
      <w:r w:rsidRPr="007D1EC1">
        <w:rPr>
          <w:lang w:val="en-US"/>
        </w:rPr>
        <w:t>": 5.5,</w:t>
      </w:r>
    </w:p>
    <w:p w:rsidR="00F238AB" w:rsidRPr="007D1EC1" w:rsidRDefault="00F238AB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"fats": 11,</w:t>
      </w:r>
    </w:p>
    <w:p w:rsidR="00F238AB" w:rsidRPr="007D1EC1" w:rsidRDefault="00F238AB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</w:t>
      </w:r>
      <w:proofErr w:type="spellStart"/>
      <w:r w:rsidRPr="007D1EC1">
        <w:rPr>
          <w:lang w:val="en-US"/>
        </w:rPr>
        <w:t>carbs</w:t>
      </w:r>
      <w:proofErr w:type="spellEnd"/>
      <w:r w:rsidRPr="007D1EC1">
        <w:rPr>
          <w:lang w:val="en-US"/>
        </w:rPr>
        <w:t>": 36.7,</w:t>
      </w:r>
    </w:p>
    <w:p w:rsidR="00F238AB" w:rsidRPr="007D1EC1" w:rsidRDefault="00F238AB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"value": 267.4,</w:t>
      </w:r>
    </w:p>
    <w:p w:rsidR="00F238AB" w:rsidRPr="007D1EC1" w:rsidRDefault="00F238AB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"table": true,</w:t>
      </w:r>
    </w:p>
    <w:p w:rsidR="00F238AB" w:rsidRPr="007D1EC1" w:rsidRDefault="00F238AB" w:rsidP="0014023B">
      <w:pPr>
        <w:pStyle w:val="afff7"/>
      </w:pPr>
      <w:r w:rsidRPr="007D1EC1">
        <w:rPr>
          <w:lang w:val="en-US"/>
        </w:rPr>
        <w:tab/>
      </w:r>
      <w:r w:rsidRPr="007D1EC1">
        <w:t>"</w:t>
      </w:r>
      <w:proofErr w:type="spellStart"/>
      <w:r w:rsidRPr="007D1EC1">
        <w:t>t</w:t>
      </w:r>
      <w:r w:rsidR="00496CD7" w:rsidRPr="007D1EC1">
        <w:t>ag</w:t>
      </w:r>
      <w:proofErr w:type="spellEnd"/>
      <w:r w:rsidR="00496CD7" w:rsidRPr="007D1EC1">
        <w:t>": 0</w:t>
      </w:r>
    </w:p>
    <w:p w:rsidR="00F238AB" w:rsidRPr="007D1EC1" w:rsidRDefault="00F238AB" w:rsidP="0014023B">
      <w:pPr>
        <w:pStyle w:val="afff7"/>
      </w:pPr>
      <w:r w:rsidRPr="007D1EC1">
        <w:t>}</w:t>
      </w:r>
    </w:p>
    <w:p w:rsidR="00F238AB" w:rsidRPr="007D1EC1" w:rsidRDefault="00F238AB" w:rsidP="00F238AB">
      <w:pPr>
        <w:pStyle w:val="a1"/>
      </w:pPr>
      <w:r w:rsidRPr="007D1EC1">
        <w:t>Поля имеют следующий смысл:</w:t>
      </w:r>
    </w:p>
    <w:p w:rsidR="00F238AB" w:rsidRPr="007D1EC1" w:rsidRDefault="00F238AB" w:rsidP="00F238AB">
      <w:pPr>
        <w:pStyle w:val="1"/>
      </w:pPr>
      <w:r w:rsidRPr="007D1EC1">
        <w:rPr>
          <w:rStyle w:val="afff8"/>
          <w:lang w:val="en-US"/>
        </w:rPr>
        <w:lastRenderedPageBreak/>
        <w:t>name</w:t>
      </w:r>
      <w:r w:rsidRPr="007D1EC1">
        <w:t xml:space="preserve"> – название продукта.</w:t>
      </w:r>
    </w:p>
    <w:p w:rsidR="00F238AB" w:rsidRPr="007D1EC1" w:rsidRDefault="00F238AB" w:rsidP="00F238AB">
      <w:pPr>
        <w:pStyle w:val="1"/>
      </w:pPr>
      <w:r w:rsidRPr="007D1EC1">
        <w:rPr>
          <w:rStyle w:val="afff8"/>
          <w:lang w:val="en-US"/>
        </w:rPr>
        <w:t>prots</w:t>
      </w:r>
      <w:r w:rsidRPr="007D1EC1">
        <w:t xml:space="preserve"> – содержание белков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F238AB" w:rsidRPr="007D1EC1" w:rsidRDefault="00F238AB" w:rsidP="00F238AB">
      <w:pPr>
        <w:pStyle w:val="1"/>
      </w:pPr>
      <w:r w:rsidRPr="007D1EC1">
        <w:rPr>
          <w:rStyle w:val="afff8"/>
          <w:lang w:val="en-US"/>
        </w:rPr>
        <w:t>fats</w:t>
      </w:r>
      <w:r w:rsidRPr="007D1EC1">
        <w:t xml:space="preserve"> – содержание жиров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F238AB" w:rsidRPr="007D1EC1" w:rsidRDefault="00F238AB" w:rsidP="00F238AB">
      <w:pPr>
        <w:pStyle w:val="1"/>
      </w:pPr>
      <w:r w:rsidRPr="007D1EC1">
        <w:rPr>
          <w:rStyle w:val="afff8"/>
          <w:lang w:val="en-US"/>
        </w:rPr>
        <w:t>carbs</w:t>
      </w:r>
      <w:r w:rsidRPr="007D1EC1">
        <w:t xml:space="preserve"> – содержание углеводов в 100</w:t>
      </w:r>
      <w:r w:rsidRPr="007D1EC1">
        <w:rPr>
          <w:lang w:val="en-US"/>
        </w:rPr>
        <w:t> </w:t>
      </w:r>
      <w:r w:rsidRPr="007D1EC1">
        <w:t>граммах продукта.</w:t>
      </w:r>
    </w:p>
    <w:p w:rsidR="00F238AB" w:rsidRPr="007D1EC1" w:rsidRDefault="00F238AB" w:rsidP="00F238AB">
      <w:pPr>
        <w:pStyle w:val="1"/>
      </w:pPr>
      <w:r w:rsidRPr="007D1EC1">
        <w:rPr>
          <w:rStyle w:val="afff8"/>
          <w:lang w:val="en-US"/>
        </w:rPr>
        <w:t>value</w:t>
      </w:r>
      <w:r w:rsidRPr="007D1EC1">
        <w:t xml:space="preserve"> – калорийность 100</w:t>
      </w:r>
      <w:r w:rsidRPr="007D1EC1">
        <w:rPr>
          <w:lang w:val="en-US"/>
        </w:rPr>
        <w:t> </w:t>
      </w:r>
      <w:r w:rsidRPr="007D1EC1">
        <w:t>грамм продукта.</w:t>
      </w:r>
    </w:p>
    <w:p w:rsidR="00496CD7" w:rsidRPr="007D1EC1" w:rsidRDefault="00496CD7" w:rsidP="00496CD7">
      <w:pPr>
        <w:pStyle w:val="1"/>
      </w:pPr>
      <w:r w:rsidRPr="007D1EC1">
        <w:rPr>
          <w:rStyle w:val="afff8"/>
          <w:lang w:val="en-US"/>
        </w:rPr>
        <w:t>table</w:t>
      </w:r>
      <w:r w:rsidRPr="007D1EC1">
        <w:t xml:space="preserve"> – признак того, что данные взяты из таблицы, а не с этикетки продукта.</w:t>
      </w:r>
    </w:p>
    <w:p w:rsidR="00496CD7" w:rsidRPr="007D1EC1" w:rsidRDefault="00496CD7" w:rsidP="00496CD7">
      <w:pPr>
        <w:pStyle w:val="1"/>
      </w:pPr>
      <w:r w:rsidRPr="007D1EC1">
        <w:rPr>
          <w:rStyle w:val="afff8"/>
          <w:lang w:val="en-US"/>
        </w:rPr>
        <w:t>tag</w:t>
      </w:r>
      <w:r w:rsidRPr="007D1EC1">
        <w:t xml:space="preserve"> – релевантность продукта.</w:t>
      </w:r>
    </w:p>
    <w:p w:rsidR="00E57A51" w:rsidRPr="007D1EC1" w:rsidRDefault="00E57A51" w:rsidP="00E57A51">
      <w:pPr>
        <w:pStyle w:val="a1"/>
      </w:pPr>
      <w:r w:rsidRPr="007D1EC1">
        <w:t>Для записи базы блюд данные выглядят следующим образом (пример):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>{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"name": "</w:t>
      </w:r>
      <w:r w:rsidRPr="007D1EC1">
        <w:t>Макароны</w:t>
      </w:r>
      <w:r w:rsidRPr="007D1EC1">
        <w:rPr>
          <w:lang w:val="en-US"/>
        </w:rPr>
        <w:t>",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"mass": 545,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"tag": 62290,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  <w:t>"content": [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  <w:t>{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"mass": 218,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"name": "</w:t>
      </w:r>
      <w:r w:rsidRPr="007D1EC1">
        <w:t>Макароны</w:t>
      </w:r>
      <w:r w:rsidRPr="007D1EC1">
        <w:rPr>
          <w:lang w:val="en-US"/>
        </w:rPr>
        <w:t xml:space="preserve"> </w:t>
      </w:r>
      <w:r w:rsidRPr="007D1EC1">
        <w:t>рифлёные</w:t>
      </w:r>
      <w:r w:rsidRPr="007D1EC1">
        <w:rPr>
          <w:lang w:val="en-US"/>
        </w:rPr>
        <w:t xml:space="preserve"> №10 </w:t>
      </w:r>
      <w:r w:rsidRPr="007D1EC1">
        <w:t>саранские</w:t>
      </w:r>
      <w:r w:rsidRPr="007D1EC1">
        <w:rPr>
          <w:lang w:val="en-US"/>
        </w:rPr>
        <w:t>",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"fats": 1.1,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"value": 344,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"prots": 10.4,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"carbs": 71.5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  <w:t>},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  <w:t>{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"mass": 33,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"name": "</w:t>
      </w:r>
      <w:r w:rsidRPr="007D1EC1">
        <w:t>Масло</w:t>
      </w:r>
      <w:r w:rsidRPr="007D1EC1">
        <w:rPr>
          <w:lang w:val="en-US"/>
        </w:rPr>
        <w:t xml:space="preserve"> \"</w:t>
      </w:r>
      <w:proofErr w:type="spellStart"/>
      <w:r w:rsidRPr="007D1EC1">
        <w:t>Вкуснотеево</w:t>
      </w:r>
      <w:proofErr w:type="spellEnd"/>
      <w:r w:rsidRPr="007D1EC1">
        <w:rPr>
          <w:lang w:val="en-US"/>
        </w:rPr>
        <w:t xml:space="preserve">\" </w:t>
      </w:r>
      <w:r w:rsidRPr="007D1EC1">
        <w:t>жёлтое</w:t>
      </w:r>
      <w:r w:rsidRPr="007D1EC1">
        <w:rPr>
          <w:lang w:val="en-US"/>
        </w:rPr>
        <w:t>",</w:t>
      </w:r>
    </w:p>
    <w:p w:rsidR="00E57A51" w:rsidRPr="007D1EC1" w:rsidRDefault="00E57A51" w:rsidP="0014023B">
      <w:pPr>
        <w:pStyle w:val="afff7"/>
        <w:rPr>
          <w:lang w:val="en-US"/>
        </w:rPr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  <w:t>"fats": 72.5,</w:t>
      </w:r>
    </w:p>
    <w:p w:rsidR="00E57A51" w:rsidRPr="007D1EC1" w:rsidRDefault="00E57A51" w:rsidP="0014023B">
      <w:pPr>
        <w:pStyle w:val="afff7"/>
      </w:pP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rPr>
          <w:lang w:val="en-US"/>
        </w:rPr>
        <w:tab/>
      </w:r>
      <w:r w:rsidRPr="007D1EC1">
        <w:t>"</w:t>
      </w:r>
      <w:r w:rsidRPr="007D1EC1">
        <w:rPr>
          <w:lang w:val="en-US"/>
        </w:rPr>
        <w:t>value</w:t>
      </w:r>
      <w:r w:rsidRPr="007D1EC1">
        <w:t>": 661,</w:t>
      </w:r>
    </w:p>
    <w:p w:rsidR="00E57A51" w:rsidRPr="007D1EC1" w:rsidRDefault="00E57A51" w:rsidP="0014023B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proofErr w:type="spellStart"/>
      <w:r w:rsidRPr="007D1EC1">
        <w:rPr>
          <w:lang w:val="en-US"/>
        </w:rPr>
        <w:t>prots</w:t>
      </w:r>
      <w:proofErr w:type="spellEnd"/>
      <w:r w:rsidRPr="007D1EC1">
        <w:t>": 0.8,</w:t>
      </w:r>
    </w:p>
    <w:p w:rsidR="00E57A51" w:rsidRPr="007D1EC1" w:rsidRDefault="00E57A51" w:rsidP="0014023B">
      <w:pPr>
        <w:pStyle w:val="afff7"/>
      </w:pPr>
      <w:r w:rsidRPr="007D1EC1">
        <w:tab/>
      </w:r>
      <w:r w:rsidRPr="007D1EC1">
        <w:tab/>
      </w:r>
      <w:r w:rsidRPr="007D1EC1">
        <w:tab/>
        <w:t>"</w:t>
      </w:r>
      <w:proofErr w:type="spellStart"/>
      <w:r w:rsidRPr="007D1EC1">
        <w:rPr>
          <w:lang w:val="en-US"/>
        </w:rPr>
        <w:t>carbs</w:t>
      </w:r>
      <w:proofErr w:type="spellEnd"/>
      <w:r w:rsidRPr="007D1EC1">
        <w:t>": 1.3</w:t>
      </w:r>
    </w:p>
    <w:p w:rsidR="00E57A51" w:rsidRPr="007D1EC1" w:rsidRDefault="00E57A51" w:rsidP="0014023B">
      <w:pPr>
        <w:pStyle w:val="afff7"/>
      </w:pPr>
      <w:r w:rsidRPr="007D1EC1">
        <w:tab/>
      </w:r>
      <w:r w:rsidRPr="007D1EC1">
        <w:tab/>
        <w:t>}</w:t>
      </w:r>
    </w:p>
    <w:p w:rsidR="00E57A51" w:rsidRPr="007D1EC1" w:rsidRDefault="00E57A51" w:rsidP="0014023B">
      <w:pPr>
        <w:pStyle w:val="afff7"/>
      </w:pPr>
      <w:r w:rsidRPr="007D1EC1">
        <w:tab/>
        <w:t>]</w:t>
      </w:r>
    </w:p>
    <w:p w:rsidR="00E57A51" w:rsidRPr="007D1EC1" w:rsidRDefault="00E57A51" w:rsidP="0014023B">
      <w:pPr>
        <w:pStyle w:val="afff7"/>
      </w:pPr>
      <w:r w:rsidRPr="007D1EC1">
        <w:t>}</w:t>
      </w:r>
    </w:p>
    <w:p w:rsidR="00E57A51" w:rsidRPr="007D1EC1" w:rsidRDefault="00E57A51" w:rsidP="00E57A51">
      <w:pPr>
        <w:pStyle w:val="a1"/>
      </w:pPr>
      <w:r w:rsidRPr="007D1EC1">
        <w:t>Поля имеют следующий смысл:</w:t>
      </w:r>
    </w:p>
    <w:p w:rsidR="00E57A51" w:rsidRPr="007D1EC1" w:rsidRDefault="00E57A51" w:rsidP="00E57A51">
      <w:pPr>
        <w:pStyle w:val="1"/>
      </w:pPr>
      <w:r w:rsidRPr="007D1EC1">
        <w:rPr>
          <w:rStyle w:val="afff8"/>
          <w:lang w:val="en-US"/>
        </w:rPr>
        <w:lastRenderedPageBreak/>
        <w:t>name</w:t>
      </w:r>
      <w:r w:rsidRPr="007D1EC1">
        <w:t xml:space="preserve"> – название блюда.</w:t>
      </w:r>
    </w:p>
    <w:p w:rsidR="00E57A51" w:rsidRPr="007D1EC1" w:rsidRDefault="00E57A51" w:rsidP="00E57A51">
      <w:pPr>
        <w:pStyle w:val="1"/>
      </w:pPr>
      <w:r w:rsidRPr="007D1EC1">
        <w:rPr>
          <w:rStyle w:val="afff8"/>
          <w:lang w:val="en-US"/>
        </w:rPr>
        <w:t>mass</w:t>
      </w:r>
      <w:r w:rsidRPr="007D1EC1">
        <w:t xml:space="preserve"> – </w:t>
      </w:r>
      <w:r w:rsidRPr="007D1EC1">
        <w:rPr>
          <w:lang w:val="en-US"/>
        </w:rPr>
        <w:t xml:space="preserve">масса </w:t>
      </w:r>
      <w:r w:rsidRPr="007D1EC1">
        <w:t>готового блюда.</w:t>
      </w:r>
    </w:p>
    <w:p w:rsidR="00E57A51" w:rsidRPr="007D1EC1" w:rsidRDefault="00E57A51" w:rsidP="00E57A51">
      <w:pPr>
        <w:pStyle w:val="1"/>
      </w:pPr>
      <w:r w:rsidRPr="007D1EC1">
        <w:rPr>
          <w:rStyle w:val="afff8"/>
          <w:lang w:val="en-US"/>
        </w:rPr>
        <w:t>tag</w:t>
      </w:r>
      <w:r w:rsidRPr="007D1EC1">
        <w:t xml:space="preserve"> – релевантность блюда.</w:t>
      </w:r>
    </w:p>
    <w:p w:rsidR="00E57A51" w:rsidRPr="007D1EC1" w:rsidRDefault="00E57A51" w:rsidP="00E57A51">
      <w:pPr>
        <w:pStyle w:val="1"/>
      </w:pPr>
      <w:r w:rsidRPr="007D1EC1">
        <w:rPr>
          <w:rStyle w:val="afff8"/>
          <w:lang w:val="en-US"/>
        </w:rPr>
        <w:t>content</w:t>
      </w:r>
      <w:r w:rsidRPr="007D1EC1">
        <w:t xml:space="preserve"> – состав блюда; имеет тот же формат, что и состав приёма пищи.</w:t>
      </w:r>
    </w:p>
    <w:p w:rsidR="00EF4E61" w:rsidRPr="007D1EC1" w:rsidRDefault="001B2271" w:rsidP="00142879">
      <w:pPr>
        <w:pStyle w:val="1a"/>
      </w:pPr>
      <w:bookmarkStart w:id="42" w:name="_Toc390441148"/>
      <w:r w:rsidRPr="007D1EC1">
        <w:lastRenderedPageBreak/>
        <w:t xml:space="preserve">Приложение </w:t>
      </w:r>
      <w:r w:rsidR="00E57A51" w:rsidRPr="007D1EC1">
        <w:t>3</w:t>
      </w:r>
      <w:r w:rsidRPr="007D1EC1">
        <w:t xml:space="preserve">. </w:t>
      </w:r>
      <w:r w:rsidR="00581F70" w:rsidRPr="007D1EC1">
        <w:t>Листинг модуля</w:t>
      </w:r>
      <w:r w:rsidRPr="007D1EC1">
        <w:t xml:space="preserve"> </w:t>
      </w:r>
      <w:r w:rsidR="00943B87" w:rsidRPr="007D1EC1">
        <w:rPr>
          <w:lang w:val="en-US"/>
        </w:rPr>
        <w:t>AnalyzeCoreImpl</w:t>
      </w:r>
      <w:r w:rsidR="00943B87" w:rsidRPr="007D1EC1">
        <w:t>.</w:t>
      </w:r>
      <w:r w:rsidR="00943B87" w:rsidRPr="007D1EC1">
        <w:rPr>
          <w:lang w:val="en-US"/>
        </w:rPr>
        <w:t>java</w:t>
      </w:r>
      <w:bookmarkEnd w:id="42"/>
    </w:p>
    <w:p w:rsidR="00943B87" w:rsidRPr="007D1EC1" w:rsidRDefault="00943B87" w:rsidP="00917D7B">
      <w:pPr>
        <w:pStyle w:val="afff9"/>
        <w:rPr>
          <w:lang w:val="ru-RU"/>
        </w:rPr>
      </w:pPr>
      <w:r w:rsidRPr="007D1EC1">
        <w:t>package</w:t>
      </w:r>
      <w:r w:rsidRPr="007D1EC1">
        <w:rPr>
          <w:lang w:val="ru-RU"/>
        </w:rPr>
        <w:t xml:space="preserve"> </w:t>
      </w:r>
      <w:r w:rsidRPr="007D1EC1">
        <w:t>org</w:t>
      </w:r>
      <w:r w:rsidRPr="007D1EC1">
        <w:rPr>
          <w:lang w:val="ru-RU"/>
        </w:rPr>
        <w:t>.</w:t>
      </w:r>
      <w:r w:rsidRPr="007D1EC1">
        <w:t>bosik</w:t>
      </w:r>
      <w:r w:rsidRPr="007D1EC1">
        <w:rPr>
          <w:lang w:val="ru-RU"/>
        </w:rPr>
        <w:t>.</w:t>
      </w:r>
      <w:r w:rsidRPr="007D1EC1">
        <w:t>diacomp</w:t>
      </w:r>
      <w:r w:rsidRPr="007D1EC1">
        <w:rPr>
          <w:lang w:val="ru-RU"/>
        </w:rPr>
        <w:t>.</w:t>
      </w:r>
      <w:r w:rsidRPr="007D1EC1">
        <w:t>core</w:t>
      </w:r>
      <w:r w:rsidRPr="007D1EC1">
        <w:rPr>
          <w:lang w:val="ru-RU"/>
        </w:rPr>
        <w:t>.</w:t>
      </w:r>
      <w:r w:rsidRPr="007D1EC1">
        <w:t>services</w:t>
      </w:r>
      <w:r w:rsidRPr="007D1EC1">
        <w:rPr>
          <w:lang w:val="ru-RU"/>
        </w:rPr>
        <w:t>.</w:t>
      </w:r>
      <w:r w:rsidRPr="007D1EC1">
        <w:t>analyze</w:t>
      </w:r>
      <w:r w:rsidRPr="007D1EC1">
        <w:rPr>
          <w:lang w:val="ru-RU"/>
        </w:rPr>
        <w:t>;</w:t>
      </w:r>
    </w:p>
    <w:p w:rsidR="00943B87" w:rsidRPr="007D1EC1" w:rsidRDefault="00943B87" w:rsidP="00917D7B">
      <w:pPr>
        <w:pStyle w:val="afff9"/>
        <w:rPr>
          <w:lang w:val="ru-RU"/>
        </w:rPr>
      </w:pPr>
    </w:p>
    <w:p w:rsidR="00943B87" w:rsidRPr="007D1EC1" w:rsidRDefault="00943B87" w:rsidP="00917D7B">
      <w:pPr>
        <w:pStyle w:val="afff9"/>
      </w:pPr>
      <w:r w:rsidRPr="007D1EC1">
        <w:t>import java.util.ArrayList;</w:t>
      </w:r>
    </w:p>
    <w:p w:rsidR="00943B87" w:rsidRPr="007D1EC1" w:rsidRDefault="00943B87" w:rsidP="00917D7B">
      <w:pPr>
        <w:pStyle w:val="afff9"/>
      </w:pPr>
      <w:r w:rsidRPr="007D1EC1">
        <w:t>import java.util.List;</w:t>
      </w:r>
    </w:p>
    <w:p w:rsidR="00943B87" w:rsidRPr="007D1EC1" w:rsidRDefault="00943B87" w:rsidP="00917D7B">
      <w:pPr>
        <w:pStyle w:val="afff9"/>
      </w:pPr>
      <w:r w:rsidRPr="007D1EC1">
        <w:t>import org.bosik.diacomp.core.services.analyze.entities.AnalyzeRec;</w:t>
      </w:r>
    </w:p>
    <w:p w:rsidR="00943B87" w:rsidRPr="007D1EC1" w:rsidRDefault="00943B87" w:rsidP="00917D7B">
      <w:pPr>
        <w:pStyle w:val="afff9"/>
      </w:pPr>
      <w:r w:rsidRPr="007D1EC1">
        <w:t>import org.bosik.diacomp.core.services.analyze.entities.KoofList;</w:t>
      </w:r>
    </w:p>
    <w:p w:rsidR="00943B87" w:rsidRPr="007D1EC1" w:rsidRDefault="00943B87" w:rsidP="00917D7B">
      <w:pPr>
        <w:pStyle w:val="afff9"/>
      </w:pPr>
      <w:r w:rsidRPr="007D1EC1">
        <w:t>import org.bosik.diacomp.core.services.analyze.entities.WeightedTimePoint;</w:t>
      </w:r>
    </w:p>
    <w:p w:rsidR="00943B87" w:rsidRPr="007D1EC1" w:rsidRDefault="00943B87" w:rsidP="00917D7B">
      <w:pPr>
        <w:pStyle w:val="afff9"/>
      </w:pPr>
      <w:r w:rsidRPr="007D1EC1">
        <w:t>import org.bosik.diacomp.core.utils.Utils;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>public class AnalyzeCoreImpl implements AnalyzeCore</w:t>
      </w:r>
    </w:p>
    <w:p w:rsidR="00943B87" w:rsidRPr="007D1EC1" w:rsidRDefault="00943B87" w:rsidP="00917D7B">
      <w:pPr>
        <w:pStyle w:val="afff9"/>
      </w:pPr>
      <w:r w:rsidRPr="007D1EC1">
        <w:t>{</w:t>
      </w:r>
    </w:p>
    <w:p w:rsidR="00943B87" w:rsidRPr="007D1EC1" w:rsidRDefault="00943B87" w:rsidP="00917D7B">
      <w:pPr>
        <w:pStyle w:val="afff9"/>
      </w:pPr>
      <w:r w:rsidRPr="007D1EC1">
        <w:tab/>
        <w:t>public AnalyzeCoreImpl(double approxFactor)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// pre-calculation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i = 0; i &lt; TIME_WEIGHTS.length;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TIME_WEIGHTS[i] = Math.exp(-approxFactor * Math.pow(i / Utils.HalfMinPerDay, 2));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class Bean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</w:t>
      </w:r>
      <w:r w:rsidRPr="007D1EC1">
        <w:tab/>
        <w:t>p;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</w:t>
      </w:r>
      <w:r w:rsidRPr="007D1EC1">
        <w:tab/>
        <w:t>q;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</w:t>
      </w:r>
      <w:r w:rsidRPr="007D1EC1">
        <w:tab/>
        <w:t>g[]</w:t>
      </w:r>
      <w:r w:rsidRPr="007D1EC1">
        <w:tab/>
        <w:t>= new double[3];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Bean()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interface DevFunction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calculate(double x, double y);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class AbsDev implements DevFunction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@Override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 calculate(double x, double y)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Math.abs(x - y);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class SqrDev implements DevFunction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@Override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 calculate(double x, double y)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Math.pow(x - y, 2);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class RelDev implements DevFunction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@Override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public double calculate(double x, double y)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lastRenderedPageBreak/>
        <w:tab/>
      </w:r>
      <w:r w:rsidRPr="007D1EC1">
        <w:tab/>
      </w:r>
      <w:r w:rsidRPr="007D1EC1">
        <w:tab/>
        <w:t>return Math.abs(1 - (x / y));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final double</w:t>
      </w:r>
      <w:r w:rsidRPr="007D1EC1">
        <w:tab/>
        <w:t>TIME_WEIGHTS[]</w:t>
      </w:r>
      <w:r w:rsidRPr="007D1EC1">
        <w:tab/>
        <w:t>= new double[Utils.HalfMinPerDay + 1];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 calculateK(AnalyzeRec rec, double q, double p)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(Math.abs(rec.getCarbs()) &gt; Utils.EPS)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(((rec.getBsOut() - rec.getBsIn()) + (rec.getIns() * q)) - (rec.getProts() * p)) / rec.getCarbs();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else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Double.NaN;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 calculateW(AnalyzeRec rec)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rec.getWeight();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WeightedTimePoint[] calculateKW(List&lt;AnalyzeRec&gt; recs, double q, double p)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WeightedTimePoint[] result = new WeightedTimePoint[recs.size()];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i = 0; i &lt; result.length;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result[i] = new WeightedTimePoint();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result[i].setTime(recs.get(i).getTime());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result[i].setValue(calculateK(recs.get(i), q, p));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result[i].setWeight(calculateW(recs.get(i)));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int timeDistance(int time1, int time2)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int result = Math.abs(time1 - time2);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(result &gt; Utils.HalfMinPerDay)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 = Utils.MinPerDay - result;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 timeWeight(int time1, int time2)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int dist = timeDistance(time1, time2);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TIME_WEIGHTS[dist];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 approximatePoint(WeightedTimePoint[] points, int time)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summ = 0.0;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summWeight = 0.0;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i = 0; i &lt; points.length;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if (!Double.isNaN(points[i].getValue()))</w:t>
      </w:r>
    </w:p>
    <w:p w:rsidR="00943B87" w:rsidRPr="007D1EC1" w:rsidRDefault="00943B87" w:rsidP="00917D7B">
      <w:pPr>
        <w:pStyle w:val="afff9"/>
      </w:pPr>
      <w:r w:rsidRPr="007D1EC1">
        <w:lastRenderedPageBreak/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// TODO: optimize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double curWeight = points[i].getWeight() * timeWeight(time, points[i].getTime());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summWeight += curWeight;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summ += points[i].getValue() * curWeight;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(Math.abs(summWeight) &lt; Utils.EPS)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Double.NaN;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else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summ / summWeight;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double[] approximate(WeightedTimePoint[] points)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double[] result = new double[Utils.MinPerDay];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// TODO: improve handling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(points.length == 0)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for (int i = 0; i &lt; Utils.MinPerDay;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result[i] = Double.NaN;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else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for (int i = 0; i &lt; Utils.MinPerDay;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result[i] = approximatePoint(points, i);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double getRand(double[] recs, WeightedTimePoint[] points, DevFunction func)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result = 0.0;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int n = 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i = 0; i &lt; points.length;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if (!Double.isNaN(points[i].getValue()))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result += func.calculate(recs[points[i].getTime()], points[i].getValue());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n++;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(n &gt; 0)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 /= 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lastRenderedPageBreak/>
        <w:tab/>
        <w:t>private static double getDev(List&lt;AnalyzeRec&gt; recs, KoofList koofs, DevFunction func)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result = 0.0;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int n = 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(AnalyzeRec rec : recs)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 += func.calculate(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((rec.getBsIn() + (koofs.getKoof(rec.getTime()).getK() * rec.getCarbs())) - (koofs.getKoof(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rec.getTime()).getQ() * rec.getIns()))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+ (koofs.getKoof(rec.getTime()).getP() * rec.getProts()), rec.getBsOut());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n++;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(n &gt; 0)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 /= 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private static KoofList copyKQP(double[] ks, double q, double p)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KoofList result = new KoofList();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i = 0; i &lt; Utils.MinPerDay; i++)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result.getKoof(i).setK(ks[i]);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result.getKoof(i).setQ(q);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result.getKoof(i).setP(p);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return result;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  <w:t>@Override</w:t>
      </w:r>
    </w:p>
    <w:p w:rsidR="00943B87" w:rsidRPr="007D1EC1" w:rsidRDefault="00943B87" w:rsidP="00917D7B">
      <w:pPr>
        <w:pStyle w:val="afff9"/>
      </w:pPr>
      <w:r w:rsidRPr="007D1EC1">
        <w:tab/>
        <w:t>public KoofList analyze(List&lt;AnalyzeRec&gt; recs)</w:t>
      </w:r>
    </w:p>
    <w:p w:rsidR="00943B87" w:rsidRPr="007D1EC1" w:rsidRDefault="00943B87" w:rsidP="00917D7B">
      <w:pPr>
        <w:pStyle w:val="afff9"/>
      </w:pP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/**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 xml:space="preserve"> * This method assumes the Q and P koofs are fixed and K is floating within the day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 xml:space="preserve"> */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if (recs.isEmpty())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//throw new IllegalArgumentException("Recs list is empty");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return null;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DISC_Q = 0.0125;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MIN_Q = 1.50;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MAX_Q = 5.00 + (DISC_Q / 2);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DISC_P = 0.05;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MIN_P = 0.00;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final double MAX_P = 0.00 + (DISC_P / 2);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KoofList koofs = new KoofList();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WeightedTimePoint[] points;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List&lt;Bean&gt; V = new ArrayList&lt;Bean&gt;();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k[];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DevFunction funcRelative = new RelDev();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DevFunction funcSqr = new SqrDev();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(double q = MIN_Q; q &lt; MAX_Q; q += DISC_Q)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for (double p = MIN_P; p &lt; MAX_P; p += DISC_P)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 bean = new Bean();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bean.q = q;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bean.p = p;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points = calculateKW(recs, q, p);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k = approximate(points);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koofs = copyKQP(k, q, p);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bean.g[0] = getRand(k, points, funcRelative);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bean.g[1] = 0.0;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bean.g[2] = getDev(recs, koofs, funcSqr);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V.add(bean);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// normalizing weights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(int n = 0; n &lt; 3; n++)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double min = Double.MAX_VALUE;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double max = Double.MIN_VALUE;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for (Bean bean : V)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if (!Double.isNaN(bean.g[n]))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min = Math.min(min, bean.g[n]);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max = Math.max(max, bean.g[n]);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if (Math.abs(min - max) &gt; Utils.EPS)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for (Bean bean : V)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if (!Double.isNaN(bean.g[n]))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bean.g[n] = (bean.g[n] - min) / (max - min);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// search for best solution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bestDev = Double.MAX_VALUE;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bestQ = Double.NaN;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double bestP = Double.NaN;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for (Bean bean : V)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double curDev = Math.pow(bean.g[0], 2) + Math.pow(bean.g[1], 2) + Math.pow(bean.g[2], 2);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if (curDev &lt; bestDev)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bestDev = curDev;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bestQ = bean.q;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bestP = bean.p;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  <w:r w:rsidRPr="007D1EC1">
        <w:lastRenderedPageBreak/>
        <w:tab/>
      </w:r>
      <w:r w:rsidRPr="007D1EC1">
        <w:tab/>
        <w:t>}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// restore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points = calculateKW(recs, bestQ, bestP);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k = approximate(points);</w:t>
      </w: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>koofs = copyKQP(k, bestQ, bestP);</w:t>
      </w:r>
    </w:p>
    <w:p w:rsidR="00943B87" w:rsidRPr="007D1EC1" w:rsidRDefault="00943B87" w:rsidP="00917D7B">
      <w:pPr>
        <w:pStyle w:val="afff9"/>
      </w:pPr>
    </w:p>
    <w:p w:rsidR="00943B87" w:rsidRPr="007D1EC1" w:rsidRDefault="00943B87" w:rsidP="00917D7B">
      <w:pPr>
        <w:pStyle w:val="afff9"/>
      </w:pPr>
      <w:r w:rsidRPr="007D1EC1">
        <w:tab/>
      </w:r>
      <w:r w:rsidRPr="007D1EC1">
        <w:tab/>
        <w:t xml:space="preserve">return </w:t>
      </w:r>
      <w:proofErr w:type="spellStart"/>
      <w:r w:rsidRPr="007D1EC1">
        <w:t>koofs</w:t>
      </w:r>
      <w:proofErr w:type="spellEnd"/>
      <w:r w:rsidRPr="007D1EC1">
        <w:t>;</w:t>
      </w:r>
    </w:p>
    <w:p w:rsidR="00943B87" w:rsidRPr="007D1EC1" w:rsidRDefault="00943B87" w:rsidP="00917D7B">
      <w:pPr>
        <w:pStyle w:val="afff9"/>
      </w:pPr>
      <w:r w:rsidRPr="007D1EC1">
        <w:tab/>
        <w:t>}</w:t>
      </w:r>
    </w:p>
    <w:p w:rsidR="002F4653" w:rsidRPr="007D1EC1" w:rsidRDefault="00943B87" w:rsidP="00917D7B">
      <w:pPr>
        <w:pStyle w:val="afff9"/>
      </w:pPr>
      <w:r w:rsidRPr="007D1EC1">
        <w:t>}</w:t>
      </w:r>
    </w:p>
    <w:p w:rsidR="00DB2568" w:rsidRPr="007D1EC1" w:rsidRDefault="00DB2568" w:rsidP="00DB2568">
      <w:pPr>
        <w:pStyle w:val="1a"/>
        <w:rPr>
          <w:lang w:val="en-US"/>
        </w:rPr>
      </w:pPr>
      <w:bookmarkStart w:id="43" w:name="_Toc390441149"/>
      <w:r w:rsidRPr="007D1EC1">
        <w:lastRenderedPageBreak/>
        <w:t>Приложение</w:t>
      </w:r>
      <w:r w:rsidRPr="007D1EC1">
        <w:rPr>
          <w:lang w:val="en-US"/>
        </w:rPr>
        <w:t xml:space="preserve"> 4. </w:t>
      </w:r>
      <w:r w:rsidRPr="007D1EC1">
        <w:t>Листинг</w:t>
      </w:r>
      <w:r w:rsidRPr="007D1EC1">
        <w:rPr>
          <w:lang w:val="en-US"/>
        </w:rPr>
        <w:t xml:space="preserve"> </w:t>
      </w:r>
      <w:r w:rsidRPr="007D1EC1">
        <w:t>модуля</w:t>
      </w:r>
      <w:r w:rsidRPr="007D1EC1">
        <w:rPr>
          <w:lang w:val="en-US"/>
        </w:rPr>
        <w:t xml:space="preserve"> SyncService.java</w:t>
      </w:r>
      <w:bookmarkEnd w:id="43"/>
    </w:p>
    <w:p w:rsidR="00DB2568" w:rsidRPr="007D1EC1" w:rsidRDefault="00DB2568" w:rsidP="00917D7B">
      <w:pPr>
        <w:pStyle w:val="afff9"/>
      </w:pPr>
      <w:r w:rsidRPr="007D1EC1">
        <w:t>package org.bosik.diacomp.core.services.sync;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>import java.util.ArrayList;</w:t>
      </w:r>
    </w:p>
    <w:p w:rsidR="00DB2568" w:rsidRPr="007D1EC1" w:rsidRDefault="00DB2568" w:rsidP="00917D7B">
      <w:pPr>
        <w:pStyle w:val="afff9"/>
      </w:pPr>
      <w:r w:rsidRPr="007D1EC1">
        <w:t>import java.util.Collections;</w:t>
      </w:r>
    </w:p>
    <w:p w:rsidR="00DB2568" w:rsidRPr="007D1EC1" w:rsidRDefault="00DB2568" w:rsidP="00917D7B">
      <w:pPr>
        <w:pStyle w:val="afff9"/>
      </w:pPr>
      <w:r w:rsidRPr="007D1EC1">
        <w:t>import java.util.Date;</w:t>
      </w:r>
    </w:p>
    <w:p w:rsidR="00DB2568" w:rsidRPr="007D1EC1" w:rsidRDefault="00DB2568" w:rsidP="00917D7B">
      <w:pPr>
        <w:pStyle w:val="afff9"/>
      </w:pPr>
      <w:r w:rsidRPr="007D1EC1">
        <w:t>import java.util.List;</w:t>
      </w:r>
    </w:p>
    <w:p w:rsidR="00DB2568" w:rsidRPr="007D1EC1" w:rsidRDefault="00DB2568" w:rsidP="00917D7B">
      <w:pPr>
        <w:pStyle w:val="afff9"/>
      </w:pPr>
      <w:r w:rsidRPr="007D1EC1">
        <w:t>import org.bosik.diacomp.core.entities.tech.Versioned;</w:t>
      </w:r>
    </w:p>
    <w:p w:rsidR="00DB2568" w:rsidRPr="007D1EC1" w:rsidRDefault="00DB2568" w:rsidP="00917D7B">
      <w:pPr>
        <w:pStyle w:val="afff9"/>
      </w:pPr>
      <w:r w:rsidRPr="007D1EC1">
        <w:t>import org.bosik.diacomp.core.services.ObjectService;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>public class SyncService</w:t>
      </w:r>
    </w:p>
    <w:p w:rsidR="00DB2568" w:rsidRPr="007D1EC1" w:rsidRDefault="00DB2568" w:rsidP="00917D7B">
      <w:pPr>
        <w:pStyle w:val="afff9"/>
      </w:pPr>
      <w:r w:rsidRPr="007D1EC1">
        <w:t>{</w:t>
      </w:r>
    </w:p>
    <w:p w:rsidR="00DB2568" w:rsidRPr="007D1EC1" w:rsidRDefault="00DB2568" w:rsidP="00917D7B">
      <w:pPr>
        <w:pStyle w:val="afff9"/>
      </w:pPr>
      <w:r w:rsidRPr="007D1EC1">
        <w:tab/>
        <w:t>// private static final String TAG = "SyncService";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  <w:t>/* ============================ HELPER CLASSES ============================ */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  <w:t>public static interface Callback</w:t>
      </w:r>
    </w:p>
    <w:p w:rsidR="00DB2568" w:rsidRPr="007D1EC1" w:rsidRDefault="00DB2568" w:rsidP="00917D7B">
      <w:pPr>
        <w:pStyle w:val="afff9"/>
      </w:pP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public void update_max(int max);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public void update_progress(int progress);</w:t>
      </w:r>
    </w:p>
    <w:p w:rsidR="00DB2568" w:rsidRPr="007D1EC1" w:rsidRDefault="00DB2568" w:rsidP="00917D7B">
      <w:pPr>
        <w:pStyle w:val="afff9"/>
      </w:pP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  <w:t>/* ============================ METHODS ============================ */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  <w:t>/**</w:t>
      </w:r>
    </w:p>
    <w:p w:rsidR="00DB2568" w:rsidRPr="007D1EC1" w:rsidRDefault="00DB2568" w:rsidP="00917D7B">
      <w:pPr>
        <w:pStyle w:val="afff9"/>
      </w:pPr>
      <w:r w:rsidRPr="007D1EC1">
        <w:tab/>
        <w:t xml:space="preserve"> * Calculates lists for synchronization</w:t>
      </w:r>
    </w:p>
    <w:p w:rsidR="00DB2568" w:rsidRPr="007D1EC1" w:rsidRDefault="00DB2568" w:rsidP="00917D7B">
      <w:pPr>
        <w:pStyle w:val="afff9"/>
      </w:pPr>
      <w:r w:rsidRPr="007D1EC1">
        <w:tab/>
        <w:t xml:space="preserve"> * 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items1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First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items2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Second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newer1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Items which has greater version in the first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newer2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Items which has greater version in the second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only1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Items which are presented only in the first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only2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Items which are presented only in the second list</w:t>
      </w:r>
    </w:p>
    <w:p w:rsidR="00DB2568" w:rsidRPr="007D1EC1" w:rsidRDefault="00DB2568" w:rsidP="00917D7B">
      <w:pPr>
        <w:pStyle w:val="afff9"/>
      </w:pPr>
      <w:r w:rsidRPr="007D1EC1">
        <w:tab/>
        <w:t xml:space="preserve"> */</w:t>
      </w:r>
    </w:p>
    <w:p w:rsidR="00DB2568" w:rsidRPr="007D1EC1" w:rsidRDefault="00DB2568" w:rsidP="00917D7B">
      <w:pPr>
        <w:pStyle w:val="afff9"/>
      </w:pPr>
      <w:r w:rsidRPr="007D1EC1">
        <w:tab/>
        <w:t>private static &lt;T&gt; void getOverLists(List&lt;Versioned&lt;T&gt;&gt; items1, List&lt;Versioned&lt;T&gt;&gt; items2,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List&lt;Versioned&lt;T&gt;&gt; newer1, List&lt;Versioned&lt;T&gt;&gt; newer2, List&lt;Versioned&lt;T&gt;&gt; only1, List&lt;Versioned&lt;T&gt;&gt; only2)</w:t>
      </w:r>
    </w:p>
    <w:p w:rsidR="00DB2568" w:rsidRPr="007D1EC1" w:rsidRDefault="00DB2568" w:rsidP="00917D7B">
      <w:pPr>
        <w:pStyle w:val="afff9"/>
      </w:pP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null checks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items1)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NullPointerException("items1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items2)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NullPointerException("items2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newer1)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NullPointerException("newer1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newer2)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lastRenderedPageBreak/>
        <w:tab/>
      </w:r>
      <w:r w:rsidRPr="007D1EC1">
        <w:tab/>
      </w:r>
      <w:r w:rsidRPr="007D1EC1">
        <w:tab/>
        <w:t>throw new NullPointerException("newer2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only1)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NullPointerException("only1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only2)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NullPointerException("only2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preparation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Collections.sort(items1, Versioned.COMPARATOR_GUID);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Collections.sort(items2, Versioned.COMPARATOR_GUID);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newer1.clear();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newer2.clear();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only1.clear();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only2.clear();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int i = 0;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int j = 0;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parallel processing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while ((i &lt; items1.size()) &amp;&amp; (j &lt; items2.size()))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Versioned&lt;T&gt; p1 = items1.get(i);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Versioned&lt;T&gt; p2 = items2.get(j);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int c = Versioned.COMPARATOR_GUID.compare(p1, p2);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if (c &lt; 0)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only1.add(p1);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i++;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else if (c &gt; 0)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only2.add(p2);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j++;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else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if (p1.getVersion() &gt; p2.getVersion())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newer1.add(p1);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else if (p1.getVersion() &lt; p2.getVersion())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</w:r>
      <w:r w:rsidRPr="007D1EC1">
        <w:tab/>
        <w:t>newer2.add(p2);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i++;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j++;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finish first list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while (i &lt; items1.size())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only1.add(items1.get(i));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i++;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finish second list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while (j &lt; items2.size())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only2.add(items2.get(j));</w:t>
      </w:r>
    </w:p>
    <w:p w:rsidR="00DB2568" w:rsidRPr="007D1EC1" w:rsidRDefault="00DB2568" w:rsidP="00917D7B">
      <w:pPr>
        <w:pStyle w:val="afff9"/>
      </w:pPr>
      <w:r w:rsidRPr="007D1EC1">
        <w:lastRenderedPageBreak/>
        <w:tab/>
      </w:r>
      <w:r w:rsidRPr="007D1EC1">
        <w:tab/>
      </w:r>
      <w:r w:rsidRPr="007D1EC1">
        <w:tab/>
        <w:t>j++;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  <w:t>/**</w:t>
      </w:r>
    </w:p>
    <w:p w:rsidR="00DB2568" w:rsidRPr="007D1EC1" w:rsidRDefault="00DB2568" w:rsidP="00917D7B">
      <w:pPr>
        <w:pStyle w:val="afff9"/>
      </w:pPr>
      <w:r w:rsidRPr="007D1EC1">
        <w:tab/>
        <w:t xml:space="preserve"> * Synchronizes two object services</w:t>
      </w:r>
    </w:p>
    <w:p w:rsidR="00DB2568" w:rsidRPr="007D1EC1" w:rsidRDefault="00DB2568" w:rsidP="00917D7B">
      <w:pPr>
        <w:pStyle w:val="afff9"/>
      </w:pPr>
      <w:r w:rsidRPr="007D1EC1">
        <w:tab/>
        <w:t xml:space="preserve"> * 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&lt;T&gt;</w:t>
      </w:r>
    </w:p>
    <w:p w:rsidR="00DB2568" w:rsidRPr="007D1EC1" w:rsidRDefault="00DB2568" w:rsidP="00917D7B">
      <w:pPr>
        <w:pStyle w:val="afff9"/>
      </w:pPr>
      <w:r w:rsidRPr="007D1EC1">
        <w:tab/>
        <w:t xml:space="preserve"> * 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service1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First service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service2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Second service</w:t>
      </w:r>
    </w:p>
    <w:p w:rsidR="00DB2568" w:rsidRPr="007D1EC1" w:rsidRDefault="00DB2568" w:rsidP="00917D7B">
      <w:pPr>
        <w:pStyle w:val="afff9"/>
      </w:pPr>
      <w:r w:rsidRPr="007D1EC1">
        <w:tab/>
        <w:t xml:space="preserve"> * @param since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Modification time limiter: items modified after this time is taking in account</w:t>
      </w:r>
    </w:p>
    <w:p w:rsidR="00DB2568" w:rsidRPr="007D1EC1" w:rsidRDefault="00DB2568" w:rsidP="00917D7B">
      <w:pPr>
        <w:pStyle w:val="afff9"/>
      </w:pPr>
      <w:r w:rsidRPr="007D1EC1">
        <w:tab/>
        <w:t xml:space="preserve"> *            only</w:t>
      </w:r>
    </w:p>
    <w:p w:rsidR="00DB2568" w:rsidRPr="007D1EC1" w:rsidRDefault="00DB2568" w:rsidP="00917D7B">
      <w:pPr>
        <w:pStyle w:val="afff9"/>
      </w:pPr>
      <w:r w:rsidRPr="007D1EC1">
        <w:tab/>
        <w:t xml:space="preserve"> * @return Total number of transferred items</w:t>
      </w:r>
    </w:p>
    <w:p w:rsidR="00DB2568" w:rsidRPr="007D1EC1" w:rsidRDefault="00DB2568" w:rsidP="00917D7B">
      <w:pPr>
        <w:pStyle w:val="afff9"/>
      </w:pPr>
      <w:r w:rsidRPr="007D1EC1">
        <w:tab/>
        <w:t xml:space="preserve"> */</w:t>
      </w:r>
    </w:p>
    <w:p w:rsidR="00DB2568" w:rsidRPr="007D1EC1" w:rsidRDefault="00DB2568" w:rsidP="00917D7B">
      <w:pPr>
        <w:pStyle w:val="afff9"/>
      </w:pPr>
      <w:r w:rsidRPr="007D1EC1">
        <w:tab/>
        <w:t>public static &lt;T&gt; int synchronize(ObjectService&lt;T&gt; service1, ObjectService&lt;T&gt; service2, Date since)</w:t>
      </w:r>
    </w:p>
    <w:p w:rsidR="00DB2568" w:rsidRPr="007D1EC1" w:rsidRDefault="00DB2568" w:rsidP="00917D7B">
      <w:pPr>
        <w:pStyle w:val="afff9"/>
      </w:pP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null checks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service1)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NullPointerException("service1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service2)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NullPointerException("service2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since)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NullPointerException("since date can't be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requesting items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items1 = service1.findChanged(since);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items2 = service2.findChanged(since);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null checks again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items1)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NullPointerException("modList1 is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if (null == items2)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throw new NullPointerException("modList2 is null");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calculating transferring lists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newer1 = new ArrayList&lt;Versioned&lt;T&gt;&gt;();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newer2 = new ArrayList&lt;Versioned&lt;T&gt;&gt;();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only1 = new ArrayList&lt;Versioned&lt;T&gt;&gt;();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List&lt;Versioned&lt;T&gt;&gt; only2 = new ArrayList&lt;Versioned&lt;T&gt;&gt;();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getOverLists(items1, items2, newer1, newer2, only1, only2);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debug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/*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 xml:space="preserve"> * if (BuildConfig.DEBUG) { Log.v(TAG, "1 --&gt; 2 : total count: " +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 xml:space="preserve"> * String.valueOf(over1.size())); for (int i = 0; i &lt; over1.size(); i++) { Log.v(TAG,</w:t>
      </w:r>
    </w:p>
    <w:p w:rsidR="00DB2568" w:rsidRPr="007D1EC1" w:rsidRDefault="00DB2568" w:rsidP="00917D7B">
      <w:pPr>
        <w:pStyle w:val="afff9"/>
      </w:pPr>
      <w:r w:rsidRPr="007D1EC1">
        <w:lastRenderedPageBreak/>
        <w:tab/>
      </w:r>
      <w:r w:rsidRPr="007D1EC1">
        <w:tab/>
        <w:t xml:space="preserve"> * "1 --&gt; 2 : " + String.valueOf(over1.get(i))); } Log.v(TAG, "2 --&gt; 1 : total count: " +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 xml:space="preserve"> * String.valueOf(over2.size())); for (int i = 0; i &lt; over2.size(); i++) { Log.v(TAG,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 xml:space="preserve"> * "2 --&gt; 1 : " + String.valueOf(over2.get(i))); } 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 xml:space="preserve"> */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checking items with are only partially presented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for (Versioned&lt;T&gt; item1 : only1)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Versioned&lt;T&gt; item2 = service2.findById(item1.getId());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if ((item2 == null) || (item2.getVersion() &lt; item1.getVersion()))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newer1.add(item1);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else if (item2.getVersion() &gt; item1.getVersion())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newer2.add(item2);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for (Versioned&lt;T&gt; item2 : only2)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Versioned&lt;T&gt; item1 = service1.findById(item2.getId());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if ((item1 == null) || (item1.getVersion() &lt; item2.getVersion()))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newer2.add(item2);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else if (item1.getVersion() &gt; item2.getVersion())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{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</w:r>
      <w:r w:rsidRPr="007D1EC1">
        <w:tab/>
        <w:t>newer1.add(item1);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}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transfer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THINK: divide into small groups?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service1.save(newer2);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service2.save(newer1);</w:t>
      </w:r>
    </w:p>
    <w:p w:rsidR="00DB2568" w:rsidRPr="007D1EC1" w:rsidRDefault="00DB2568" w:rsidP="00917D7B">
      <w:pPr>
        <w:pStyle w:val="afff9"/>
      </w:pP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// Result is number of transferred records</w:t>
      </w:r>
    </w:p>
    <w:p w:rsidR="00DB2568" w:rsidRPr="007D1EC1" w:rsidRDefault="00DB2568" w:rsidP="00917D7B">
      <w:pPr>
        <w:pStyle w:val="afff9"/>
      </w:pPr>
      <w:r w:rsidRPr="007D1EC1">
        <w:tab/>
      </w:r>
      <w:r w:rsidRPr="007D1EC1">
        <w:tab/>
        <w:t>return newer1.size() + newer2.size();</w:t>
      </w:r>
    </w:p>
    <w:p w:rsidR="00DB2568" w:rsidRPr="007D1EC1" w:rsidRDefault="00DB2568" w:rsidP="00917D7B">
      <w:pPr>
        <w:pStyle w:val="afff9"/>
      </w:pPr>
      <w:r w:rsidRPr="007D1EC1">
        <w:tab/>
        <w:t>}</w:t>
      </w:r>
    </w:p>
    <w:p w:rsidR="00DB2568" w:rsidRPr="00DB2568" w:rsidRDefault="00DB2568" w:rsidP="00917D7B">
      <w:pPr>
        <w:pStyle w:val="afff9"/>
      </w:pPr>
      <w:r w:rsidRPr="007D1EC1">
        <w:t>}</w:t>
      </w:r>
    </w:p>
    <w:sectPr w:rsidR="00DB2568" w:rsidRPr="00DB2568" w:rsidSect="005443DF">
      <w:type w:val="continuous"/>
      <w:pgSz w:w="11905" w:h="16837"/>
      <w:pgMar w:top="1134" w:right="850" w:bottom="993" w:left="993" w:header="708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7011" w:rsidRDefault="00687011">
      <w:r>
        <w:separator/>
      </w:r>
    </w:p>
  </w:endnote>
  <w:endnote w:type="continuationSeparator" w:id="0">
    <w:p w:rsidR="00687011" w:rsidRDefault="006870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7011" w:rsidRDefault="00687011"/>
  </w:footnote>
  <w:footnote w:type="continuationSeparator" w:id="0">
    <w:p w:rsidR="00687011" w:rsidRDefault="0068701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04DE" w:rsidRPr="00336219" w:rsidRDefault="00B704DE" w:rsidP="00336219">
    <w:pPr>
      <w:pStyle w:val="af4"/>
      <w:jc w:val="center"/>
      <w:rPr>
        <w:lang w:val="ru-RU"/>
      </w:rPr>
    </w:pPr>
    <w:fldSimple w:instr=" PAGE   \* MERGEFORMAT ">
      <w:r w:rsidR="007D1EC1">
        <w:rPr>
          <w:noProof/>
        </w:rPr>
        <w:t>107</w:t>
      </w:r>
    </w:fldSimple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04DE" w:rsidRDefault="00B704DE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A58C8D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BAA93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6F8C6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AB876A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E0E0F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F9C13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A401A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24422F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80CBD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E281F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2"/>
    <w:multiLevelType w:val="single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</w:rPr>
    </w:lvl>
  </w:abstractNum>
  <w:abstractNum w:abstractNumId="11">
    <w:nsid w:val="00000003"/>
    <w:multiLevelType w:val="singleLevel"/>
    <w:tmpl w:val="00000003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/>
      </w:rPr>
    </w:lvl>
  </w:abstractNum>
  <w:abstractNum w:abstractNumId="12">
    <w:nsid w:val="00000004"/>
    <w:multiLevelType w:val="singleLevel"/>
    <w:tmpl w:val="00000004"/>
    <w:name w:val="WW8Num1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13">
    <w:nsid w:val="00000005"/>
    <w:multiLevelType w:val="multilevel"/>
    <w:tmpl w:val="00000005"/>
    <w:name w:val="WW8Num17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14">
    <w:nsid w:val="00000006"/>
    <w:multiLevelType w:val="singleLevel"/>
    <w:tmpl w:val="00000006"/>
    <w:name w:val="WW8Num1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15">
    <w:nsid w:val="00000007"/>
    <w:multiLevelType w:val="singleLevel"/>
    <w:tmpl w:val="00000007"/>
    <w:name w:val="WW8Num19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16">
    <w:nsid w:val="00000008"/>
    <w:multiLevelType w:val="singleLevel"/>
    <w:tmpl w:val="00000008"/>
    <w:name w:val="WW8Num21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  <w:sz w:val="28"/>
      </w:rPr>
    </w:lvl>
  </w:abstractNum>
  <w:abstractNum w:abstractNumId="17">
    <w:nsid w:val="00000009"/>
    <w:multiLevelType w:val="singleLevel"/>
    <w:tmpl w:val="00000009"/>
    <w:name w:val="WW8Num2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18">
    <w:nsid w:val="0000000A"/>
    <w:multiLevelType w:val="multilevel"/>
    <w:tmpl w:val="0000000A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9">
    <w:nsid w:val="0000000B"/>
    <w:multiLevelType w:val="multilevel"/>
    <w:tmpl w:val="0000000B"/>
    <w:name w:val="WW8Num2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/>
      </w:rPr>
    </w:lvl>
  </w:abstractNum>
  <w:abstractNum w:abstractNumId="20">
    <w:nsid w:val="0000000C"/>
    <w:multiLevelType w:val="singleLevel"/>
    <w:tmpl w:val="0000000C"/>
    <w:name w:val="WW8Num25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21">
    <w:nsid w:val="0000000D"/>
    <w:multiLevelType w:val="singleLevel"/>
    <w:tmpl w:val="0000000D"/>
    <w:name w:val="WW8Num2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22">
    <w:nsid w:val="0000000E"/>
    <w:multiLevelType w:val="singleLevel"/>
    <w:tmpl w:val="0000000E"/>
    <w:name w:val="WW8Num27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/>
      </w:rPr>
    </w:lvl>
  </w:abstractNum>
  <w:abstractNum w:abstractNumId="23">
    <w:nsid w:val="01B35427"/>
    <w:multiLevelType w:val="hybridMultilevel"/>
    <w:tmpl w:val="278A5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32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1" w:hanging="360"/>
      </w:pPr>
      <w:rPr>
        <w:rFonts w:ascii="Wingdings" w:hAnsi="Wingdings" w:hint="default"/>
      </w:rPr>
    </w:lvl>
  </w:abstractNum>
  <w:abstractNum w:abstractNumId="25">
    <w:nsid w:val="164225D1"/>
    <w:multiLevelType w:val="hybridMultilevel"/>
    <w:tmpl w:val="D306366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>
    <w:nsid w:val="1719469F"/>
    <w:multiLevelType w:val="hybridMultilevel"/>
    <w:tmpl w:val="CE007A4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3762912">
      <w:start w:val="1"/>
      <w:numFmt w:val="bullet"/>
      <w:pStyle w:val="2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1C9126E5"/>
    <w:multiLevelType w:val="hybridMultilevel"/>
    <w:tmpl w:val="35CE833C"/>
    <w:lvl w:ilvl="0" w:tplc="F4B8F15C">
      <w:start w:val="1"/>
      <w:numFmt w:val="decimal"/>
      <w:pStyle w:val="10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2F4B7A2B"/>
    <w:multiLevelType w:val="hybridMultilevel"/>
    <w:tmpl w:val="47B204F2"/>
    <w:lvl w:ilvl="0" w:tplc="041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29">
    <w:nsid w:val="31641253"/>
    <w:multiLevelType w:val="singleLevel"/>
    <w:tmpl w:val="36ACC52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lang w:val="ru-RU"/>
      </w:rPr>
    </w:lvl>
  </w:abstractNum>
  <w:abstractNum w:abstractNumId="30">
    <w:nsid w:val="3E2C5DD4"/>
    <w:multiLevelType w:val="hybridMultilevel"/>
    <w:tmpl w:val="B31E0186"/>
    <w:lvl w:ilvl="0" w:tplc="04190001">
      <w:start w:val="1"/>
      <w:numFmt w:val="bullet"/>
      <w:lvlText w:val=""/>
      <w:lvlJc w:val="left"/>
      <w:pPr>
        <w:tabs>
          <w:tab w:val="num" w:pos="2130"/>
        </w:tabs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50"/>
        </w:tabs>
        <w:ind w:left="285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90"/>
        </w:tabs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10"/>
        </w:tabs>
        <w:ind w:left="501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50"/>
        </w:tabs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70"/>
        </w:tabs>
        <w:ind w:left="717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90"/>
        </w:tabs>
        <w:ind w:left="7890" w:hanging="360"/>
      </w:pPr>
      <w:rPr>
        <w:rFonts w:ascii="Wingdings" w:hAnsi="Wingdings" w:hint="default"/>
      </w:rPr>
    </w:lvl>
  </w:abstractNum>
  <w:abstractNum w:abstractNumId="31">
    <w:nsid w:val="44CD249E"/>
    <w:multiLevelType w:val="hybridMultilevel"/>
    <w:tmpl w:val="0CAA3C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4D52119B"/>
    <w:multiLevelType w:val="hybridMultilevel"/>
    <w:tmpl w:val="3E9A2046"/>
    <w:lvl w:ilvl="0" w:tplc="71C2A9A4">
      <w:start w:val="1"/>
      <w:numFmt w:val="bullet"/>
      <w:pStyle w:val="2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ABE6707"/>
    <w:multiLevelType w:val="hybridMultilevel"/>
    <w:tmpl w:val="819003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79A443C">
      <w:start w:val="1"/>
      <w:numFmt w:val="bullet"/>
      <w:pStyle w:val="4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2" w:tplc="D7F4501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BA26462">
      <w:start w:val="1"/>
      <w:numFmt w:val="bullet"/>
      <w:lvlText w:val="-"/>
      <w:lvlJc w:val="left"/>
      <w:pPr>
        <w:ind w:left="3600" w:hanging="360"/>
      </w:pPr>
      <w:rPr>
        <w:rFonts w:ascii="Courier New" w:hAnsi="Courier New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8D22018"/>
    <w:multiLevelType w:val="hybridMultilevel"/>
    <w:tmpl w:val="CABE63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384DA1"/>
    <w:multiLevelType w:val="hybridMultilevel"/>
    <w:tmpl w:val="A92215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7BA26462">
      <w:start w:val="1"/>
      <w:numFmt w:val="bullet"/>
      <w:lvlText w:val="-"/>
      <w:lvlJc w:val="left"/>
      <w:pPr>
        <w:ind w:left="2160" w:hanging="360"/>
      </w:pPr>
      <w:rPr>
        <w:rFonts w:ascii="Courier New" w:hAnsi="Courier New" w:hint="default"/>
      </w:rPr>
    </w:lvl>
    <w:lvl w:ilvl="2" w:tplc="D7F4501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EDA6F23"/>
    <w:multiLevelType w:val="hybridMultilevel"/>
    <w:tmpl w:val="9E34A366"/>
    <w:lvl w:ilvl="0" w:tplc="9B8A6734">
      <w:start w:val="1"/>
      <w:numFmt w:val="bullet"/>
      <w:pStyle w:val="3"/>
      <w:lvlText w:val=""/>
      <w:lvlJc w:val="left"/>
      <w:pPr>
        <w:ind w:left="3119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7">
    <w:nsid w:val="7AD805F5"/>
    <w:multiLevelType w:val="multilevel"/>
    <w:tmpl w:val="35CE833C"/>
    <w:styleLink w:val="1v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11"/>
  </w:num>
  <w:num w:numId="3">
    <w:abstractNumId w:val="26"/>
  </w:num>
  <w:num w:numId="4">
    <w:abstractNumId w:val="25"/>
  </w:num>
  <w:num w:numId="5">
    <w:abstractNumId w:val="35"/>
  </w:num>
  <w:num w:numId="6">
    <w:abstractNumId w:val="24"/>
  </w:num>
  <w:num w:numId="7">
    <w:abstractNumId w:val="30"/>
  </w:num>
  <w:num w:numId="8">
    <w:abstractNumId w:val="28"/>
  </w:num>
  <w:num w:numId="9">
    <w:abstractNumId w:val="31"/>
  </w:num>
  <w:num w:numId="10">
    <w:abstractNumId w:val="34"/>
  </w:num>
  <w:num w:numId="11">
    <w:abstractNumId w:val="9"/>
  </w:num>
  <w:num w:numId="12">
    <w:abstractNumId w:val="32"/>
  </w:num>
  <w:num w:numId="13">
    <w:abstractNumId w:val="27"/>
  </w:num>
  <w:num w:numId="14">
    <w:abstractNumId w:val="37"/>
  </w:num>
  <w:num w:numId="15">
    <w:abstractNumId w:val="27"/>
    <w:lvlOverride w:ilvl="0">
      <w:startOverride w:val="1"/>
    </w:lvlOverride>
  </w:num>
  <w:num w:numId="16">
    <w:abstractNumId w:val="36"/>
  </w:num>
  <w:num w:numId="17">
    <w:abstractNumId w:val="33"/>
  </w:num>
  <w:num w:numId="18">
    <w:abstractNumId w:val="27"/>
  </w:num>
  <w:num w:numId="19">
    <w:abstractNumId w:val="24"/>
  </w:num>
  <w:num w:numId="20">
    <w:abstractNumId w:val="24"/>
  </w:num>
  <w:num w:numId="21">
    <w:abstractNumId w:val="24"/>
  </w:num>
  <w:num w:numId="22">
    <w:abstractNumId w:val="24"/>
  </w:num>
  <w:num w:numId="23">
    <w:abstractNumId w:val="24"/>
  </w:num>
  <w:num w:numId="24">
    <w:abstractNumId w:val="24"/>
  </w:num>
  <w:num w:numId="25">
    <w:abstractNumId w:val="24"/>
  </w:num>
  <w:num w:numId="26">
    <w:abstractNumId w:val="14"/>
  </w:num>
  <w:num w:numId="27">
    <w:abstractNumId w:val="16"/>
  </w:num>
  <w:num w:numId="28">
    <w:abstractNumId w:val="17"/>
  </w:num>
  <w:num w:numId="29">
    <w:abstractNumId w:val="19"/>
  </w:num>
  <w:num w:numId="30">
    <w:abstractNumId w:val="21"/>
  </w:num>
  <w:num w:numId="31">
    <w:abstractNumId w:val="7"/>
  </w:num>
  <w:num w:numId="32">
    <w:abstractNumId w:val="6"/>
  </w:num>
  <w:num w:numId="33">
    <w:abstractNumId w:val="5"/>
  </w:num>
  <w:num w:numId="34">
    <w:abstractNumId w:val="4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29"/>
  </w:num>
  <w:num w:numId="41">
    <w:abstractNumId w:val="27"/>
    <w:lvlOverride w:ilvl="0">
      <w:startOverride w:val="1"/>
    </w:lvlOverride>
  </w:num>
  <w:num w:numId="42">
    <w:abstractNumId w:val="24"/>
  </w:num>
  <w:num w:numId="43">
    <w:abstractNumId w:val="24"/>
  </w:num>
  <w:num w:numId="44">
    <w:abstractNumId w:val="24"/>
  </w:num>
  <w:num w:numId="45">
    <w:abstractNumId w:val="24"/>
  </w:num>
  <w:num w:numId="46">
    <w:abstractNumId w:val="24"/>
  </w:num>
  <w:num w:numId="47">
    <w:abstractNumId w:val="24"/>
  </w:num>
  <w:num w:numId="48">
    <w:abstractNumId w:val="23"/>
  </w:num>
  <w:num w:numId="49">
    <w:abstractNumId w:val="27"/>
    <w:lvlOverride w:ilvl="0">
      <w:startOverride w:val="1"/>
    </w:lvlOverride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embedSystemFonts/>
  <w:proofState w:spelling="clean"/>
  <w:stylePaneFormatFilter w:val="1F08"/>
  <w:stylePaneSortMethod w:val="0000"/>
  <w:defaultTabStop w:val="708"/>
  <w:defaultTableStyle w:val="a0"/>
  <w:drawingGridHorizontalSpacing w:val="140"/>
  <w:drawingGridVerticalSpacing w:val="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6886"/>
    <w:rsid w:val="0000070B"/>
    <w:rsid w:val="0000073F"/>
    <w:rsid w:val="00003029"/>
    <w:rsid w:val="00005293"/>
    <w:rsid w:val="00012CDD"/>
    <w:rsid w:val="000142A9"/>
    <w:rsid w:val="00014F4F"/>
    <w:rsid w:val="00014FA0"/>
    <w:rsid w:val="00015D7E"/>
    <w:rsid w:val="00017D76"/>
    <w:rsid w:val="000212DF"/>
    <w:rsid w:val="000248EB"/>
    <w:rsid w:val="0002494A"/>
    <w:rsid w:val="000262DE"/>
    <w:rsid w:val="00033CEC"/>
    <w:rsid w:val="00036F8D"/>
    <w:rsid w:val="000370C6"/>
    <w:rsid w:val="0004126A"/>
    <w:rsid w:val="000414C1"/>
    <w:rsid w:val="00045797"/>
    <w:rsid w:val="00051D81"/>
    <w:rsid w:val="000521AE"/>
    <w:rsid w:val="0005228B"/>
    <w:rsid w:val="000546D7"/>
    <w:rsid w:val="000567D5"/>
    <w:rsid w:val="0005696B"/>
    <w:rsid w:val="00056BBC"/>
    <w:rsid w:val="00057715"/>
    <w:rsid w:val="000577B6"/>
    <w:rsid w:val="0006073B"/>
    <w:rsid w:val="00062287"/>
    <w:rsid w:val="000624DC"/>
    <w:rsid w:val="00064F2D"/>
    <w:rsid w:val="00073EA8"/>
    <w:rsid w:val="00076293"/>
    <w:rsid w:val="000801BE"/>
    <w:rsid w:val="000826C4"/>
    <w:rsid w:val="000837B1"/>
    <w:rsid w:val="00083A49"/>
    <w:rsid w:val="00084DFC"/>
    <w:rsid w:val="00085E02"/>
    <w:rsid w:val="00087017"/>
    <w:rsid w:val="00090E62"/>
    <w:rsid w:val="0009174A"/>
    <w:rsid w:val="00094DF3"/>
    <w:rsid w:val="00094E4C"/>
    <w:rsid w:val="0009649A"/>
    <w:rsid w:val="00096F38"/>
    <w:rsid w:val="00097A00"/>
    <w:rsid w:val="000A11FA"/>
    <w:rsid w:val="000A1EC6"/>
    <w:rsid w:val="000A34E2"/>
    <w:rsid w:val="000A5744"/>
    <w:rsid w:val="000B044E"/>
    <w:rsid w:val="000B6B9A"/>
    <w:rsid w:val="000C1698"/>
    <w:rsid w:val="000C36AB"/>
    <w:rsid w:val="000C51E5"/>
    <w:rsid w:val="000C5B5B"/>
    <w:rsid w:val="000C6196"/>
    <w:rsid w:val="000C7E48"/>
    <w:rsid w:val="000D7253"/>
    <w:rsid w:val="000D7443"/>
    <w:rsid w:val="000D7FE0"/>
    <w:rsid w:val="000E2933"/>
    <w:rsid w:val="000E5429"/>
    <w:rsid w:val="000F1002"/>
    <w:rsid w:val="000F2751"/>
    <w:rsid w:val="000F3192"/>
    <w:rsid w:val="000F7746"/>
    <w:rsid w:val="000F7755"/>
    <w:rsid w:val="000F7AB7"/>
    <w:rsid w:val="001004C2"/>
    <w:rsid w:val="001058A2"/>
    <w:rsid w:val="001108BB"/>
    <w:rsid w:val="0011217D"/>
    <w:rsid w:val="00114962"/>
    <w:rsid w:val="00115E08"/>
    <w:rsid w:val="0011674E"/>
    <w:rsid w:val="00116EFB"/>
    <w:rsid w:val="00120241"/>
    <w:rsid w:val="0012141D"/>
    <w:rsid w:val="00121676"/>
    <w:rsid w:val="00123BEE"/>
    <w:rsid w:val="0012426E"/>
    <w:rsid w:val="00124C0C"/>
    <w:rsid w:val="00125FCD"/>
    <w:rsid w:val="00126095"/>
    <w:rsid w:val="00131BC4"/>
    <w:rsid w:val="00134977"/>
    <w:rsid w:val="001352FF"/>
    <w:rsid w:val="001365EB"/>
    <w:rsid w:val="00137FDB"/>
    <w:rsid w:val="0014023B"/>
    <w:rsid w:val="00142879"/>
    <w:rsid w:val="0014383F"/>
    <w:rsid w:val="001451A3"/>
    <w:rsid w:val="001456D7"/>
    <w:rsid w:val="0014769B"/>
    <w:rsid w:val="00150BBF"/>
    <w:rsid w:val="00154823"/>
    <w:rsid w:val="00160D4E"/>
    <w:rsid w:val="001627EF"/>
    <w:rsid w:val="00164781"/>
    <w:rsid w:val="00165119"/>
    <w:rsid w:val="00165B51"/>
    <w:rsid w:val="00180205"/>
    <w:rsid w:val="00180E53"/>
    <w:rsid w:val="00181611"/>
    <w:rsid w:val="00181DD6"/>
    <w:rsid w:val="00182612"/>
    <w:rsid w:val="00182BF6"/>
    <w:rsid w:val="001857E9"/>
    <w:rsid w:val="00190E5E"/>
    <w:rsid w:val="00192842"/>
    <w:rsid w:val="00193DC4"/>
    <w:rsid w:val="00195753"/>
    <w:rsid w:val="00195888"/>
    <w:rsid w:val="00196AD5"/>
    <w:rsid w:val="00196DD0"/>
    <w:rsid w:val="00197058"/>
    <w:rsid w:val="001A0A4D"/>
    <w:rsid w:val="001A2E04"/>
    <w:rsid w:val="001A544A"/>
    <w:rsid w:val="001A5DF1"/>
    <w:rsid w:val="001A7831"/>
    <w:rsid w:val="001B2271"/>
    <w:rsid w:val="001B2993"/>
    <w:rsid w:val="001B6F99"/>
    <w:rsid w:val="001B79B6"/>
    <w:rsid w:val="001C05C3"/>
    <w:rsid w:val="001C4077"/>
    <w:rsid w:val="001D039C"/>
    <w:rsid w:val="001D1C88"/>
    <w:rsid w:val="001D6D88"/>
    <w:rsid w:val="001D7CB7"/>
    <w:rsid w:val="001E0873"/>
    <w:rsid w:val="001E2F04"/>
    <w:rsid w:val="001F31BE"/>
    <w:rsid w:val="001F44B3"/>
    <w:rsid w:val="001F453B"/>
    <w:rsid w:val="001F5079"/>
    <w:rsid w:val="001F53CF"/>
    <w:rsid w:val="001F55E0"/>
    <w:rsid w:val="001F6609"/>
    <w:rsid w:val="001F7C85"/>
    <w:rsid w:val="00201B05"/>
    <w:rsid w:val="002028CF"/>
    <w:rsid w:val="0020411A"/>
    <w:rsid w:val="00204C4F"/>
    <w:rsid w:val="00205567"/>
    <w:rsid w:val="00205589"/>
    <w:rsid w:val="00205D7B"/>
    <w:rsid w:val="00206CC0"/>
    <w:rsid w:val="00207CE9"/>
    <w:rsid w:val="00207E30"/>
    <w:rsid w:val="00211BEC"/>
    <w:rsid w:val="00211C62"/>
    <w:rsid w:val="00215D8F"/>
    <w:rsid w:val="0022053F"/>
    <w:rsid w:val="0022199E"/>
    <w:rsid w:val="00222684"/>
    <w:rsid w:val="00222C05"/>
    <w:rsid w:val="00223542"/>
    <w:rsid w:val="00224DCD"/>
    <w:rsid w:val="00231966"/>
    <w:rsid w:val="00237FFE"/>
    <w:rsid w:val="00240EAF"/>
    <w:rsid w:val="002429B8"/>
    <w:rsid w:val="0024418D"/>
    <w:rsid w:val="002442B1"/>
    <w:rsid w:val="00244BD8"/>
    <w:rsid w:val="0024565B"/>
    <w:rsid w:val="00245912"/>
    <w:rsid w:val="0025047A"/>
    <w:rsid w:val="00251D48"/>
    <w:rsid w:val="0025235E"/>
    <w:rsid w:val="002526E3"/>
    <w:rsid w:val="00252777"/>
    <w:rsid w:val="0025531A"/>
    <w:rsid w:val="00256563"/>
    <w:rsid w:val="00257024"/>
    <w:rsid w:val="00261BC3"/>
    <w:rsid w:val="00263AD7"/>
    <w:rsid w:val="002653D6"/>
    <w:rsid w:val="002662CB"/>
    <w:rsid w:val="0026642F"/>
    <w:rsid w:val="00272526"/>
    <w:rsid w:val="00272A30"/>
    <w:rsid w:val="0027353D"/>
    <w:rsid w:val="0027477C"/>
    <w:rsid w:val="00274A3E"/>
    <w:rsid w:val="00277177"/>
    <w:rsid w:val="00280200"/>
    <w:rsid w:val="00281A3C"/>
    <w:rsid w:val="00282809"/>
    <w:rsid w:val="00290095"/>
    <w:rsid w:val="00292758"/>
    <w:rsid w:val="002959E4"/>
    <w:rsid w:val="002966D6"/>
    <w:rsid w:val="00296E4A"/>
    <w:rsid w:val="0029777D"/>
    <w:rsid w:val="002A2EA0"/>
    <w:rsid w:val="002A3619"/>
    <w:rsid w:val="002A4612"/>
    <w:rsid w:val="002A4DF2"/>
    <w:rsid w:val="002B045E"/>
    <w:rsid w:val="002B22A4"/>
    <w:rsid w:val="002B507C"/>
    <w:rsid w:val="002B5702"/>
    <w:rsid w:val="002B66CE"/>
    <w:rsid w:val="002B78C6"/>
    <w:rsid w:val="002C09CE"/>
    <w:rsid w:val="002C0CC3"/>
    <w:rsid w:val="002C59A7"/>
    <w:rsid w:val="002C6BB6"/>
    <w:rsid w:val="002C6D8F"/>
    <w:rsid w:val="002C6EC0"/>
    <w:rsid w:val="002D0BFE"/>
    <w:rsid w:val="002D56B7"/>
    <w:rsid w:val="002D6655"/>
    <w:rsid w:val="002D6C3A"/>
    <w:rsid w:val="002E2728"/>
    <w:rsid w:val="002E5423"/>
    <w:rsid w:val="002E5B2B"/>
    <w:rsid w:val="002F13A0"/>
    <w:rsid w:val="002F40EF"/>
    <w:rsid w:val="002F4653"/>
    <w:rsid w:val="002F6280"/>
    <w:rsid w:val="002F714F"/>
    <w:rsid w:val="00300426"/>
    <w:rsid w:val="003007AD"/>
    <w:rsid w:val="003029FB"/>
    <w:rsid w:val="00303054"/>
    <w:rsid w:val="0030513B"/>
    <w:rsid w:val="003072DC"/>
    <w:rsid w:val="00311DA8"/>
    <w:rsid w:val="00311F93"/>
    <w:rsid w:val="00316357"/>
    <w:rsid w:val="003169BF"/>
    <w:rsid w:val="00321360"/>
    <w:rsid w:val="00321928"/>
    <w:rsid w:val="00321F76"/>
    <w:rsid w:val="003223CF"/>
    <w:rsid w:val="003238E4"/>
    <w:rsid w:val="00324709"/>
    <w:rsid w:val="00325616"/>
    <w:rsid w:val="00325AA3"/>
    <w:rsid w:val="00330CA7"/>
    <w:rsid w:val="00331B88"/>
    <w:rsid w:val="0033289E"/>
    <w:rsid w:val="00334B1F"/>
    <w:rsid w:val="00336219"/>
    <w:rsid w:val="003370AC"/>
    <w:rsid w:val="0034033C"/>
    <w:rsid w:val="0034182A"/>
    <w:rsid w:val="00343CC8"/>
    <w:rsid w:val="003446B2"/>
    <w:rsid w:val="003470DD"/>
    <w:rsid w:val="00352DCC"/>
    <w:rsid w:val="00353908"/>
    <w:rsid w:val="00362D24"/>
    <w:rsid w:val="0036366B"/>
    <w:rsid w:val="00364017"/>
    <w:rsid w:val="00364CDB"/>
    <w:rsid w:val="00367D07"/>
    <w:rsid w:val="00372AB6"/>
    <w:rsid w:val="003738CE"/>
    <w:rsid w:val="00374548"/>
    <w:rsid w:val="00375CAC"/>
    <w:rsid w:val="00377475"/>
    <w:rsid w:val="00377C7F"/>
    <w:rsid w:val="00380F42"/>
    <w:rsid w:val="003862CC"/>
    <w:rsid w:val="00386D75"/>
    <w:rsid w:val="003926D5"/>
    <w:rsid w:val="00392975"/>
    <w:rsid w:val="003938B5"/>
    <w:rsid w:val="00395AEF"/>
    <w:rsid w:val="00395F5D"/>
    <w:rsid w:val="00396338"/>
    <w:rsid w:val="0039641D"/>
    <w:rsid w:val="003968B9"/>
    <w:rsid w:val="00397BE3"/>
    <w:rsid w:val="003A0D60"/>
    <w:rsid w:val="003A10D8"/>
    <w:rsid w:val="003A2099"/>
    <w:rsid w:val="003A6498"/>
    <w:rsid w:val="003B04A5"/>
    <w:rsid w:val="003B0681"/>
    <w:rsid w:val="003B08F3"/>
    <w:rsid w:val="003B17D4"/>
    <w:rsid w:val="003B4933"/>
    <w:rsid w:val="003B6787"/>
    <w:rsid w:val="003C5684"/>
    <w:rsid w:val="003D0CE1"/>
    <w:rsid w:val="003D15A3"/>
    <w:rsid w:val="003D55F3"/>
    <w:rsid w:val="003D7148"/>
    <w:rsid w:val="003E275E"/>
    <w:rsid w:val="003E3B3A"/>
    <w:rsid w:val="003E3EFF"/>
    <w:rsid w:val="003E753A"/>
    <w:rsid w:val="003F0038"/>
    <w:rsid w:val="003F05E3"/>
    <w:rsid w:val="003F321E"/>
    <w:rsid w:val="003F3F4A"/>
    <w:rsid w:val="003F4DEC"/>
    <w:rsid w:val="003F58FE"/>
    <w:rsid w:val="004014CF"/>
    <w:rsid w:val="0040209B"/>
    <w:rsid w:val="00403292"/>
    <w:rsid w:val="00412BEF"/>
    <w:rsid w:val="004152AE"/>
    <w:rsid w:val="0041735E"/>
    <w:rsid w:val="0042095F"/>
    <w:rsid w:val="0042182D"/>
    <w:rsid w:val="00426886"/>
    <w:rsid w:val="00434FA2"/>
    <w:rsid w:val="004356E1"/>
    <w:rsid w:val="0043621B"/>
    <w:rsid w:val="004368A3"/>
    <w:rsid w:val="00436D89"/>
    <w:rsid w:val="0044109F"/>
    <w:rsid w:val="00441290"/>
    <w:rsid w:val="004433A3"/>
    <w:rsid w:val="004435ED"/>
    <w:rsid w:val="00443646"/>
    <w:rsid w:val="00444CD5"/>
    <w:rsid w:val="00444D66"/>
    <w:rsid w:val="00447D0A"/>
    <w:rsid w:val="00451C7B"/>
    <w:rsid w:val="004530D6"/>
    <w:rsid w:val="0045480C"/>
    <w:rsid w:val="00454A3C"/>
    <w:rsid w:val="00454D1B"/>
    <w:rsid w:val="00463A97"/>
    <w:rsid w:val="00464C54"/>
    <w:rsid w:val="00465509"/>
    <w:rsid w:val="00471447"/>
    <w:rsid w:val="00471B0E"/>
    <w:rsid w:val="00472918"/>
    <w:rsid w:val="0047480B"/>
    <w:rsid w:val="00475748"/>
    <w:rsid w:val="004761D2"/>
    <w:rsid w:val="00480664"/>
    <w:rsid w:val="00481511"/>
    <w:rsid w:val="00482B36"/>
    <w:rsid w:val="00482F02"/>
    <w:rsid w:val="004904FF"/>
    <w:rsid w:val="00496CD7"/>
    <w:rsid w:val="004A021E"/>
    <w:rsid w:val="004A0E06"/>
    <w:rsid w:val="004B5B0B"/>
    <w:rsid w:val="004C015F"/>
    <w:rsid w:val="004C0773"/>
    <w:rsid w:val="004C108D"/>
    <w:rsid w:val="004D10DA"/>
    <w:rsid w:val="004D1208"/>
    <w:rsid w:val="004D1D3E"/>
    <w:rsid w:val="004D4263"/>
    <w:rsid w:val="004D4480"/>
    <w:rsid w:val="004D46A5"/>
    <w:rsid w:val="004D53F5"/>
    <w:rsid w:val="004D62B5"/>
    <w:rsid w:val="004D7DDF"/>
    <w:rsid w:val="004E09E1"/>
    <w:rsid w:val="004E1AEC"/>
    <w:rsid w:val="004E6B75"/>
    <w:rsid w:val="004E77C5"/>
    <w:rsid w:val="004E7A26"/>
    <w:rsid w:val="004F0209"/>
    <w:rsid w:val="004F2899"/>
    <w:rsid w:val="004F2E05"/>
    <w:rsid w:val="004F44BD"/>
    <w:rsid w:val="004F49CA"/>
    <w:rsid w:val="004F4A17"/>
    <w:rsid w:val="004F68AC"/>
    <w:rsid w:val="004F7719"/>
    <w:rsid w:val="00500D7B"/>
    <w:rsid w:val="00500FD3"/>
    <w:rsid w:val="00503562"/>
    <w:rsid w:val="00507D67"/>
    <w:rsid w:val="00513350"/>
    <w:rsid w:val="00514695"/>
    <w:rsid w:val="00515F7F"/>
    <w:rsid w:val="00516085"/>
    <w:rsid w:val="00517FD3"/>
    <w:rsid w:val="005203A5"/>
    <w:rsid w:val="00520B1D"/>
    <w:rsid w:val="0052239B"/>
    <w:rsid w:val="0052349D"/>
    <w:rsid w:val="00525D31"/>
    <w:rsid w:val="00531077"/>
    <w:rsid w:val="005319B1"/>
    <w:rsid w:val="00531C7F"/>
    <w:rsid w:val="00536045"/>
    <w:rsid w:val="0053636B"/>
    <w:rsid w:val="00537898"/>
    <w:rsid w:val="00541538"/>
    <w:rsid w:val="00542B1A"/>
    <w:rsid w:val="00542E64"/>
    <w:rsid w:val="00543036"/>
    <w:rsid w:val="00543EF4"/>
    <w:rsid w:val="005443DF"/>
    <w:rsid w:val="00544E20"/>
    <w:rsid w:val="005469FD"/>
    <w:rsid w:val="0054704C"/>
    <w:rsid w:val="005475FE"/>
    <w:rsid w:val="005502E5"/>
    <w:rsid w:val="005535BB"/>
    <w:rsid w:val="00554352"/>
    <w:rsid w:val="00560224"/>
    <w:rsid w:val="005616C8"/>
    <w:rsid w:val="00561C0E"/>
    <w:rsid w:val="0056286B"/>
    <w:rsid w:val="00570662"/>
    <w:rsid w:val="00576DC7"/>
    <w:rsid w:val="00581F70"/>
    <w:rsid w:val="00582212"/>
    <w:rsid w:val="005822A5"/>
    <w:rsid w:val="0058433E"/>
    <w:rsid w:val="0058436E"/>
    <w:rsid w:val="00584D3E"/>
    <w:rsid w:val="00590C7A"/>
    <w:rsid w:val="00591A02"/>
    <w:rsid w:val="005924CE"/>
    <w:rsid w:val="0059251C"/>
    <w:rsid w:val="00593392"/>
    <w:rsid w:val="00595557"/>
    <w:rsid w:val="005969BA"/>
    <w:rsid w:val="005A0239"/>
    <w:rsid w:val="005A09B2"/>
    <w:rsid w:val="005A0BE1"/>
    <w:rsid w:val="005A110A"/>
    <w:rsid w:val="005A2B62"/>
    <w:rsid w:val="005A3E56"/>
    <w:rsid w:val="005A3EB0"/>
    <w:rsid w:val="005A5866"/>
    <w:rsid w:val="005B534F"/>
    <w:rsid w:val="005B66DF"/>
    <w:rsid w:val="005B6E9A"/>
    <w:rsid w:val="005C0FE6"/>
    <w:rsid w:val="005C2CC7"/>
    <w:rsid w:val="005C5332"/>
    <w:rsid w:val="005C60AF"/>
    <w:rsid w:val="005C7C77"/>
    <w:rsid w:val="005D6AD4"/>
    <w:rsid w:val="005D6DD0"/>
    <w:rsid w:val="005D6E71"/>
    <w:rsid w:val="005E100E"/>
    <w:rsid w:val="005E1A07"/>
    <w:rsid w:val="005E63DD"/>
    <w:rsid w:val="005E6C26"/>
    <w:rsid w:val="005F1EFE"/>
    <w:rsid w:val="0060209E"/>
    <w:rsid w:val="00604222"/>
    <w:rsid w:val="00605815"/>
    <w:rsid w:val="006058EB"/>
    <w:rsid w:val="006070CF"/>
    <w:rsid w:val="00607A38"/>
    <w:rsid w:val="0061644F"/>
    <w:rsid w:val="00617265"/>
    <w:rsid w:val="006174EC"/>
    <w:rsid w:val="00620385"/>
    <w:rsid w:val="00625855"/>
    <w:rsid w:val="00626737"/>
    <w:rsid w:val="00627158"/>
    <w:rsid w:val="006276C3"/>
    <w:rsid w:val="00627835"/>
    <w:rsid w:val="00630DC4"/>
    <w:rsid w:val="006356C3"/>
    <w:rsid w:val="00635ADB"/>
    <w:rsid w:val="00635C44"/>
    <w:rsid w:val="00635D21"/>
    <w:rsid w:val="00637D42"/>
    <w:rsid w:val="006400F7"/>
    <w:rsid w:val="00644F6B"/>
    <w:rsid w:val="006504E8"/>
    <w:rsid w:val="0065125E"/>
    <w:rsid w:val="00656339"/>
    <w:rsid w:val="00661EBE"/>
    <w:rsid w:val="00663235"/>
    <w:rsid w:val="0066618F"/>
    <w:rsid w:val="0066690E"/>
    <w:rsid w:val="0066721A"/>
    <w:rsid w:val="0066724E"/>
    <w:rsid w:val="00673984"/>
    <w:rsid w:val="00673FCE"/>
    <w:rsid w:val="00674601"/>
    <w:rsid w:val="006759A7"/>
    <w:rsid w:val="00681F90"/>
    <w:rsid w:val="0068393B"/>
    <w:rsid w:val="00684C3C"/>
    <w:rsid w:val="006865C6"/>
    <w:rsid w:val="00687011"/>
    <w:rsid w:val="0068702F"/>
    <w:rsid w:val="00687832"/>
    <w:rsid w:val="006878E4"/>
    <w:rsid w:val="00690291"/>
    <w:rsid w:val="006923D0"/>
    <w:rsid w:val="00692F28"/>
    <w:rsid w:val="006941E8"/>
    <w:rsid w:val="00694A64"/>
    <w:rsid w:val="00696B25"/>
    <w:rsid w:val="00697EA4"/>
    <w:rsid w:val="006A3050"/>
    <w:rsid w:val="006A5053"/>
    <w:rsid w:val="006A6D67"/>
    <w:rsid w:val="006A7D73"/>
    <w:rsid w:val="006B0238"/>
    <w:rsid w:val="006B1E76"/>
    <w:rsid w:val="006B27C4"/>
    <w:rsid w:val="006B4C3E"/>
    <w:rsid w:val="006B536E"/>
    <w:rsid w:val="006B54A6"/>
    <w:rsid w:val="006B646A"/>
    <w:rsid w:val="006B7779"/>
    <w:rsid w:val="006C0A94"/>
    <w:rsid w:val="006C11B7"/>
    <w:rsid w:val="006C126C"/>
    <w:rsid w:val="006C5D0B"/>
    <w:rsid w:val="006C73E9"/>
    <w:rsid w:val="006D0040"/>
    <w:rsid w:val="006D08A2"/>
    <w:rsid w:val="006D0EFA"/>
    <w:rsid w:val="006D1EB5"/>
    <w:rsid w:val="006D42F5"/>
    <w:rsid w:val="006D5354"/>
    <w:rsid w:val="006D55B3"/>
    <w:rsid w:val="006D58B9"/>
    <w:rsid w:val="006D5BAD"/>
    <w:rsid w:val="006D5E38"/>
    <w:rsid w:val="006D7567"/>
    <w:rsid w:val="006E00A4"/>
    <w:rsid w:val="006E191D"/>
    <w:rsid w:val="006E1FB3"/>
    <w:rsid w:val="006E3A63"/>
    <w:rsid w:val="006E533F"/>
    <w:rsid w:val="006E7A3E"/>
    <w:rsid w:val="00700391"/>
    <w:rsid w:val="00703735"/>
    <w:rsid w:val="00703FD9"/>
    <w:rsid w:val="00706B7B"/>
    <w:rsid w:val="00707645"/>
    <w:rsid w:val="007102AB"/>
    <w:rsid w:val="00710CD0"/>
    <w:rsid w:val="00717E5E"/>
    <w:rsid w:val="00721804"/>
    <w:rsid w:val="00721E7A"/>
    <w:rsid w:val="007237E0"/>
    <w:rsid w:val="00723A64"/>
    <w:rsid w:val="00724CAC"/>
    <w:rsid w:val="0072534F"/>
    <w:rsid w:val="00726B1A"/>
    <w:rsid w:val="00731322"/>
    <w:rsid w:val="007321AF"/>
    <w:rsid w:val="00735B2D"/>
    <w:rsid w:val="00741725"/>
    <w:rsid w:val="00742828"/>
    <w:rsid w:val="00742B1B"/>
    <w:rsid w:val="007439AC"/>
    <w:rsid w:val="00743E94"/>
    <w:rsid w:val="00744087"/>
    <w:rsid w:val="007451C4"/>
    <w:rsid w:val="00745B81"/>
    <w:rsid w:val="007509D4"/>
    <w:rsid w:val="00757D83"/>
    <w:rsid w:val="00761898"/>
    <w:rsid w:val="00762466"/>
    <w:rsid w:val="007642A1"/>
    <w:rsid w:val="00765138"/>
    <w:rsid w:val="00765709"/>
    <w:rsid w:val="007670BD"/>
    <w:rsid w:val="007713FD"/>
    <w:rsid w:val="0077151B"/>
    <w:rsid w:val="00774365"/>
    <w:rsid w:val="007747EA"/>
    <w:rsid w:val="00776691"/>
    <w:rsid w:val="007770FD"/>
    <w:rsid w:val="007778B7"/>
    <w:rsid w:val="00781BB4"/>
    <w:rsid w:val="00781F23"/>
    <w:rsid w:val="007826D8"/>
    <w:rsid w:val="00782A5E"/>
    <w:rsid w:val="0078300C"/>
    <w:rsid w:val="00784034"/>
    <w:rsid w:val="00785DD2"/>
    <w:rsid w:val="00794EC8"/>
    <w:rsid w:val="00796650"/>
    <w:rsid w:val="007967EF"/>
    <w:rsid w:val="007A31D4"/>
    <w:rsid w:val="007A5AB1"/>
    <w:rsid w:val="007A706B"/>
    <w:rsid w:val="007A71E9"/>
    <w:rsid w:val="007A7E1B"/>
    <w:rsid w:val="007B1000"/>
    <w:rsid w:val="007B381A"/>
    <w:rsid w:val="007B4585"/>
    <w:rsid w:val="007B4C68"/>
    <w:rsid w:val="007B7C5F"/>
    <w:rsid w:val="007C0813"/>
    <w:rsid w:val="007C25F0"/>
    <w:rsid w:val="007C4CE4"/>
    <w:rsid w:val="007C5407"/>
    <w:rsid w:val="007C7076"/>
    <w:rsid w:val="007D1D41"/>
    <w:rsid w:val="007D1EC1"/>
    <w:rsid w:val="007D2DD3"/>
    <w:rsid w:val="007D4050"/>
    <w:rsid w:val="007D4FE0"/>
    <w:rsid w:val="007D6099"/>
    <w:rsid w:val="007D6E38"/>
    <w:rsid w:val="007E0960"/>
    <w:rsid w:val="007E110F"/>
    <w:rsid w:val="007E2945"/>
    <w:rsid w:val="007E3290"/>
    <w:rsid w:val="007E3BB0"/>
    <w:rsid w:val="007E46AE"/>
    <w:rsid w:val="007E4D03"/>
    <w:rsid w:val="007E5B10"/>
    <w:rsid w:val="007E7061"/>
    <w:rsid w:val="007E7E39"/>
    <w:rsid w:val="007F0DC3"/>
    <w:rsid w:val="007F1E35"/>
    <w:rsid w:val="007F2412"/>
    <w:rsid w:val="007F2E05"/>
    <w:rsid w:val="007F467A"/>
    <w:rsid w:val="007F4A2A"/>
    <w:rsid w:val="007F7EEC"/>
    <w:rsid w:val="008013EC"/>
    <w:rsid w:val="0080650A"/>
    <w:rsid w:val="0080749F"/>
    <w:rsid w:val="00807B8D"/>
    <w:rsid w:val="00810CBC"/>
    <w:rsid w:val="00811C62"/>
    <w:rsid w:val="008127BF"/>
    <w:rsid w:val="00814EE2"/>
    <w:rsid w:val="008151D8"/>
    <w:rsid w:val="00815B53"/>
    <w:rsid w:val="00816082"/>
    <w:rsid w:val="00816E9B"/>
    <w:rsid w:val="00817196"/>
    <w:rsid w:val="00822E7F"/>
    <w:rsid w:val="00822ED8"/>
    <w:rsid w:val="00824F68"/>
    <w:rsid w:val="00831CFA"/>
    <w:rsid w:val="0083263F"/>
    <w:rsid w:val="008334C1"/>
    <w:rsid w:val="00833E82"/>
    <w:rsid w:val="0083409B"/>
    <w:rsid w:val="008353BE"/>
    <w:rsid w:val="008356FF"/>
    <w:rsid w:val="008417D7"/>
    <w:rsid w:val="00842AFE"/>
    <w:rsid w:val="00843345"/>
    <w:rsid w:val="0084543D"/>
    <w:rsid w:val="00850791"/>
    <w:rsid w:val="00852790"/>
    <w:rsid w:val="00852AAB"/>
    <w:rsid w:val="00852EA7"/>
    <w:rsid w:val="008537AB"/>
    <w:rsid w:val="00855861"/>
    <w:rsid w:val="008564C0"/>
    <w:rsid w:val="008654B9"/>
    <w:rsid w:val="008660B0"/>
    <w:rsid w:val="00875FED"/>
    <w:rsid w:val="00877F82"/>
    <w:rsid w:val="008814CC"/>
    <w:rsid w:val="008826D7"/>
    <w:rsid w:val="00883D88"/>
    <w:rsid w:val="00883F60"/>
    <w:rsid w:val="00885296"/>
    <w:rsid w:val="0088627A"/>
    <w:rsid w:val="00886DA2"/>
    <w:rsid w:val="00894EB4"/>
    <w:rsid w:val="00895183"/>
    <w:rsid w:val="00897F2E"/>
    <w:rsid w:val="008A1661"/>
    <w:rsid w:val="008A2849"/>
    <w:rsid w:val="008A2C03"/>
    <w:rsid w:val="008A2F8A"/>
    <w:rsid w:val="008A5030"/>
    <w:rsid w:val="008A5711"/>
    <w:rsid w:val="008A5A86"/>
    <w:rsid w:val="008A620E"/>
    <w:rsid w:val="008A62BB"/>
    <w:rsid w:val="008A640D"/>
    <w:rsid w:val="008A7C50"/>
    <w:rsid w:val="008B0826"/>
    <w:rsid w:val="008B1299"/>
    <w:rsid w:val="008B170C"/>
    <w:rsid w:val="008B1BF1"/>
    <w:rsid w:val="008B2343"/>
    <w:rsid w:val="008B4CB3"/>
    <w:rsid w:val="008B6E98"/>
    <w:rsid w:val="008C41EE"/>
    <w:rsid w:val="008C543F"/>
    <w:rsid w:val="008C5E0C"/>
    <w:rsid w:val="008C6938"/>
    <w:rsid w:val="008D1A04"/>
    <w:rsid w:val="008D2B81"/>
    <w:rsid w:val="008E37A3"/>
    <w:rsid w:val="008E4334"/>
    <w:rsid w:val="008E5506"/>
    <w:rsid w:val="008E6E51"/>
    <w:rsid w:val="008F2266"/>
    <w:rsid w:val="008F25AA"/>
    <w:rsid w:val="008F25F2"/>
    <w:rsid w:val="008F5224"/>
    <w:rsid w:val="008F7719"/>
    <w:rsid w:val="009000B0"/>
    <w:rsid w:val="00900EA7"/>
    <w:rsid w:val="0090158D"/>
    <w:rsid w:val="00901BBC"/>
    <w:rsid w:val="00904544"/>
    <w:rsid w:val="00907C52"/>
    <w:rsid w:val="00910859"/>
    <w:rsid w:val="00910E5E"/>
    <w:rsid w:val="009119CC"/>
    <w:rsid w:val="00912283"/>
    <w:rsid w:val="0091270B"/>
    <w:rsid w:val="00912ED0"/>
    <w:rsid w:val="00914C73"/>
    <w:rsid w:val="0091544A"/>
    <w:rsid w:val="009161D3"/>
    <w:rsid w:val="00916238"/>
    <w:rsid w:val="00916A24"/>
    <w:rsid w:val="00917D7B"/>
    <w:rsid w:val="009209E7"/>
    <w:rsid w:val="00920BFE"/>
    <w:rsid w:val="009219EA"/>
    <w:rsid w:val="009221BD"/>
    <w:rsid w:val="00933FAF"/>
    <w:rsid w:val="00934959"/>
    <w:rsid w:val="009367CE"/>
    <w:rsid w:val="00940F48"/>
    <w:rsid w:val="009410CB"/>
    <w:rsid w:val="0094181A"/>
    <w:rsid w:val="00942087"/>
    <w:rsid w:val="00942D6F"/>
    <w:rsid w:val="0094383D"/>
    <w:rsid w:val="00943B87"/>
    <w:rsid w:val="00944144"/>
    <w:rsid w:val="00945D27"/>
    <w:rsid w:val="00953A6E"/>
    <w:rsid w:val="00963E91"/>
    <w:rsid w:val="00971731"/>
    <w:rsid w:val="00972D21"/>
    <w:rsid w:val="00974448"/>
    <w:rsid w:val="009755C8"/>
    <w:rsid w:val="00975C58"/>
    <w:rsid w:val="00977AE2"/>
    <w:rsid w:val="00980E7D"/>
    <w:rsid w:val="00981BA4"/>
    <w:rsid w:val="00981FD4"/>
    <w:rsid w:val="00983203"/>
    <w:rsid w:val="00984A76"/>
    <w:rsid w:val="00984CB2"/>
    <w:rsid w:val="009854C9"/>
    <w:rsid w:val="0098726A"/>
    <w:rsid w:val="009915F1"/>
    <w:rsid w:val="0099717B"/>
    <w:rsid w:val="009A10A4"/>
    <w:rsid w:val="009A23D0"/>
    <w:rsid w:val="009A7498"/>
    <w:rsid w:val="009B0820"/>
    <w:rsid w:val="009B0ED0"/>
    <w:rsid w:val="009B1359"/>
    <w:rsid w:val="009B4D0F"/>
    <w:rsid w:val="009B4DDC"/>
    <w:rsid w:val="009B51DE"/>
    <w:rsid w:val="009B5291"/>
    <w:rsid w:val="009B7B3F"/>
    <w:rsid w:val="009C0CF3"/>
    <w:rsid w:val="009C12A4"/>
    <w:rsid w:val="009C468E"/>
    <w:rsid w:val="009D23B5"/>
    <w:rsid w:val="009D26BD"/>
    <w:rsid w:val="009D2D0C"/>
    <w:rsid w:val="009D4975"/>
    <w:rsid w:val="009D4D6D"/>
    <w:rsid w:val="009D598D"/>
    <w:rsid w:val="009E0DE1"/>
    <w:rsid w:val="009E3C95"/>
    <w:rsid w:val="009E59F0"/>
    <w:rsid w:val="009E7EAE"/>
    <w:rsid w:val="009F1103"/>
    <w:rsid w:val="009F3454"/>
    <w:rsid w:val="009F35A8"/>
    <w:rsid w:val="009F4282"/>
    <w:rsid w:val="009F5402"/>
    <w:rsid w:val="009F6206"/>
    <w:rsid w:val="009F6A1B"/>
    <w:rsid w:val="00A00B1B"/>
    <w:rsid w:val="00A00F2F"/>
    <w:rsid w:val="00A032CF"/>
    <w:rsid w:val="00A07936"/>
    <w:rsid w:val="00A10897"/>
    <w:rsid w:val="00A10A16"/>
    <w:rsid w:val="00A14D43"/>
    <w:rsid w:val="00A15307"/>
    <w:rsid w:val="00A154A1"/>
    <w:rsid w:val="00A1624F"/>
    <w:rsid w:val="00A26C09"/>
    <w:rsid w:val="00A27D3F"/>
    <w:rsid w:val="00A36AC4"/>
    <w:rsid w:val="00A4375A"/>
    <w:rsid w:val="00A46A67"/>
    <w:rsid w:val="00A4756E"/>
    <w:rsid w:val="00A47992"/>
    <w:rsid w:val="00A47CD8"/>
    <w:rsid w:val="00A47D6C"/>
    <w:rsid w:val="00A52BA5"/>
    <w:rsid w:val="00A5478B"/>
    <w:rsid w:val="00A5499D"/>
    <w:rsid w:val="00A549C2"/>
    <w:rsid w:val="00A54FE7"/>
    <w:rsid w:val="00A56DF2"/>
    <w:rsid w:val="00A6457A"/>
    <w:rsid w:val="00A71324"/>
    <w:rsid w:val="00A73266"/>
    <w:rsid w:val="00A806F7"/>
    <w:rsid w:val="00A8269F"/>
    <w:rsid w:val="00A83674"/>
    <w:rsid w:val="00A83F44"/>
    <w:rsid w:val="00A84459"/>
    <w:rsid w:val="00A858F6"/>
    <w:rsid w:val="00A90A6E"/>
    <w:rsid w:val="00A929CE"/>
    <w:rsid w:val="00A9385A"/>
    <w:rsid w:val="00A93DA6"/>
    <w:rsid w:val="00A95214"/>
    <w:rsid w:val="00A97962"/>
    <w:rsid w:val="00AA0039"/>
    <w:rsid w:val="00AA221E"/>
    <w:rsid w:val="00AA2444"/>
    <w:rsid w:val="00AA3B76"/>
    <w:rsid w:val="00AB15D5"/>
    <w:rsid w:val="00AB2AF2"/>
    <w:rsid w:val="00AB406D"/>
    <w:rsid w:val="00AB4881"/>
    <w:rsid w:val="00AB48A9"/>
    <w:rsid w:val="00AB5479"/>
    <w:rsid w:val="00AB6775"/>
    <w:rsid w:val="00AB6EA8"/>
    <w:rsid w:val="00AB7089"/>
    <w:rsid w:val="00AC05C1"/>
    <w:rsid w:val="00AC0BC0"/>
    <w:rsid w:val="00AC40EF"/>
    <w:rsid w:val="00AC473A"/>
    <w:rsid w:val="00AC5A71"/>
    <w:rsid w:val="00AD25AC"/>
    <w:rsid w:val="00AD6B11"/>
    <w:rsid w:val="00AE1742"/>
    <w:rsid w:val="00AE24CE"/>
    <w:rsid w:val="00AE3500"/>
    <w:rsid w:val="00AE3B41"/>
    <w:rsid w:val="00AE5102"/>
    <w:rsid w:val="00AE6931"/>
    <w:rsid w:val="00AE762C"/>
    <w:rsid w:val="00AE7C93"/>
    <w:rsid w:val="00AF12F8"/>
    <w:rsid w:val="00AF220F"/>
    <w:rsid w:val="00AF4040"/>
    <w:rsid w:val="00AF564B"/>
    <w:rsid w:val="00AF5874"/>
    <w:rsid w:val="00AF5F07"/>
    <w:rsid w:val="00AF63E1"/>
    <w:rsid w:val="00AF767D"/>
    <w:rsid w:val="00B00A39"/>
    <w:rsid w:val="00B0203B"/>
    <w:rsid w:val="00B03944"/>
    <w:rsid w:val="00B04ABF"/>
    <w:rsid w:val="00B05DB1"/>
    <w:rsid w:val="00B10E71"/>
    <w:rsid w:val="00B126D6"/>
    <w:rsid w:val="00B138A0"/>
    <w:rsid w:val="00B166F9"/>
    <w:rsid w:val="00B16EE6"/>
    <w:rsid w:val="00B178A4"/>
    <w:rsid w:val="00B23BC5"/>
    <w:rsid w:val="00B2433B"/>
    <w:rsid w:val="00B255DD"/>
    <w:rsid w:val="00B27C46"/>
    <w:rsid w:val="00B32CB9"/>
    <w:rsid w:val="00B331A8"/>
    <w:rsid w:val="00B3737E"/>
    <w:rsid w:val="00B40C2D"/>
    <w:rsid w:val="00B42657"/>
    <w:rsid w:val="00B42733"/>
    <w:rsid w:val="00B43E6A"/>
    <w:rsid w:val="00B442D2"/>
    <w:rsid w:val="00B45F0A"/>
    <w:rsid w:val="00B46A67"/>
    <w:rsid w:val="00B46E4C"/>
    <w:rsid w:val="00B5060F"/>
    <w:rsid w:val="00B53D4F"/>
    <w:rsid w:val="00B548A0"/>
    <w:rsid w:val="00B55F0E"/>
    <w:rsid w:val="00B57234"/>
    <w:rsid w:val="00B60FB2"/>
    <w:rsid w:val="00B6358D"/>
    <w:rsid w:val="00B67E02"/>
    <w:rsid w:val="00B704DE"/>
    <w:rsid w:val="00B73584"/>
    <w:rsid w:val="00B74B78"/>
    <w:rsid w:val="00B771B8"/>
    <w:rsid w:val="00B80D9D"/>
    <w:rsid w:val="00B83916"/>
    <w:rsid w:val="00B8733A"/>
    <w:rsid w:val="00B91927"/>
    <w:rsid w:val="00B924BD"/>
    <w:rsid w:val="00B94E49"/>
    <w:rsid w:val="00B94F28"/>
    <w:rsid w:val="00B9647C"/>
    <w:rsid w:val="00B97CE2"/>
    <w:rsid w:val="00BA0E8C"/>
    <w:rsid w:val="00BA6C80"/>
    <w:rsid w:val="00BA742B"/>
    <w:rsid w:val="00BB6D5E"/>
    <w:rsid w:val="00BB7ECB"/>
    <w:rsid w:val="00BC04D9"/>
    <w:rsid w:val="00BC08FB"/>
    <w:rsid w:val="00BC0DFA"/>
    <w:rsid w:val="00BC1585"/>
    <w:rsid w:val="00BC41F8"/>
    <w:rsid w:val="00BC51CE"/>
    <w:rsid w:val="00BC529D"/>
    <w:rsid w:val="00BC5E4D"/>
    <w:rsid w:val="00BC60B2"/>
    <w:rsid w:val="00BD10F4"/>
    <w:rsid w:val="00BD40E5"/>
    <w:rsid w:val="00BD4F1E"/>
    <w:rsid w:val="00BE0996"/>
    <w:rsid w:val="00BE39C0"/>
    <w:rsid w:val="00BE4EFF"/>
    <w:rsid w:val="00BE695B"/>
    <w:rsid w:val="00BF06ED"/>
    <w:rsid w:val="00BF2BA3"/>
    <w:rsid w:val="00BF4326"/>
    <w:rsid w:val="00BF679C"/>
    <w:rsid w:val="00C00190"/>
    <w:rsid w:val="00C03550"/>
    <w:rsid w:val="00C06392"/>
    <w:rsid w:val="00C07CCF"/>
    <w:rsid w:val="00C07DF7"/>
    <w:rsid w:val="00C13397"/>
    <w:rsid w:val="00C20965"/>
    <w:rsid w:val="00C306BC"/>
    <w:rsid w:val="00C31D4C"/>
    <w:rsid w:val="00C33688"/>
    <w:rsid w:val="00C33958"/>
    <w:rsid w:val="00C354A2"/>
    <w:rsid w:val="00C360F7"/>
    <w:rsid w:val="00C36DC8"/>
    <w:rsid w:val="00C407D3"/>
    <w:rsid w:val="00C419DF"/>
    <w:rsid w:val="00C42F51"/>
    <w:rsid w:val="00C43915"/>
    <w:rsid w:val="00C44FE9"/>
    <w:rsid w:val="00C461CD"/>
    <w:rsid w:val="00C5037F"/>
    <w:rsid w:val="00C54145"/>
    <w:rsid w:val="00C608BB"/>
    <w:rsid w:val="00C60B5A"/>
    <w:rsid w:val="00C6198A"/>
    <w:rsid w:val="00C72083"/>
    <w:rsid w:val="00C75816"/>
    <w:rsid w:val="00C767A5"/>
    <w:rsid w:val="00C80130"/>
    <w:rsid w:val="00C8186A"/>
    <w:rsid w:val="00C911E5"/>
    <w:rsid w:val="00C91386"/>
    <w:rsid w:val="00C91CAE"/>
    <w:rsid w:val="00C929F9"/>
    <w:rsid w:val="00C9384C"/>
    <w:rsid w:val="00C94B60"/>
    <w:rsid w:val="00C9579B"/>
    <w:rsid w:val="00C95EAF"/>
    <w:rsid w:val="00C96838"/>
    <w:rsid w:val="00CA5EF9"/>
    <w:rsid w:val="00CA7363"/>
    <w:rsid w:val="00CB1588"/>
    <w:rsid w:val="00CB16EE"/>
    <w:rsid w:val="00CB3681"/>
    <w:rsid w:val="00CB5D8B"/>
    <w:rsid w:val="00CB6438"/>
    <w:rsid w:val="00CB69C6"/>
    <w:rsid w:val="00CB6ED8"/>
    <w:rsid w:val="00CC342C"/>
    <w:rsid w:val="00CC6EBE"/>
    <w:rsid w:val="00CD1C7C"/>
    <w:rsid w:val="00CD4669"/>
    <w:rsid w:val="00CD74FF"/>
    <w:rsid w:val="00CE208B"/>
    <w:rsid w:val="00CE25FC"/>
    <w:rsid w:val="00CF2433"/>
    <w:rsid w:val="00CF5DBD"/>
    <w:rsid w:val="00CF6769"/>
    <w:rsid w:val="00D01F92"/>
    <w:rsid w:val="00D02646"/>
    <w:rsid w:val="00D02C29"/>
    <w:rsid w:val="00D02DF4"/>
    <w:rsid w:val="00D032C9"/>
    <w:rsid w:val="00D03D6E"/>
    <w:rsid w:val="00D06978"/>
    <w:rsid w:val="00D07CC0"/>
    <w:rsid w:val="00D1169B"/>
    <w:rsid w:val="00D1253F"/>
    <w:rsid w:val="00D163BC"/>
    <w:rsid w:val="00D16EF1"/>
    <w:rsid w:val="00D17393"/>
    <w:rsid w:val="00D20F61"/>
    <w:rsid w:val="00D211E9"/>
    <w:rsid w:val="00D2200D"/>
    <w:rsid w:val="00D2295C"/>
    <w:rsid w:val="00D32989"/>
    <w:rsid w:val="00D32DDA"/>
    <w:rsid w:val="00D32E5F"/>
    <w:rsid w:val="00D334B3"/>
    <w:rsid w:val="00D34AA3"/>
    <w:rsid w:val="00D40E9E"/>
    <w:rsid w:val="00D41ED1"/>
    <w:rsid w:val="00D4328B"/>
    <w:rsid w:val="00D45497"/>
    <w:rsid w:val="00D45C3A"/>
    <w:rsid w:val="00D46D78"/>
    <w:rsid w:val="00D50B5A"/>
    <w:rsid w:val="00D512BE"/>
    <w:rsid w:val="00D52375"/>
    <w:rsid w:val="00D52FCF"/>
    <w:rsid w:val="00D54090"/>
    <w:rsid w:val="00D5766F"/>
    <w:rsid w:val="00D60C82"/>
    <w:rsid w:val="00D64539"/>
    <w:rsid w:val="00D66099"/>
    <w:rsid w:val="00D678C7"/>
    <w:rsid w:val="00D7045F"/>
    <w:rsid w:val="00D70CFB"/>
    <w:rsid w:val="00D71448"/>
    <w:rsid w:val="00D72EF5"/>
    <w:rsid w:val="00D7434F"/>
    <w:rsid w:val="00D77A40"/>
    <w:rsid w:val="00D8061B"/>
    <w:rsid w:val="00D82185"/>
    <w:rsid w:val="00D87BBE"/>
    <w:rsid w:val="00D92405"/>
    <w:rsid w:val="00D92EDD"/>
    <w:rsid w:val="00D94125"/>
    <w:rsid w:val="00D9581F"/>
    <w:rsid w:val="00D97510"/>
    <w:rsid w:val="00DA11C4"/>
    <w:rsid w:val="00DA437F"/>
    <w:rsid w:val="00DA6700"/>
    <w:rsid w:val="00DB2568"/>
    <w:rsid w:val="00DB25E1"/>
    <w:rsid w:val="00DB2FC1"/>
    <w:rsid w:val="00DB3707"/>
    <w:rsid w:val="00DB4CF6"/>
    <w:rsid w:val="00DB5926"/>
    <w:rsid w:val="00DB6051"/>
    <w:rsid w:val="00DB7172"/>
    <w:rsid w:val="00DC0219"/>
    <w:rsid w:val="00DC2F4F"/>
    <w:rsid w:val="00DC313F"/>
    <w:rsid w:val="00DC54C8"/>
    <w:rsid w:val="00DC6290"/>
    <w:rsid w:val="00DC7101"/>
    <w:rsid w:val="00DD0DD1"/>
    <w:rsid w:val="00DD49C4"/>
    <w:rsid w:val="00DD5818"/>
    <w:rsid w:val="00DD687C"/>
    <w:rsid w:val="00DD7940"/>
    <w:rsid w:val="00DE27C6"/>
    <w:rsid w:val="00DE2846"/>
    <w:rsid w:val="00DE75F5"/>
    <w:rsid w:val="00DF082F"/>
    <w:rsid w:val="00DF0AA9"/>
    <w:rsid w:val="00DF35D9"/>
    <w:rsid w:val="00DF3B8B"/>
    <w:rsid w:val="00DF72DA"/>
    <w:rsid w:val="00E00845"/>
    <w:rsid w:val="00E01EBD"/>
    <w:rsid w:val="00E04FE8"/>
    <w:rsid w:val="00E05C2D"/>
    <w:rsid w:val="00E06109"/>
    <w:rsid w:val="00E064CA"/>
    <w:rsid w:val="00E068D8"/>
    <w:rsid w:val="00E108A1"/>
    <w:rsid w:val="00E136B4"/>
    <w:rsid w:val="00E13D9B"/>
    <w:rsid w:val="00E14207"/>
    <w:rsid w:val="00E14287"/>
    <w:rsid w:val="00E1598B"/>
    <w:rsid w:val="00E16DB1"/>
    <w:rsid w:val="00E16F63"/>
    <w:rsid w:val="00E17FC8"/>
    <w:rsid w:val="00E2408A"/>
    <w:rsid w:val="00E250A2"/>
    <w:rsid w:val="00E275AA"/>
    <w:rsid w:val="00E3076A"/>
    <w:rsid w:val="00E34F1A"/>
    <w:rsid w:val="00E350C2"/>
    <w:rsid w:val="00E36678"/>
    <w:rsid w:val="00E40BAE"/>
    <w:rsid w:val="00E4142B"/>
    <w:rsid w:val="00E42B52"/>
    <w:rsid w:val="00E45988"/>
    <w:rsid w:val="00E53ACF"/>
    <w:rsid w:val="00E55447"/>
    <w:rsid w:val="00E57A51"/>
    <w:rsid w:val="00E60593"/>
    <w:rsid w:val="00E61B12"/>
    <w:rsid w:val="00E626ED"/>
    <w:rsid w:val="00E63559"/>
    <w:rsid w:val="00E63EFB"/>
    <w:rsid w:val="00E63F4C"/>
    <w:rsid w:val="00E70D00"/>
    <w:rsid w:val="00E71E9E"/>
    <w:rsid w:val="00E73B9B"/>
    <w:rsid w:val="00E7488E"/>
    <w:rsid w:val="00E76932"/>
    <w:rsid w:val="00E804B3"/>
    <w:rsid w:val="00E824DD"/>
    <w:rsid w:val="00E83559"/>
    <w:rsid w:val="00E84D83"/>
    <w:rsid w:val="00E87095"/>
    <w:rsid w:val="00E879DB"/>
    <w:rsid w:val="00E92177"/>
    <w:rsid w:val="00E92982"/>
    <w:rsid w:val="00E93BB2"/>
    <w:rsid w:val="00E93C1B"/>
    <w:rsid w:val="00E9466C"/>
    <w:rsid w:val="00EA1171"/>
    <w:rsid w:val="00EA24B0"/>
    <w:rsid w:val="00EA36DF"/>
    <w:rsid w:val="00EA5EAC"/>
    <w:rsid w:val="00EA61FD"/>
    <w:rsid w:val="00EB0510"/>
    <w:rsid w:val="00EB0831"/>
    <w:rsid w:val="00EB0E40"/>
    <w:rsid w:val="00EB1E9F"/>
    <w:rsid w:val="00EB2D6E"/>
    <w:rsid w:val="00EB4CEC"/>
    <w:rsid w:val="00EB5909"/>
    <w:rsid w:val="00EB64C3"/>
    <w:rsid w:val="00EB66D8"/>
    <w:rsid w:val="00EB6B1A"/>
    <w:rsid w:val="00EC09FE"/>
    <w:rsid w:val="00EC123E"/>
    <w:rsid w:val="00EC1B27"/>
    <w:rsid w:val="00EC28C8"/>
    <w:rsid w:val="00EC3978"/>
    <w:rsid w:val="00ED3030"/>
    <w:rsid w:val="00ED41FA"/>
    <w:rsid w:val="00EE0513"/>
    <w:rsid w:val="00EE1D0C"/>
    <w:rsid w:val="00EE6A83"/>
    <w:rsid w:val="00EF1142"/>
    <w:rsid w:val="00EF246C"/>
    <w:rsid w:val="00EF27E6"/>
    <w:rsid w:val="00EF2ADB"/>
    <w:rsid w:val="00EF4E61"/>
    <w:rsid w:val="00EF4F7D"/>
    <w:rsid w:val="00EF5A81"/>
    <w:rsid w:val="00EF60F4"/>
    <w:rsid w:val="00F021D1"/>
    <w:rsid w:val="00F0459C"/>
    <w:rsid w:val="00F1001B"/>
    <w:rsid w:val="00F17C43"/>
    <w:rsid w:val="00F17E4F"/>
    <w:rsid w:val="00F20C17"/>
    <w:rsid w:val="00F22155"/>
    <w:rsid w:val="00F224F4"/>
    <w:rsid w:val="00F238AB"/>
    <w:rsid w:val="00F2399A"/>
    <w:rsid w:val="00F247C7"/>
    <w:rsid w:val="00F270AF"/>
    <w:rsid w:val="00F2761B"/>
    <w:rsid w:val="00F319D8"/>
    <w:rsid w:val="00F32001"/>
    <w:rsid w:val="00F32937"/>
    <w:rsid w:val="00F335FF"/>
    <w:rsid w:val="00F33D76"/>
    <w:rsid w:val="00F3543A"/>
    <w:rsid w:val="00F414B4"/>
    <w:rsid w:val="00F42DC6"/>
    <w:rsid w:val="00F42E67"/>
    <w:rsid w:val="00F43860"/>
    <w:rsid w:val="00F44A95"/>
    <w:rsid w:val="00F51957"/>
    <w:rsid w:val="00F5388D"/>
    <w:rsid w:val="00F53A6B"/>
    <w:rsid w:val="00F554CB"/>
    <w:rsid w:val="00F63832"/>
    <w:rsid w:val="00F652DE"/>
    <w:rsid w:val="00F658B5"/>
    <w:rsid w:val="00F67820"/>
    <w:rsid w:val="00F67E08"/>
    <w:rsid w:val="00F72BE1"/>
    <w:rsid w:val="00F741B6"/>
    <w:rsid w:val="00F74FCF"/>
    <w:rsid w:val="00F76D56"/>
    <w:rsid w:val="00F76DCB"/>
    <w:rsid w:val="00F76FAE"/>
    <w:rsid w:val="00F85410"/>
    <w:rsid w:val="00F85BC7"/>
    <w:rsid w:val="00F85FA1"/>
    <w:rsid w:val="00F86CC2"/>
    <w:rsid w:val="00F87015"/>
    <w:rsid w:val="00F878C8"/>
    <w:rsid w:val="00F90A68"/>
    <w:rsid w:val="00F95E24"/>
    <w:rsid w:val="00F96267"/>
    <w:rsid w:val="00F970E4"/>
    <w:rsid w:val="00F97B40"/>
    <w:rsid w:val="00FA2023"/>
    <w:rsid w:val="00FA2B94"/>
    <w:rsid w:val="00FA44C3"/>
    <w:rsid w:val="00FA68B9"/>
    <w:rsid w:val="00FB122C"/>
    <w:rsid w:val="00FB2F81"/>
    <w:rsid w:val="00FC018C"/>
    <w:rsid w:val="00FC14A0"/>
    <w:rsid w:val="00FC40A5"/>
    <w:rsid w:val="00FC41CD"/>
    <w:rsid w:val="00FC5D4F"/>
    <w:rsid w:val="00FC7933"/>
    <w:rsid w:val="00FD10FD"/>
    <w:rsid w:val="00FD24E0"/>
    <w:rsid w:val="00FD3C01"/>
    <w:rsid w:val="00FD3DB9"/>
    <w:rsid w:val="00FD436C"/>
    <w:rsid w:val="00FD7FBA"/>
    <w:rsid w:val="00FE1331"/>
    <w:rsid w:val="00FE206E"/>
    <w:rsid w:val="00FE2F48"/>
    <w:rsid w:val="00FE3713"/>
    <w:rsid w:val="00FE4063"/>
    <w:rsid w:val="00FE4659"/>
    <w:rsid w:val="00FE5002"/>
    <w:rsid w:val="00FE5E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>
      <o:colormenu v:ext="edit" fillcolor="none" strokecolor="none [3213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B57234"/>
    <w:pPr>
      <w:suppressAutoHyphens/>
      <w:spacing w:line="360" w:lineRule="auto"/>
      <w:ind w:firstLine="709"/>
      <w:jc w:val="both"/>
    </w:pPr>
    <w:rPr>
      <w:rFonts w:cs="Calibri"/>
      <w:sz w:val="28"/>
      <w:szCs w:val="22"/>
      <w:lang w:eastAsia="ar-SA"/>
    </w:rPr>
  </w:style>
  <w:style w:type="paragraph" w:styleId="11">
    <w:name w:val="heading 1"/>
    <w:basedOn w:val="a1"/>
    <w:next w:val="a0"/>
    <w:qFormat/>
    <w:rsid w:val="00FC40A5"/>
    <w:pPr>
      <w:keepNext/>
      <w:keepLines/>
      <w:pageBreakBefore/>
      <w:tabs>
        <w:tab w:val="num" w:pos="432"/>
      </w:tabs>
      <w:spacing w:after="120"/>
      <w:ind w:left="1140" w:hanging="431"/>
      <w:jc w:val="center"/>
      <w:outlineLvl w:val="0"/>
    </w:pPr>
    <w:rPr>
      <w:b/>
      <w:bCs/>
      <w:sz w:val="32"/>
      <w:szCs w:val="28"/>
    </w:rPr>
  </w:style>
  <w:style w:type="paragraph" w:styleId="21">
    <w:name w:val="heading 2"/>
    <w:basedOn w:val="a0"/>
    <w:next w:val="a0"/>
    <w:link w:val="210"/>
    <w:qFormat/>
    <w:rsid w:val="002B78C6"/>
    <w:pPr>
      <w:keepNext/>
      <w:keepLines/>
      <w:tabs>
        <w:tab w:val="num" w:pos="576"/>
      </w:tabs>
      <w:spacing w:before="240"/>
      <w:ind w:left="576" w:hanging="576"/>
      <w:outlineLvl w:val="1"/>
    </w:pPr>
    <w:rPr>
      <w:b/>
      <w:bCs/>
      <w:szCs w:val="26"/>
    </w:rPr>
  </w:style>
  <w:style w:type="paragraph" w:styleId="30">
    <w:name w:val="heading 3"/>
    <w:basedOn w:val="a0"/>
    <w:next w:val="a0"/>
    <w:link w:val="31"/>
    <w:qFormat/>
    <w:rsid w:val="002B78C6"/>
    <w:pPr>
      <w:keepNext/>
      <w:keepLines/>
      <w:spacing w:before="200" w:after="120"/>
      <w:ind w:firstLine="0"/>
      <w:outlineLvl w:val="2"/>
    </w:pPr>
    <w:rPr>
      <w:b/>
      <w:bCs/>
      <w:i/>
    </w:rPr>
  </w:style>
  <w:style w:type="paragraph" w:styleId="40">
    <w:name w:val="heading 4"/>
    <w:basedOn w:val="a0"/>
    <w:next w:val="a0"/>
    <w:link w:val="41"/>
    <w:qFormat/>
    <w:rsid w:val="002B78C6"/>
    <w:pPr>
      <w:keepNext/>
      <w:keepLines/>
      <w:tabs>
        <w:tab w:val="left" w:pos="864"/>
      </w:tabs>
      <w:spacing w:before="200"/>
      <w:ind w:left="864" w:hanging="864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0"/>
    <w:next w:val="a0"/>
    <w:qFormat/>
    <w:rsid w:val="002B78C6"/>
    <w:pPr>
      <w:keepNext/>
      <w:keepLines/>
      <w:tabs>
        <w:tab w:val="left" w:pos="1008"/>
      </w:tabs>
      <w:spacing w:before="200"/>
      <w:ind w:left="1008" w:hanging="1008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qFormat/>
    <w:rsid w:val="002B78C6"/>
    <w:pPr>
      <w:keepNext/>
      <w:keepLines/>
      <w:tabs>
        <w:tab w:val="left" w:pos="1152"/>
      </w:tabs>
      <w:spacing w:before="200"/>
      <w:ind w:left="1152" w:hanging="1152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qFormat/>
    <w:rsid w:val="002B78C6"/>
    <w:pPr>
      <w:keepNext/>
      <w:keepLines/>
      <w:tabs>
        <w:tab w:val="left" w:pos="1296"/>
      </w:tabs>
      <w:spacing w:before="200"/>
      <w:ind w:left="1296" w:hanging="1296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qFormat/>
    <w:rsid w:val="002B78C6"/>
    <w:pPr>
      <w:keepNext/>
      <w:keepLines/>
      <w:tabs>
        <w:tab w:val="left" w:pos="1440"/>
      </w:tabs>
      <w:spacing w:before="200"/>
      <w:ind w:left="1440" w:hanging="144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0"/>
    <w:next w:val="a0"/>
    <w:qFormat/>
    <w:rsid w:val="002B78C6"/>
    <w:pPr>
      <w:keepNext/>
      <w:keepLines/>
      <w:tabs>
        <w:tab w:val="left" w:pos="1584"/>
      </w:tabs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2B78C6"/>
    <w:rPr>
      <w:rFonts w:cs="Times New Roman"/>
    </w:rPr>
  </w:style>
  <w:style w:type="character" w:customStyle="1" w:styleId="WW8Num2z0">
    <w:name w:val="WW8Num2z0"/>
    <w:rsid w:val="002B78C6"/>
    <w:rPr>
      <w:rFonts w:cs="Times New Roman"/>
      <w:sz w:val="28"/>
    </w:rPr>
  </w:style>
  <w:style w:type="character" w:customStyle="1" w:styleId="WW8Num2z1">
    <w:name w:val="WW8Num2z1"/>
    <w:rsid w:val="002B78C6"/>
    <w:rPr>
      <w:rFonts w:cs="Times New Roman"/>
    </w:rPr>
  </w:style>
  <w:style w:type="character" w:customStyle="1" w:styleId="WW8Num3z0">
    <w:name w:val="WW8Num3z0"/>
    <w:rsid w:val="002B78C6"/>
    <w:rPr>
      <w:rFonts w:cs="Times New Roman"/>
    </w:rPr>
  </w:style>
  <w:style w:type="character" w:customStyle="1" w:styleId="WW8Num4z0">
    <w:name w:val="WW8Num4z0"/>
    <w:rsid w:val="002B78C6"/>
    <w:rPr>
      <w:rFonts w:cs="Times New Roman"/>
    </w:rPr>
  </w:style>
  <w:style w:type="character" w:customStyle="1" w:styleId="WW8Num5z0">
    <w:name w:val="WW8Num5z0"/>
    <w:rsid w:val="002B78C6"/>
    <w:rPr>
      <w:rFonts w:ascii="Symbol" w:hAnsi="Symbol"/>
    </w:rPr>
  </w:style>
  <w:style w:type="character" w:customStyle="1" w:styleId="WW8Num6z0">
    <w:name w:val="WW8Num6z0"/>
    <w:rsid w:val="002B78C6"/>
    <w:rPr>
      <w:rFonts w:ascii="Symbol" w:hAnsi="Symbol"/>
    </w:rPr>
  </w:style>
  <w:style w:type="character" w:customStyle="1" w:styleId="WW8Num7z0">
    <w:name w:val="WW8Num7z0"/>
    <w:rsid w:val="002B78C6"/>
    <w:rPr>
      <w:rFonts w:ascii="Symbol" w:hAnsi="Symbol"/>
    </w:rPr>
  </w:style>
  <w:style w:type="character" w:customStyle="1" w:styleId="WW8Num8z0">
    <w:name w:val="WW8Num8z0"/>
    <w:rsid w:val="002B78C6"/>
    <w:rPr>
      <w:rFonts w:ascii="Symbol" w:hAnsi="Symbol"/>
    </w:rPr>
  </w:style>
  <w:style w:type="character" w:customStyle="1" w:styleId="WW8Num9z0">
    <w:name w:val="WW8Num9z0"/>
    <w:rsid w:val="002B78C6"/>
    <w:rPr>
      <w:rFonts w:ascii="Symbol" w:hAnsi="Symbol"/>
    </w:rPr>
  </w:style>
  <w:style w:type="character" w:customStyle="1" w:styleId="WW8Num10z0">
    <w:name w:val="WW8Num10z0"/>
    <w:rsid w:val="002B78C6"/>
    <w:rPr>
      <w:rFonts w:ascii="Symbol" w:hAnsi="Symbol"/>
    </w:rPr>
  </w:style>
  <w:style w:type="character" w:customStyle="1" w:styleId="WW8Num11z0">
    <w:name w:val="WW8Num11z0"/>
    <w:rsid w:val="002B78C6"/>
    <w:rPr>
      <w:sz w:val="28"/>
    </w:rPr>
  </w:style>
  <w:style w:type="character" w:customStyle="1" w:styleId="WW8Num12z0">
    <w:name w:val="WW8Num12z0"/>
    <w:rsid w:val="002B78C6"/>
    <w:rPr>
      <w:rFonts w:ascii="Wingdings" w:hAnsi="Wingdings"/>
    </w:rPr>
  </w:style>
  <w:style w:type="character" w:customStyle="1" w:styleId="WW8Num13z0">
    <w:name w:val="WW8Num13z0"/>
    <w:rsid w:val="002B78C6"/>
  </w:style>
  <w:style w:type="character" w:customStyle="1" w:styleId="WW8Num14z0">
    <w:name w:val="WW8Num14z0"/>
    <w:rsid w:val="002B78C6"/>
    <w:rPr>
      <w:rFonts w:ascii="Symbol" w:hAnsi="Symbol"/>
    </w:rPr>
  </w:style>
  <w:style w:type="character" w:customStyle="1" w:styleId="WW8Num15z0">
    <w:name w:val="WW8Num15z0"/>
    <w:rsid w:val="002B78C6"/>
    <w:rPr>
      <w:sz w:val="28"/>
    </w:rPr>
  </w:style>
  <w:style w:type="character" w:customStyle="1" w:styleId="WW8Num15z1">
    <w:name w:val="WW8Num15z1"/>
    <w:rsid w:val="002B78C6"/>
    <w:rPr>
      <w:rFonts w:ascii="Courier New" w:hAnsi="Courier New" w:cs="Courier New"/>
    </w:rPr>
  </w:style>
  <w:style w:type="character" w:customStyle="1" w:styleId="WW8Num15z2">
    <w:name w:val="WW8Num15z2"/>
    <w:rsid w:val="002B78C6"/>
    <w:rPr>
      <w:rFonts w:ascii="Wingdings" w:hAnsi="Wingdings"/>
    </w:rPr>
  </w:style>
  <w:style w:type="character" w:customStyle="1" w:styleId="WW8Num16z0">
    <w:name w:val="WW8Num16z0"/>
    <w:rsid w:val="002B78C6"/>
    <w:rPr>
      <w:rFonts w:ascii="Symbol" w:hAnsi="Symbol"/>
    </w:rPr>
  </w:style>
  <w:style w:type="character" w:customStyle="1" w:styleId="WW8Num16z1">
    <w:name w:val="WW8Num16z1"/>
    <w:rsid w:val="002B78C6"/>
    <w:rPr>
      <w:rFonts w:ascii="Courier New" w:hAnsi="Courier New" w:cs="Courier New"/>
    </w:rPr>
  </w:style>
  <w:style w:type="character" w:customStyle="1" w:styleId="WW8Num16z2">
    <w:name w:val="WW8Num16z2"/>
    <w:rsid w:val="002B78C6"/>
    <w:rPr>
      <w:rFonts w:ascii="Wingdings" w:hAnsi="Wingdings"/>
    </w:rPr>
  </w:style>
  <w:style w:type="character" w:customStyle="1" w:styleId="WW8Num17z1">
    <w:name w:val="WW8Num17z1"/>
    <w:rsid w:val="002B78C6"/>
    <w:rPr>
      <w:rFonts w:ascii="Courier New" w:hAnsi="Courier New" w:cs="Courier New"/>
    </w:rPr>
  </w:style>
  <w:style w:type="character" w:customStyle="1" w:styleId="WW8Num18z0">
    <w:name w:val="WW8Num18z0"/>
    <w:rsid w:val="002B78C6"/>
    <w:rPr>
      <w:rFonts w:ascii="Symbol" w:hAnsi="Symbol"/>
    </w:rPr>
  </w:style>
  <w:style w:type="character" w:customStyle="1" w:styleId="WW8Num18z1">
    <w:name w:val="WW8Num18z1"/>
    <w:rsid w:val="002B78C6"/>
    <w:rPr>
      <w:rFonts w:ascii="Courier New" w:hAnsi="Courier New" w:cs="Courier New"/>
    </w:rPr>
  </w:style>
  <w:style w:type="character" w:customStyle="1" w:styleId="WW8Num18z2">
    <w:name w:val="WW8Num18z2"/>
    <w:rsid w:val="002B78C6"/>
    <w:rPr>
      <w:rFonts w:ascii="Wingdings" w:hAnsi="Wingdings"/>
    </w:rPr>
  </w:style>
  <w:style w:type="character" w:customStyle="1" w:styleId="WW8Num19z0">
    <w:name w:val="WW8Num19z0"/>
    <w:rsid w:val="002B78C6"/>
    <w:rPr>
      <w:rFonts w:ascii="Symbol" w:hAnsi="Symbol"/>
    </w:rPr>
  </w:style>
  <w:style w:type="character" w:customStyle="1" w:styleId="WW8Num19z1">
    <w:name w:val="WW8Num19z1"/>
    <w:rsid w:val="002B78C6"/>
    <w:rPr>
      <w:rFonts w:ascii="Courier New" w:hAnsi="Courier New"/>
    </w:rPr>
  </w:style>
  <w:style w:type="character" w:customStyle="1" w:styleId="WW8Num19z2">
    <w:name w:val="WW8Num19z2"/>
    <w:rsid w:val="002B78C6"/>
    <w:rPr>
      <w:rFonts w:ascii="Wingdings" w:hAnsi="Wingdings"/>
    </w:rPr>
  </w:style>
  <w:style w:type="character" w:customStyle="1" w:styleId="WW8Num20z0">
    <w:name w:val="WW8Num20z0"/>
    <w:rsid w:val="002B78C6"/>
    <w:rPr>
      <w:rFonts w:ascii="Symbol" w:hAnsi="Symbol"/>
    </w:rPr>
  </w:style>
  <w:style w:type="character" w:customStyle="1" w:styleId="WW8Num20z1">
    <w:name w:val="WW8Num20z1"/>
    <w:rsid w:val="002B78C6"/>
    <w:rPr>
      <w:rFonts w:ascii="Courier New" w:hAnsi="Courier New" w:cs="Courier New"/>
    </w:rPr>
  </w:style>
  <w:style w:type="character" w:customStyle="1" w:styleId="WW8Num20z2">
    <w:name w:val="WW8Num20z2"/>
    <w:rsid w:val="002B78C6"/>
    <w:rPr>
      <w:rFonts w:ascii="Wingdings" w:hAnsi="Wingdings"/>
    </w:rPr>
  </w:style>
  <w:style w:type="character" w:customStyle="1" w:styleId="WW8Num21z0">
    <w:name w:val="WW8Num21z0"/>
    <w:rsid w:val="002B78C6"/>
    <w:rPr>
      <w:sz w:val="28"/>
    </w:rPr>
  </w:style>
  <w:style w:type="character" w:customStyle="1" w:styleId="WW8Num21z1">
    <w:name w:val="WW8Num21z1"/>
    <w:rsid w:val="002B78C6"/>
    <w:rPr>
      <w:rFonts w:ascii="Courier New" w:hAnsi="Courier New" w:cs="Courier New"/>
    </w:rPr>
  </w:style>
  <w:style w:type="character" w:customStyle="1" w:styleId="WW8Num21z2">
    <w:name w:val="WW8Num21z2"/>
    <w:rsid w:val="002B78C6"/>
    <w:rPr>
      <w:rFonts w:ascii="Wingdings" w:hAnsi="Wingdings"/>
    </w:rPr>
  </w:style>
  <w:style w:type="character" w:customStyle="1" w:styleId="WW8Num22z0">
    <w:name w:val="WW8Num22z0"/>
    <w:rsid w:val="002B78C6"/>
    <w:rPr>
      <w:rFonts w:ascii="Symbol" w:hAnsi="Symbol"/>
    </w:rPr>
  </w:style>
  <w:style w:type="character" w:customStyle="1" w:styleId="WW8Num22z1">
    <w:name w:val="WW8Num22z1"/>
    <w:rsid w:val="002B78C6"/>
    <w:rPr>
      <w:rFonts w:ascii="Courier New" w:hAnsi="Courier New" w:cs="Courier New"/>
    </w:rPr>
  </w:style>
  <w:style w:type="character" w:customStyle="1" w:styleId="WW8Num22z2">
    <w:name w:val="WW8Num22z2"/>
    <w:rsid w:val="002B78C6"/>
    <w:rPr>
      <w:rFonts w:ascii="Wingdings" w:hAnsi="Wingdings"/>
    </w:rPr>
  </w:style>
  <w:style w:type="character" w:customStyle="1" w:styleId="WW8Num23z0">
    <w:name w:val="WW8Num23z0"/>
    <w:rsid w:val="002B78C6"/>
    <w:rPr>
      <w:rFonts w:ascii="Wingdings" w:hAnsi="Wingdings"/>
    </w:rPr>
  </w:style>
  <w:style w:type="character" w:customStyle="1" w:styleId="WW8Num23z1">
    <w:name w:val="WW8Num23z1"/>
    <w:rsid w:val="002B78C6"/>
    <w:rPr>
      <w:rFonts w:ascii="Courier New" w:hAnsi="Courier New"/>
    </w:rPr>
  </w:style>
  <w:style w:type="character" w:customStyle="1" w:styleId="WW8Num23z2">
    <w:name w:val="WW8Num23z2"/>
    <w:rsid w:val="002B78C6"/>
    <w:rPr>
      <w:rFonts w:ascii="Wingdings" w:hAnsi="Wingdings"/>
    </w:rPr>
  </w:style>
  <w:style w:type="character" w:customStyle="1" w:styleId="WW8Num24z0">
    <w:name w:val="WW8Num24z0"/>
    <w:rsid w:val="002B78C6"/>
    <w:rPr>
      <w:rFonts w:ascii="Symbol" w:hAnsi="Symbol"/>
    </w:rPr>
  </w:style>
  <w:style w:type="character" w:customStyle="1" w:styleId="WW8Num24z1">
    <w:name w:val="WW8Num24z1"/>
    <w:rsid w:val="002B78C6"/>
    <w:rPr>
      <w:rFonts w:ascii="Courier New" w:hAnsi="Courier New" w:cs="Courier New"/>
    </w:rPr>
  </w:style>
  <w:style w:type="character" w:customStyle="1" w:styleId="WW8Num24z2">
    <w:name w:val="WW8Num24z2"/>
    <w:rsid w:val="002B78C6"/>
    <w:rPr>
      <w:rFonts w:ascii="Wingdings" w:hAnsi="Wingdings"/>
    </w:rPr>
  </w:style>
  <w:style w:type="character" w:customStyle="1" w:styleId="WW8Num26z0">
    <w:name w:val="WW8Num26z0"/>
    <w:rsid w:val="002B78C6"/>
    <w:rPr>
      <w:rFonts w:ascii="Symbol" w:hAnsi="Symbol"/>
    </w:rPr>
  </w:style>
  <w:style w:type="character" w:customStyle="1" w:styleId="WW8Num26z1">
    <w:name w:val="WW8Num26z1"/>
    <w:rsid w:val="002B78C6"/>
    <w:rPr>
      <w:rFonts w:ascii="Courier New" w:hAnsi="Courier New" w:cs="Courier New"/>
    </w:rPr>
  </w:style>
  <w:style w:type="character" w:customStyle="1" w:styleId="WW8Num26z2">
    <w:name w:val="WW8Num26z2"/>
    <w:rsid w:val="002B78C6"/>
    <w:rPr>
      <w:rFonts w:ascii="Wingdings" w:hAnsi="Wingdings"/>
    </w:rPr>
  </w:style>
  <w:style w:type="character" w:customStyle="1" w:styleId="WW8Num27z0">
    <w:name w:val="WW8Num27z0"/>
    <w:rsid w:val="002B78C6"/>
    <w:rPr>
      <w:rFonts w:ascii="Symbol" w:hAnsi="Symbol"/>
    </w:rPr>
  </w:style>
  <w:style w:type="character" w:customStyle="1" w:styleId="WW8Num27z1">
    <w:name w:val="WW8Num27z1"/>
    <w:rsid w:val="002B78C6"/>
    <w:rPr>
      <w:rFonts w:ascii="Courier New" w:hAnsi="Courier New" w:cs="Courier New"/>
    </w:rPr>
  </w:style>
  <w:style w:type="character" w:customStyle="1" w:styleId="WW8Num27z2">
    <w:name w:val="WW8Num27z2"/>
    <w:rsid w:val="002B78C6"/>
    <w:rPr>
      <w:rFonts w:ascii="Wingdings" w:hAnsi="Wingdings"/>
    </w:rPr>
  </w:style>
  <w:style w:type="character" w:customStyle="1" w:styleId="22">
    <w:name w:val="Основной шрифт абзаца2"/>
    <w:rsid w:val="002B78C6"/>
  </w:style>
  <w:style w:type="character" w:customStyle="1" w:styleId="WW8Num14z2">
    <w:name w:val="WW8Num14z2"/>
    <w:rsid w:val="002B78C6"/>
    <w:rPr>
      <w:rFonts w:ascii="Wingdings" w:hAnsi="Wingdings"/>
    </w:rPr>
  </w:style>
  <w:style w:type="character" w:customStyle="1" w:styleId="WW8Num14z4">
    <w:name w:val="WW8Num14z4"/>
    <w:rsid w:val="002B78C6"/>
    <w:rPr>
      <w:rFonts w:ascii="Courier New" w:hAnsi="Courier New"/>
    </w:rPr>
  </w:style>
  <w:style w:type="character" w:customStyle="1" w:styleId="WW8Num17z0">
    <w:name w:val="WW8Num17z0"/>
    <w:rsid w:val="002B78C6"/>
    <w:rPr>
      <w:rFonts w:ascii="Symbol" w:hAnsi="Symbol"/>
    </w:rPr>
  </w:style>
  <w:style w:type="character" w:customStyle="1" w:styleId="WW8Num23z3">
    <w:name w:val="WW8Num23z3"/>
    <w:rsid w:val="002B78C6"/>
    <w:rPr>
      <w:rFonts w:ascii="Symbol" w:hAnsi="Symbol"/>
    </w:rPr>
  </w:style>
  <w:style w:type="character" w:customStyle="1" w:styleId="12">
    <w:name w:val="Основной шрифт абзаца1"/>
    <w:rsid w:val="002B78C6"/>
  </w:style>
  <w:style w:type="character" w:customStyle="1" w:styleId="BalloonTextChar">
    <w:name w:val="Balloon Text Char"/>
    <w:basedOn w:val="12"/>
    <w:rsid w:val="002B78C6"/>
    <w:rPr>
      <w:rFonts w:ascii="Tahoma" w:hAnsi="Tahoma" w:cs="Tahoma"/>
      <w:sz w:val="16"/>
      <w:szCs w:val="16"/>
    </w:rPr>
  </w:style>
  <w:style w:type="character" w:customStyle="1" w:styleId="BookTitle1">
    <w:name w:val="Book Title1"/>
    <w:basedOn w:val="12"/>
    <w:rsid w:val="002B78C6"/>
    <w:rPr>
      <w:rFonts w:cs="Times New Roman"/>
      <w:b/>
      <w:bCs/>
      <w:smallCaps/>
      <w:spacing w:val="5"/>
    </w:rPr>
  </w:style>
  <w:style w:type="character" w:customStyle="1" w:styleId="PlaceholderText1">
    <w:name w:val="Placeholder Text1"/>
    <w:basedOn w:val="12"/>
    <w:rsid w:val="002B78C6"/>
    <w:rPr>
      <w:rFonts w:cs="Times New Roman"/>
      <w:color w:val="808080"/>
    </w:rPr>
  </w:style>
  <w:style w:type="character" w:customStyle="1" w:styleId="HeaderChar">
    <w:name w:val="Header Char"/>
    <w:basedOn w:val="12"/>
    <w:rsid w:val="002B78C6"/>
    <w:rPr>
      <w:rFonts w:cs="Times New Roman"/>
    </w:rPr>
  </w:style>
  <w:style w:type="character" w:customStyle="1" w:styleId="FooterChar">
    <w:name w:val="Footer Char"/>
    <w:basedOn w:val="12"/>
    <w:rsid w:val="002B78C6"/>
    <w:rPr>
      <w:rFonts w:cs="Times New Roman"/>
    </w:rPr>
  </w:style>
  <w:style w:type="character" w:customStyle="1" w:styleId="Heading1Char">
    <w:name w:val="Heading 1 Char"/>
    <w:basedOn w:val="12"/>
    <w:rsid w:val="002B78C6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12"/>
    <w:rsid w:val="002B78C6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12"/>
    <w:rsid w:val="002B78C6"/>
    <w:rPr>
      <w:rFonts w:ascii="Cambria" w:hAnsi="Cambria" w:cs="Times New Roman"/>
      <w:b/>
      <w:bCs/>
      <w:color w:val="4F81BD"/>
    </w:rPr>
  </w:style>
  <w:style w:type="character" w:customStyle="1" w:styleId="Heading4Char">
    <w:name w:val="Heading 4 Char"/>
    <w:basedOn w:val="12"/>
    <w:rsid w:val="002B78C6"/>
    <w:rPr>
      <w:rFonts w:ascii="Cambria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12"/>
    <w:rsid w:val="002B78C6"/>
    <w:rPr>
      <w:rFonts w:ascii="Cambria" w:hAnsi="Cambria" w:cs="Times New Roman"/>
      <w:color w:val="243F60"/>
    </w:rPr>
  </w:style>
  <w:style w:type="character" w:customStyle="1" w:styleId="Heading6Char">
    <w:name w:val="Heading 6 Char"/>
    <w:basedOn w:val="12"/>
    <w:rsid w:val="002B78C6"/>
    <w:rPr>
      <w:rFonts w:ascii="Cambria" w:hAnsi="Cambria" w:cs="Times New Roman"/>
      <w:i/>
      <w:iCs/>
      <w:color w:val="243F60"/>
    </w:rPr>
  </w:style>
  <w:style w:type="character" w:customStyle="1" w:styleId="Heading7Char">
    <w:name w:val="Heading 7 Char"/>
    <w:basedOn w:val="12"/>
    <w:rsid w:val="002B78C6"/>
    <w:rPr>
      <w:rFonts w:ascii="Cambria" w:hAnsi="Cambria" w:cs="Times New Roman"/>
      <w:i/>
      <w:iCs/>
      <w:color w:val="404040"/>
    </w:rPr>
  </w:style>
  <w:style w:type="character" w:customStyle="1" w:styleId="Heading8Char">
    <w:name w:val="Heading 8 Char"/>
    <w:basedOn w:val="12"/>
    <w:rsid w:val="002B78C6"/>
    <w:rPr>
      <w:rFonts w:ascii="Cambria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12"/>
    <w:rsid w:val="002B78C6"/>
    <w:rPr>
      <w:rFonts w:ascii="Cambria" w:hAnsi="Cambria" w:cs="Times New Roman"/>
      <w:i/>
      <w:iCs/>
      <w:color w:val="404040"/>
      <w:sz w:val="20"/>
      <w:szCs w:val="20"/>
    </w:rPr>
  </w:style>
  <w:style w:type="character" w:customStyle="1" w:styleId="TitleChar">
    <w:name w:val="Title Char"/>
    <w:basedOn w:val="12"/>
    <w:rsid w:val="002B78C6"/>
    <w:rPr>
      <w:rFonts w:ascii="Cambria" w:hAnsi="Cambria" w:cs="Times New Roman"/>
      <w:color w:val="17365D"/>
      <w:spacing w:val="5"/>
      <w:kern w:val="1"/>
      <w:sz w:val="52"/>
      <w:szCs w:val="52"/>
    </w:rPr>
  </w:style>
  <w:style w:type="character" w:customStyle="1" w:styleId="SubtitleChar">
    <w:name w:val="Subtitle Char"/>
    <w:basedOn w:val="12"/>
    <w:rsid w:val="002B78C6"/>
    <w:rPr>
      <w:rFonts w:ascii="Cambria" w:hAnsi="Cambria" w:cs="Times New Roman"/>
      <w:i/>
      <w:iCs/>
      <w:color w:val="4F81BD"/>
      <w:spacing w:val="15"/>
      <w:sz w:val="24"/>
      <w:szCs w:val="24"/>
    </w:rPr>
  </w:style>
  <w:style w:type="character" w:styleId="a5">
    <w:name w:val="Strong"/>
    <w:basedOn w:val="12"/>
    <w:qFormat/>
    <w:rsid w:val="002B78C6"/>
    <w:rPr>
      <w:rFonts w:cs="Times New Roman"/>
      <w:b/>
      <w:bCs/>
    </w:rPr>
  </w:style>
  <w:style w:type="character" w:styleId="a6">
    <w:name w:val="Emphasis"/>
    <w:basedOn w:val="12"/>
    <w:qFormat/>
    <w:rsid w:val="002B78C6"/>
    <w:rPr>
      <w:rFonts w:cs="Times New Roman"/>
      <w:i/>
      <w:iCs/>
    </w:rPr>
  </w:style>
  <w:style w:type="character" w:customStyle="1" w:styleId="QuoteChar">
    <w:name w:val="Quote Char"/>
    <w:basedOn w:val="12"/>
    <w:rsid w:val="002B78C6"/>
    <w:rPr>
      <w:rFonts w:cs="Times New Roman"/>
      <w:i/>
      <w:iCs/>
      <w:color w:val="000000"/>
    </w:rPr>
  </w:style>
  <w:style w:type="character" w:customStyle="1" w:styleId="IntenseQuoteChar">
    <w:name w:val="Intense Quote Char"/>
    <w:basedOn w:val="12"/>
    <w:rsid w:val="002B78C6"/>
    <w:rPr>
      <w:rFonts w:cs="Times New Roman"/>
      <w:b/>
      <w:bCs/>
      <w:i/>
      <w:iCs/>
      <w:color w:val="4F81BD"/>
    </w:rPr>
  </w:style>
  <w:style w:type="character" w:customStyle="1" w:styleId="SubtleEmphasis1">
    <w:name w:val="Subtle Emphasis1"/>
    <w:basedOn w:val="12"/>
    <w:rsid w:val="002B78C6"/>
    <w:rPr>
      <w:rFonts w:cs="Times New Roman"/>
      <w:i/>
      <w:iCs/>
      <w:color w:val="808080"/>
    </w:rPr>
  </w:style>
  <w:style w:type="character" w:customStyle="1" w:styleId="IntenseEmphasis1">
    <w:name w:val="Intense Emphasis1"/>
    <w:basedOn w:val="12"/>
    <w:rsid w:val="002B78C6"/>
    <w:rPr>
      <w:rFonts w:cs="Times New Roman"/>
      <w:b/>
      <w:bCs/>
      <w:i/>
      <w:iCs/>
      <w:color w:val="4F81BD"/>
    </w:rPr>
  </w:style>
  <w:style w:type="character" w:customStyle="1" w:styleId="SubtleReference1">
    <w:name w:val="Subtle Reference1"/>
    <w:basedOn w:val="12"/>
    <w:rsid w:val="002B78C6"/>
    <w:rPr>
      <w:rFonts w:cs="Times New Roman"/>
      <w:smallCaps/>
      <w:color w:val="C0504D"/>
      <w:u w:val="single"/>
    </w:rPr>
  </w:style>
  <w:style w:type="character" w:customStyle="1" w:styleId="IntenseReference1">
    <w:name w:val="Intense Reference1"/>
    <w:basedOn w:val="12"/>
    <w:rsid w:val="002B78C6"/>
    <w:rPr>
      <w:rFonts w:cs="Times New Roman"/>
      <w:b/>
      <w:bCs/>
      <w:smallCaps/>
      <w:color w:val="C0504D"/>
      <w:spacing w:val="5"/>
      <w:u w:val="single"/>
    </w:rPr>
  </w:style>
  <w:style w:type="character" w:styleId="a7">
    <w:name w:val="Hyperlink"/>
    <w:basedOn w:val="12"/>
    <w:uiPriority w:val="99"/>
    <w:rsid w:val="002B78C6"/>
    <w:rPr>
      <w:rFonts w:cs="Times New Roman"/>
      <w:color w:val="0000FF"/>
      <w:u w:val="single"/>
    </w:rPr>
  </w:style>
  <w:style w:type="character" w:styleId="a8">
    <w:name w:val="page number"/>
    <w:basedOn w:val="12"/>
    <w:rsid w:val="002B78C6"/>
    <w:rPr>
      <w:rFonts w:cs="Times New Roman"/>
    </w:rPr>
  </w:style>
  <w:style w:type="character" w:customStyle="1" w:styleId="a9">
    <w:name w:val="Заголовок параграфа Знак"/>
    <w:basedOn w:val="Heading1Char"/>
    <w:rsid w:val="002B78C6"/>
    <w:rPr>
      <w:lang w:val="en-US" w:eastAsia="ar-SA" w:bidi="ar-SA"/>
    </w:rPr>
  </w:style>
  <w:style w:type="character" w:styleId="aa">
    <w:name w:val="line number"/>
    <w:basedOn w:val="12"/>
    <w:rsid w:val="002B78C6"/>
    <w:rPr>
      <w:rFonts w:cs="Times New Roman"/>
    </w:rPr>
  </w:style>
  <w:style w:type="character" w:customStyle="1" w:styleId="ab">
    <w:name w:val="Символ нумерации"/>
    <w:rsid w:val="002B78C6"/>
  </w:style>
  <w:style w:type="character" w:customStyle="1" w:styleId="ac">
    <w:name w:val="Маркеры списка"/>
    <w:rsid w:val="002B78C6"/>
    <w:rPr>
      <w:rFonts w:ascii="OpenSymbol" w:eastAsia="Times New Roman" w:hAnsi="OpenSymbol"/>
    </w:rPr>
  </w:style>
  <w:style w:type="character" w:styleId="ad">
    <w:name w:val="FollowedHyperlink"/>
    <w:basedOn w:val="22"/>
    <w:rsid w:val="002B78C6"/>
    <w:rPr>
      <w:color w:val="800000"/>
      <w:u w:val="single"/>
    </w:rPr>
  </w:style>
  <w:style w:type="character" w:customStyle="1" w:styleId="ae">
    <w:name w:val="Символ сноски"/>
    <w:basedOn w:val="22"/>
    <w:rsid w:val="002B78C6"/>
    <w:rPr>
      <w:vertAlign w:val="superscript"/>
    </w:rPr>
  </w:style>
  <w:style w:type="character" w:customStyle="1" w:styleId="13">
    <w:name w:val="Заголовок 1 Знак"/>
    <w:basedOn w:val="22"/>
    <w:rsid w:val="002B78C6"/>
    <w:rPr>
      <w:rFonts w:cs="Calibri"/>
      <w:b/>
      <w:bCs/>
      <w:sz w:val="32"/>
      <w:szCs w:val="28"/>
      <w:lang w:val="en-US" w:eastAsia="ar-SA" w:bidi="ar-SA"/>
    </w:rPr>
  </w:style>
  <w:style w:type="character" w:customStyle="1" w:styleId="apple-converted-space">
    <w:name w:val="apple-converted-space"/>
    <w:basedOn w:val="22"/>
    <w:rsid w:val="002B78C6"/>
  </w:style>
  <w:style w:type="character" w:customStyle="1" w:styleId="23">
    <w:name w:val="Заголовок 2 Знак"/>
    <w:basedOn w:val="22"/>
    <w:rsid w:val="002B78C6"/>
    <w:rPr>
      <w:rFonts w:cs="Calibri"/>
      <w:b/>
      <w:bCs/>
      <w:sz w:val="28"/>
      <w:szCs w:val="26"/>
      <w:lang w:val="en-US" w:eastAsia="ar-SA" w:bidi="ar-SA"/>
    </w:rPr>
  </w:style>
  <w:style w:type="paragraph" w:customStyle="1" w:styleId="af">
    <w:name w:val="Заголовок"/>
    <w:basedOn w:val="a0"/>
    <w:next w:val="af0"/>
    <w:rsid w:val="002B78C6"/>
    <w:pPr>
      <w:keepNext/>
      <w:spacing w:before="240" w:after="120"/>
    </w:pPr>
    <w:rPr>
      <w:rFonts w:ascii="Arial" w:hAnsi="Arial" w:cs="Tahoma"/>
      <w:szCs w:val="28"/>
    </w:rPr>
  </w:style>
  <w:style w:type="paragraph" w:styleId="af0">
    <w:name w:val="Body Text"/>
    <w:basedOn w:val="a0"/>
    <w:link w:val="af1"/>
    <w:rsid w:val="002B78C6"/>
    <w:pPr>
      <w:spacing w:after="120"/>
    </w:pPr>
  </w:style>
  <w:style w:type="paragraph" w:styleId="af2">
    <w:name w:val="List"/>
    <w:basedOn w:val="af0"/>
    <w:rsid w:val="002B78C6"/>
    <w:rPr>
      <w:rFonts w:ascii="Arial" w:hAnsi="Arial" w:cs="Tahoma"/>
    </w:rPr>
  </w:style>
  <w:style w:type="paragraph" w:customStyle="1" w:styleId="24">
    <w:name w:val="Название2"/>
    <w:basedOn w:val="a0"/>
    <w:rsid w:val="002B78C6"/>
    <w:pPr>
      <w:suppressLineNumbers/>
      <w:spacing w:before="120" w:after="120"/>
    </w:pPr>
    <w:rPr>
      <w:rFonts w:ascii="Arial" w:hAnsi="Arial" w:cs="Tahoma"/>
      <w:i/>
      <w:iCs/>
      <w:sz w:val="20"/>
      <w:szCs w:val="24"/>
    </w:rPr>
  </w:style>
  <w:style w:type="paragraph" w:customStyle="1" w:styleId="25">
    <w:name w:val="Указатель2"/>
    <w:basedOn w:val="a0"/>
    <w:rsid w:val="002B78C6"/>
    <w:pPr>
      <w:suppressLineNumbers/>
    </w:pPr>
    <w:rPr>
      <w:rFonts w:ascii="Arial" w:hAnsi="Arial" w:cs="Tahoma"/>
    </w:rPr>
  </w:style>
  <w:style w:type="paragraph" w:customStyle="1" w:styleId="14">
    <w:name w:val="Название1"/>
    <w:basedOn w:val="a0"/>
    <w:rsid w:val="002B78C6"/>
    <w:pPr>
      <w:suppressLineNumbers/>
      <w:spacing w:before="120" w:after="120"/>
    </w:pPr>
    <w:rPr>
      <w:rFonts w:ascii="Arial" w:hAnsi="Arial" w:cs="Tahoma"/>
      <w:i/>
      <w:iCs/>
      <w:sz w:val="20"/>
      <w:szCs w:val="24"/>
    </w:rPr>
  </w:style>
  <w:style w:type="paragraph" w:customStyle="1" w:styleId="15">
    <w:name w:val="Указатель1"/>
    <w:basedOn w:val="a0"/>
    <w:rsid w:val="002B78C6"/>
    <w:pPr>
      <w:suppressLineNumbers/>
    </w:pPr>
    <w:rPr>
      <w:rFonts w:ascii="Arial" w:hAnsi="Arial" w:cs="Tahoma"/>
    </w:rPr>
  </w:style>
  <w:style w:type="paragraph" w:customStyle="1" w:styleId="ListParagraph1">
    <w:name w:val="List Paragraph1"/>
    <w:basedOn w:val="a0"/>
    <w:rsid w:val="002B78C6"/>
    <w:pPr>
      <w:ind w:left="720"/>
    </w:pPr>
  </w:style>
  <w:style w:type="paragraph" w:styleId="af3">
    <w:name w:val="Balloon Text"/>
    <w:basedOn w:val="a0"/>
    <w:rsid w:val="002B78C6"/>
    <w:rPr>
      <w:rFonts w:ascii="Tahoma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rsid w:val="002B78C6"/>
    <w:pPr>
      <w:tabs>
        <w:tab w:val="center" w:pos="4677"/>
        <w:tab w:val="right" w:pos="9355"/>
      </w:tabs>
    </w:pPr>
  </w:style>
  <w:style w:type="paragraph" w:styleId="af6">
    <w:name w:val="footer"/>
    <w:basedOn w:val="a0"/>
    <w:rsid w:val="002B78C6"/>
    <w:pPr>
      <w:tabs>
        <w:tab w:val="center" w:pos="4677"/>
        <w:tab w:val="right" w:pos="9355"/>
      </w:tabs>
    </w:pPr>
  </w:style>
  <w:style w:type="paragraph" w:customStyle="1" w:styleId="16">
    <w:name w:val="Название объекта1"/>
    <w:basedOn w:val="a0"/>
    <w:next w:val="a0"/>
    <w:rsid w:val="002B78C6"/>
    <w:rPr>
      <w:b/>
      <w:bCs/>
      <w:color w:val="4F81BD"/>
      <w:sz w:val="18"/>
      <w:szCs w:val="18"/>
    </w:rPr>
  </w:style>
  <w:style w:type="paragraph" w:styleId="af7">
    <w:name w:val="Title"/>
    <w:basedOn w:val="a0"/>
    <w:next w:val="a0"/>
    <w:qFormat/>
    <w:rsid w:val="002B78C6"/>
    <w:pPr>
      <w:pBdr>
        <w:bottom w:val="single" w:sz="8" w:space="4" w:color="808080"/>
      </w:pBdr>
      <w:spacing w:after="300"/>
    </w:pPr>
    <w:rPr>
      <w:rFonts w:ascii="Cambria" w:hAnsi="Cambria"/>
      <w:color w:val="17365D"/>
      <w:spacing w:val="5"/>
      <w:kern w:val="1"/>
      <w:sz w:val="52"/>
      <w:szCs w:val="52"/>
    </w:rPr>
  </w:style>
  <w:style w:type="paragraph" w:styleId="af8">
    <w:name w:val="Subtitle"/>
    <w:basedOn w:val="a0"/>
    <w:next w:val="a0"/>
    <w:qFormat/>
    <w:rsid w:val="002B78C6"/>
    <w:rPr>
      <w:rFonts w:ascii="Cambria" w:hAnsi="Cambria"/>
      <w:i/>
      <w:iCs/>
      <w:color w:val="4F81BD"/>
      <w:spacing w:val="15"/>
      <w:sz w:val="24"/>
      <w:szCs w:val="24"/>
    </w:rPr>
  </w:style>
  <w:style w:type="paragraph" w:customStyle="1" w:styleId="NoSpacing1">
    <w:name w:val="No Spacing1"/>
    <w:rsid w:val="002B78C6"/>
    <w:pPr>
      <w:suppressAutoHyphens/>
    </w:pPr>
    <w:rPr>
      <w:rFonts w:ascii="Calibri" w:eastAsia="Arial" w:hAnsi="Calibri" w:cs="Calibri"/>
      <w:sz w:val="22"/>
      <w:szCs w:val="22"/>
      <w:lang w:eastAsia="ar-SA"/>
    </w:rPr>
  </w:style>
  <w:style w:type="paragraph" w:customStyle="1" w:styleId="Quote1">
    <w:name w:val="Quote1"/>
    <w:basedOn w:val="a0"/>
    <w:next w:val="a0"/>
    <w:rsid w:val="002B78C6"/>
    <w:rPr>
      <w:i/>
      <w:iCs/>
      <w:color w:val="000000"/>
    </w:rPr>
  </w:style>
  <w:style w:type="paragraph" w:customStyle="1" w:styleId="IntenseQuote1">
    <w:name w:val="Intense Quote1"/>
    <w:basedOn w:val="a0"/>
    <w:next w:val="a0"/>
    <w:rsid w:val="002B78C6"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TOCHeading1">
    <w:name w:val="TOC Heading1"/>
    <w:basedOn w:val="11"/>
    <w:next w:val="a0"/>
    <w:rsid w:val="002B78C6"/>
    <w:pPr>
      <w:tabs>
        <w:tab w:val="clear" w:pos="432"/>
      </w:tabs>
      <w:ind w:left="0" w:firstLine="0"/>
    </w:pPr>
  </w:style>
  <w:style w:type="paragraph" w:customStyle="1" w:styleId="af9">
    <w:name w:val="Заголовок параграфа"/>
    <w:basedOn w:val="11"/>
    <w:next w:val="a0"/>
    <w:rsid w:val="002B78C6"/>
    <w:pPr>
      <w:tabs>
        <w:tab w:val="clear" w:pos="432"/>
      </w:tabs>
      <w:spacing w:before="360" w:after="240"/>
      <w:ind w:left="0" w:firstLine="0"/>
    </w:pPr>
  </w:style>
  <w:style w:type="paragraph" w:customStyle="1" w:styleId="afa">
    <w:name w:val="Подзаголовок параграфа"/>
    <w:basedOn w:val="21"/>
    <w:next w:val="a0"/>
    <w:rsid w:val="002B78C6"/>
    <w:pPr>
      <w:tabs>
        <w:tab w:val="clear" w:pos="576"/>
      </w:tabs>
      <w:spacing w:after="120"/>
      <w:ind w:left="0" w:firstLine="0"/>
      <w:jc w:val="center"/>
    </w:pPr>
    <w:rPr>
      <w:rFonts w:eastAsia="TimesNewRoman+1+1"/>
      <w:i/>
      <w:sz w:val="32"/>
      <w:szCs w:val="32"/>
    </w:rPr>
  </w:style>
  <w:style w:type="paragraph" w:styleId="26">
    <w:name w:val="toc 2"/>
    <w:basedOn w:val="a0"/>
    <w:next w:val="a0"/>
    <w:uiPriority w:val="39"/>
    <w:rsid w:val="002B78C6"/>
    <w:pPr>
      <w:ind w:firstLine="851"/>
    </w:pPr>
    <w:rPr>
      <w:lang w:val="ru-RU"/>
    </w:rPr>
  </w:style>
  <w:style w:type="paragraph" w:styleId="17">
    <w:name w:val="toc 1"/>
    <w:basedOn w:val="a0"/>
    <w:next w:val="a0"/>
    <w:uiPriority w:val="39"/>
    <w:rsid w:val="002B78C6"/>
    <w:pPr>
      <w:ind w:firstLine="0"/>
    </w:pPr>
    <w:rPr>
      <w:lang w:val="ru-RU"/>
    </w:rPr>
  </w:style>
  <w:style w:type="paragraph" w:styleId="32">
    <w:name w:val="toc 3"/>
    <w:basedOn w:val="a0"/>
    <w:next w:val="a0"/>
    <w:rsid w:val="002B78C6"/>
    <w:pPr>
      <w:ind w:firstLine="1701"/>
    </w:pPr>
    <w:rPr>
      <w:lang w:val="ru-RU"/>
    </w:rPr>
  </w:style>
  <w:style w:type="paragraph" w:customStyle="1" w:styleId="afb">
    <w:name w:val="Содержимое таблицы"/>
    <w:basedOn w:val="a0"/>
    <w:rsid w:val="002B78C6"/>
    <w:pPr>
      <w:suppressLineNumbers/>
    </w:pPr>
  </w:style>
  <w:style w:type="paragraph" w:customStyle="1" w:styleId="afc">
    <w:name w:val="Заголовок таблицы"/>
    <w:basedOn w:val="afb"/>
    <w:rsid w:val="002B78C6"/>
    <w:pPr>
      <w:jc w:val="center"/>
    </w:pPr>
    <w:rPr>
      <w:b/>
      <w:bCs/>
    </w:rPr>
  </w:style>
  <w:style w:type="paragraph" w:styleId="42">
    <w:name w:val="toc 4"/>
    <w:basedOn w:val="15"/>
    <w:rsid w:val="002B78C6"/>
    <w:pPr>
      <w:tabs>
        <w:tab w:val="right" w:leader="dot" w:pos="8788"/>
      </w:tabs>
      <w:ind w:left="849"/>
    </w:pPr>
  </w:style>
  <w:style w:type="paragraph" w:styleId="50">
    <w:name w:val="toc 5"/>
    <w:basedOn w:val="15"/>
    <w:rsid w:val="002B78C6"/>
    <w:pPr>
      <w:tabs>
        <w:tab w:val="right" w:leader="dot" w:pos="8505"/>
      </w:tabs>
      <w:ind w:left="1132"/>
    </w:pPr>
  </w:style>
  <w:style w:type="paragraph" w:styleId="60">
    <w:name w:val="toc 6"/>
    <w:basedOn w:val="15"/>
    <w:rsid w:val="002B78C6"/>
    <w:pPr>
      <w:tabs>
        <w:tab w:val="right" w:leader="dot" w:pos="8222"/>
      </w:tabs>
      <w:ind w:left="1415"/>
    </w:pPr>
  </w:style>
  <w:style w:type="paragraph" w:styleId="70">
    <w:name w:val="toc 7"/>
    <w:basedOn w:val="15"/>
    <w:rsid w:val="002B78C6"/>
    <w:pPr>
      <w:tabs>
        <w:tab w:val="right" w:leader="dot" w:pos="7939"/>
      </w:tabs>
      <w:ind w:left="1698"/>
    </w:pPr>
  </w:style>
  <w:style w:type="paragraph" w:styleId="80">
    <w:name w:val="toc 8"/>
    <w:basedOn w:val="15"/>
    <w:rsid w:val="002B78C6"/>
    <w:pPr>
      <w:tabs>
        <w:tab w:val="right" w:leader="dot" w:pos="7656"/>
      </w:tabs>
      <w:ind w:left="1981"/>
    </w:pPr>
  </w:style>
  <w:style w:type="paragraph" w:styleId="90">
    <w:name w:val="toc 9"/>
    <w:basedOn w:val="15"/>
    <w:rsid w:val="002B78C6"/>
    <w:pPr>
      <w:tabs>
        <w:tab w:val="right" w:leader="dot" w:pos="7373"/>
      </w:tabs>
      <w:ind w:left="2264"/>
    </w:pPr>
  </w:style>
  <w:style w:type="paragraph" w:customStyle="1" w:styleId="100">
    <w:name w:val="Оглавление 10"/>
    <w:basedOn w:val="15"/>
    <w:rsid w:val="002B78C6"/>
    <w:pPr>
      <w:tabs>
        <w:tab w:val="right" w:leader="dot" w:pos="7090"/>
      </w:tabs>
      <w:ind w:left="2547"/>
    </w:pPr>
  </w:style>
  <w:style w:type="paragraph" w:styleId="afd">
    <w:name w:val="footnote text"/>
    <w:basedOn w:val="a0"/>
    <w:rsid w:val="002B78C6"/>
    <w:pPr>
      <w:suppressAutoHyphens w:val="0"/>
      <w:spacing w:after="120"/>
    </w:pPr>
    <w:rPr>
      <w:rFonts w:cs="Times New Roman"/>
      <w:sz w:val="20"/>
      <w:szCs w:val="20"/>
      <w:lang w:val="ru-RU"/>
    </w:rPr>
  </w:style>
  <w:style w:type="paragraph" w:customStyle="1" w:styleId="afe">
    <w:name w:val="Обычный + Первая с"/>
    <w:basedOn w:val="a0"/>
    <w:rsid w:val="002B78C6"/>
    <w:pPr>
      <w:ind w:firstLine="0"/>
    </w:pPr>
    <w:rPr>
      <w:rFonts w:eastAsia="TimesNewRoman+1+1"/>
      <w:lang w:val="ru-RU"/>
    </w:rPr>
  </w:style>
  <w:style w:type="paragraph" w:customStyle="1" w:styleId="aff">
    <w:name w:val="Содержимое врезки"/>
    <w:basedOn w:val="af0"/>
    <w:rsid w:val="002B78C6"/>
  </w:style>
  <w:style w:type="table" w:styleId="aff0">
    <w:name w:val="Table Grid"/>
    <w:basedOn w:val="a3"/>
    <w:rsid w:val="004530D6"/>
    <w:pPr>
      <w:suppressAutoHyphens/>
      <w:spacing w:after="120"/>
      <w:ind w:firstLine="709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1">
    <w:name w:val="Подпись к иллюстрации"/>
    <w:basedOn w:val="a0"/>
    <w:rsid w:val="00E63F4C"/>
    <w:pPr>
      <w:spacing w:before="120" w:line="240" w:lineRule="auto"/>
      <w:jc w:val="center"/>
    </w:pPr>
    <w:rPr>
      <w:rFonts w:cs="Times New Roman"/>
      <w:szCs w:val="20"/>
    </w:rPr>
  </w:style>
  <w:style w:type="character" w:customStyle="1" w:styleId="af5">
    <w:name w:val="Верхний колонтитул Знак"/>
    <w:basedOn w:val="a2"/>
    <w:link w:val="af4"/>
    <w:uiPriority w:val="99"/>
    <w:rsid w:val="00901BBC"/>
    <w:rPr>
      <w:rFonts w:cs="Calibri"/>
      <w:sz w:val="28"/>
      <w:szCs w:val="22"/>
      <w:lang w:val="en-US" w:eastAsia="ar-SA"/>
    </w:rPr>
  </w:style>
  <w:style w:type="paragraph" w:customStyle="1" w:styleId="aff2">
    <w:name w:val="Таблица"/>
    <w:basedOn w:val="aff1"/>
    <w:rsid w:val="005A3E56"/>
    <w:pPr>
      <w:ind w:firstLine="0"/>
      <w:jc w:val="both"/>
    </w:pPr>
    <w:rPr>
      <w:rFonts w:eastAsia="TimesNewRoman+1+1"/>
      <w:lang w:val="ru-RU"/>
    </w:rPr>
  </w:style>
  <w:style w:type="paragraph" w:customStyle="1" w:styleId="aff3">
    <w:name w:val="Текст таблицы"/>
    <w:basedOn w:val="aff1"/>
    <w:rsid w:val="005A3E56"/>
    <w:pPr>
      <w:ind w:firstLine="0"/>
      <w:jc w:val="both"/>
    </w:pPr>
    <w:rPr>
      <w:rFonts w:eastAsia="TimesNewRoman+1+1"/>
      <w:lang w:val="ru-RU"/>
    </w:rPr>
  </w:style>
  <w:style w:type="paragraph" w:customStyle="1" w:styleId="33">
    <w:name w:val="Заголовок 3 + По центру"/>
    <w:aliases w:val="Слева:  0 см,Первая строка:  1,23 см"/>
    <w:basedOn w:val="21"/>
    <w:rsid w:val="0011674E"/>
    <w:pPr>
      <w:tabs>
        <w:tab w:val="clear" w:pos="576"/>
        <w:tab w:val="num" w:pos="0"/>
      </w:tabs>
      <w:ind w:left="0" w:firstLine="700"/>
      <w:jc w:val="center"/>
    </w:pPr>
    <w:rPr>
      <w:rFonts w:eastAsia="TimesNewRoman+1+1"/>
      <w:lang w:val="ru-RU"/>
    </w:rPr>
  </w:style>
  <w:style w:type="character" w:styleId="aff4">
    <w:name w:val="Placeholder Text"/>
    <w:basedOn w:val="a2"/>
    <w:uiPriority w:val="99"/>
    <w:semiHidden/>
    <w:rsid w:val="00AA2444"/>
    <w:rPr>
      <w:color w:val="808080"/>
    </w:rPr>
  </w:style>
  <w:style w:type="paragraph" w:styleId="aff5">
    <w:name w:val="endnote text"/>
    <w:basedOn w:val="a0"/>
    <w:link w:val="aff6"/>
    <w:rsid w:val="008127BF"/>
    <w:pPr>
      <w:spacing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2"/>
    <w:link w:val="aff5"/>
    <w:rsid w:val="008127BF"/>
    <w:rPr>
      <w:rFonts w:cs="Calibri"/>
      <w:lang w:eastAsia="ar-SA"/>
    </w:rPr>
  </w:style>
  <w:style w:type="character" w:styleId="aff7">
    <w:name w:val="endnote reference"/>
    <w:basedOn w:val="a2"/>
    <w:rsid w:val="008127BF"/>
    <w:rPr>
      <w:vertAlign w:val="superscript"/>
    </w:rPr>
  </w:style>
  <w:style w:type="character" w:styleId="aff8">
    <w:name w:val="footnote reference"/>
    <w:basedOn w:val="a2"/>
    <w:rsid w:val="008127BF"/>
    <w:rPr>
      <w:vertAlign w:val="superscript"/>
    </w:rPr>
  </w:style>
  <w:style w:type="paragraph" w:styleId="aff9">
    <w:name w:val="caption"/>
    <w:basedOn w:val="a0"/>
    <w:next w:val="a0"/>
    <w:unhideWhenUsed/>
    <w:qFormat/>
    <w:rsid w:val="008127B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a">
    <w:name w:val="List Paragraph"/>
    <w:basedOn w:val="a0"/>
    <w:link w:val="affb"/>
    <w:uiPriority w:val="34"/>
    <w:qFormat/>
    <w:rsid w:val="00FD10FD"/>
    <w:pPr>
      <w:ind w:left="1066" w:hanging="357"/>
      <w:contextualSpacing/>
    </w:pPr>
  </w:style>
  <w:style w:type="character" w:customStyle="1" w:styleId="31">
    <w:name w:val="Заголовок 3 Знак"/>
    <w:basedOn w:val="12"/>
    <w:link w:val="30"/>
    <w:uiPriority w:val="99"/>
    <w:rsid w:val="005E6C26"/>
    <w:rPr>
      <w:rFonts w:cs="Calibri"/>
      <w:b/>
      <w:bCs/>
      <w:i/>
      <w:sz w:val="28"/>
      <w:szCs w:val="22"/>
      <w:lang w:eastAsia="ar-SA"/>
    </w:rPr>
  </w:style>
  <w:style w:type="character" w:customStyle="1" w:styleId="210">
    <w:name w:val="Заголовок 2 Знак1"/>
    <w:basedOn w:val="12"/>
    <w:link w:val="21"/>
    <w:uiPriority w:val="99"/>
    <w:rsid w:val="00B67E02"/>
    <w:rPr>
      <w:rFonts w:cs="Calibri"/>
      <w:b/>
      <w:bCs/>
      <w:sz w:val="28"/>
      <w:szCs w:val="26"/>
      <w:lang w:eastAsia="ar-SA"/>
    </w:rPr>
  </w:style>
  <w:style w:type="paragraph" w:styleId="a">
    <w:name w:val="List Bullet"/>
    <w:basedOn w:val="a0"/>
    <w:rsid w:val="00781F23"/>
    <w:pPr>
      <w:numPr>
        <w:numId w:val="11"/>
      </w:numPr>
      <w:contextualSpacing/>
    </w:pPr>
  </w:style>
  <w:style w:type="paragraph" w:customStyle="1" w:styleId="1">
    <w:name w:val="ВГУ: маркированный список 1"/>
    <w:basedOn w:val="a1"/>
    <w:link w:val="18"/>
    <w:qFormat/>
    <w:rsid w:val="00542E64"/>
    <w:pPr>
      <w:numPr>
        <w:numId w:val="6"/>
      </w:numPr>
      <w:tabs>
        <w:tab w:val="left" w:pos="1418"/>
      </w:tabs>
      <w:ind w:left="1418"/>
    </w:pPr>
  </w:style>
  <w:style w:type="character" w:customStyle="1" w:styleId="af1">
    <w:name w:val="Основной текст Знак"/>
    <w:basedOn w:val="a2"/>
    <w:link w:val="af0"/>
    <w:rsid w:val="00781F23"/>
    <w:rPr>
      <w:rFonts w:cs="Calibri"/>
      <w:sz w:val="28"/>
      <w:szCs w:val="22"/>
      <w:lang w:eastAsia="ar-SA"/>
    </w:rPr>
  </w:style>
  <w:style w:type="paragraph" w:customStyle="1" w:styleId="10">
    <w:name w:val="ВГУ: нумерованный список 1"/>
    <w:basedOn w:val="a1"/>
    <w:link w:val="19"/>
    <w:qFormat/>
    <w:rsid w:val="009161D3"/>
    <w:pPr>
      <w:numPr>
        <w:numId w:val="13"/>
      </w:numPr>
    </w:pPr>
    <w:rPr>
      <w:rFonts w:eastAsia="TimesNewRoman+1+1"/>
    </w:rPr>
  </w:style>
  <w:style w:type="character" w:customStyle="1" w:styleId="affb">
    <w:name w:val="Абзац списка Знак"/>
    <w:basedOn w:val="a2"/>
    <w:link w:val="affa"/>
    <w:uiPriority w:val="34"/>
    <w:rsid w:val="00781F23"/>
    <w:rPr>
      <w:rFonts w:cs="Calibri"/>
      <w:sz w:val="28"/>
      <w:szCs w:val="22"/>
      <w:lang w:eastAsia="ar-SA"/>
    </w:rPr>
  </w:style>
  <w:style w:type="character" w:customStyle="1" w:styleId="18">
    <w:name w:val="ВГУ: маркированный список 1 Знак"/>
    <w:basedOn w:val="affb"/>
    <w:link w:val="1"/>
    <w:rsid w:val="00542E64"/>
    <w:rPr>
      <w:lang w:val="ru-RU"/>
    </w:rPr>
  </w:style>
  <w:style w:type="paragraph" w:customStyle="1" w:styleId="20">
    <w:name w:val="ВГУ: маркированный список 2 (точка)"/>
    <w:basedOn w:val="a1"/>
    <w:link w:val="27"/>
    <w:qFormat/>
    <w:rsid w:val="009D4D6D"/>
    <w:pPr>
      <w:numPr>
        <w:numId w:val="12"/>
      </w:numPr>
    </w:pPr>
  </w:style>
  <w:style w:type="character" w:customStyle="1" w:styleId="19">
    <w:name w:val="ВГУ: нумерованный список 1 Знак"/>
    <w:basedOn w:val="a2"/>
    <w:link w:val="10"/>
    <w:rsid w:val="009161D3"/>
    <w:rPr>
      <w:rFonts w:eastAsia="TimesNewRoman+1+1" w:cs="Calibri"/>
      <w:sz w:val="28"/>
      <w:szCs w:val="22"/>
      <w:lang w:val="ru-RU" w:eastAsia="ar-SA"/>
    </w:rPr>
  </w:style>
  <w:style w:type="paragraph" w:customStyle="1" w:styleId="2">
    <w:name w:val="ВГУ: маркированный список 2 (тире)"/>
    <w:basedOn w:val="a1"/>
    <w:link w:val="28"/>
    <w:qFormat/>
    <w:rsid w:val="000142A9"/>
    <w:pPr>
      <w:numPr>
        <w:ilvl w:val="1"/>
        <w:numId w:val="3"/>
      </w:numPr>
      <w:tabs>
        <w:tab w:val="clear" w:pos="1080"/>
        <w:tab w:val="num" w:pos="1276"/>
      </w:tabs>
      <w:ind w:left="2268"/>
    </w:pPr>
    <w:rPr>
      <w:rFonts w:eastAsia="TimesNewRoman+1+1"/>
    </w:rPr>
  </w:style>
  <w:style w:type="character" w:customStyle="1" w:styleId="27">
    <w:name w:val="ВГУ: маркированный список 2 (точка) Знак"/>
    <w:basedOn w:val="18"/>
    <w:link w:val="20"/>
    <w:rsid w:val="00635ADB"/>
  </w:style>
  <w:style w:type="paragraph" w:customStyle="1" w:styleId="1a">
    <w:name w:val="ВГУ: заголовок 1"/>
    <w:basedOn w:val="11"/>
    <w:next w:val="a1"/>
    <w:link w:val="1b"/>
    <w:qFormat/>
    <w:rsid w:val="00142879"/>
    <w:pPr>
      <w:tabs>
        <w:tab w:val="clear" w:pos="432"/>
        <w:tab w:val="num" w:pos="0"/>
      </w:tabs>
      <w:ind w:left="0" w:firstLine="709"/>
    </w:pPr>
  </w:style>
  <w:style w:type="character" w:customStyle="1" w:styleId="28">
    <w:name w:val="ВГУ: маркированный список 2 (тире) Знак"/>
    <w:basedOn w:val="a2"/>
    <w:link w:val="2"/>
    <w:rsid w:val="000142A9"/>
    <w:rPr>
      <w:rFonts w:eastAsia="TimesNewRoman+1+1" w:cs="Calibri"/>
      <w:sz w:val="28"/>
      <w:szCs w:val="22"/>
      <w:lang w:val="ru-RU" w:eastAsia="ar-SA"/>
    </w:rPr>
  </w:style>
  <w:style w:type="paragraph" w:customStyle="1" w:styleId="a1">
    <w:name w:val="ВГУ: обычный"/>
    <w:link w:val="affc"/>
    <w:qFormat/>
    <w:rsid w:val="00895183"/>
    <w:pPr>
      <w:spacing w:line="360" w:lineRule="auto"/>
      <w:ind w:firstLine="709"/>
      <w:jc w:val="both"/>
    </w:pPr>
    <w:rPr>
      <w:rFonts w:cs="Calibri"/>
      <w:sz w:val="28"/>
      <w:szCs w:val="22"/>
      <w:lang w:val="ru-RU" w:eastAsia="ar-SA"/>
    </w:rPr>
  </w:style>
  <w:style w:type="character" w:customStyle="1" w:styleId="1b">
    <w:name w:val="ВГУ: заголовок 1 Знак"/>
    <w:basedOn w:val="a2"/>
    <w:link w:val="1a"/>
    <w:rsid w:val="00142879"/>
    <w:rPr>
      <w:rFonts w:cs="Calibri"/>
      <w:b/>
      <w:bCs/>
      <w:sz w:val="32"/>
      <w:szCs w:val="28"/>
      <w:lang w:val="ru-RU" w:eastAsia="ar-SA"/>
    </w:rPr>
  </w:style>
  <w:style w:type="paragraph" w:customStyle="1" w:styleId="affd">
    <w:name w:val="ВГУ: иллюстрация (подпись)"/>
    <w:basedOn w:val="a1"/>
    <w:next w:val="a1"/>
    <w:link w:val="affe"/>
    <w:qFormat/>
    <w:rsid w:val="004C015F"/>
    <w:pPr>
      <w:spacing w:before="120"/>
      <w:jc w:val="center"/>
    </w:pPr>
  </w:style>
  <w:style w:type="character" w:customStyle="1" w:styleId="affc">
    <w:name w:val="ВГУ: обычный Знак"/>
    <w:basedOn w:val="a2"/>
    <w:link w:val="a1"/>
    <w:rsid w:val="00895183"/>
    <w:rPr>
      <w:rFonts w:cs="Calibri"/>
      <w:sz w:val="28"/>
      <w:szCs w:val="22"/>
      <w:lang w:val="ru-RU" w:eastAsia="ar-SA"/>
    </w:rPr>
  </w:style>
  <w:style w:type="paragraph" w:customStyle="1" w:styleId="29">
    <w:name w:val="ВГУ: заголовок 2"/>
    <w:basedOn w:val="21"/>
    <w:next w:val="a1"/>
    <w:link w:val="2a"/>
    <w:qFormat/>
    <w:rsid w:val="00A154A1"/>
    <w:pPr>
      <w:tabs>
        <w:tab w:val="clear" w:pos="576"/>
        <w:tab w:val="num" w:pos="0"/>
      </w:tabs>
      <w:ind w:left="0" w:firstLine="697"/>
      <w:jc w:val="center"/>
    </w:pPr>
    <w:rPr>
      <w:rFonts w:eastAsia="TimesNewRoman+1+1"/>
      <w:lang w:val="ru-RU"/>
    </w:rPr>
  </w:style>
  <w:style w:type="character" w:customStyle="1" w:styleId="affe">
    <w:name w:val="ВГУ: иллюстрация (подпись) Знак"/>
    <w:basedOn w:val="affc"/>
    <w:link w:val="affd"/>
    <w:rsid w:val="004C015F"/>
  </w:style>
  <w:style w:type="paragraph" w:customStyle="1" w:styleId="34">
    <w:name w:val="ВГУ: заголовок 3"/>
    <w:basedOn w:val="30"/>
    <w:next w:val="a1"/>
    <w:link w:val="35"/>
    <w:qFormat/>
    <w:rsid w:val="00A154A1"/>
    <w:pPr>
      <w:ind w:firstLine="709"/>
      <w:jc w:val="center"/>
    </w:pPr>
    <w:rPr>
      <w:rFonts w:eastAsia="TimesNewRoman+1+1"/>
      <w:i w:val="0"/>
      <w:lang w:val="ru-RU"/>
    </w:rPr>
  </w:style>
  <w:style w:type="character" w:customStyle="1" w:styleId="2a">
    <w:name w:val="ВГУ: заголовок 2 Знак"/>
    <w:basedOn w:val="affc"/>
    <w:link w:val="29"/>
    <w:rsid w:val="00A154A1"/>
    <w:rPr>
      <w:rFonts w:eastAsia="TimesNewRoman+1+1"/>
      <w:b/>
      <w:bCs/>
      <w:szCs w:val="26"/>
    </w:rPr>
  </w:style>
  <w:style w:type="numbering" w:customStyle="1" w:styleId="1v2">
    <w:name w:val="ВГУ: нумерованный список 1 (v2)"/>
    <w:basedOn w:val="a4"/>
    <w:uiPriority w:val="99"/>
    <w:rsid w:val="009161D3"/>
    <w:pPr>
      <w:numPr>
        <w:numId w:val="14"/>
      </w:numPr>
    </w:pPr>
  </w:style>
  <w:style w:type="character" w:customStyle="1" w:styleId="35">
    <w:name w:val="ВГУ: заголовок 3 Знак"/>
    <w:basedOn w:val="affc"/>
    <w:link w:val="34"/>
    <w:rsid w:val="00A154A1"/>
    <w:rPr>
      <w:rFonts w:eastAsia="TimesNewRoman+1+1"/>
      <w:b/>
      <w:bCs/>
    </w:rPr>
  </w:style>
  <w:style w:type="paragraph" w:customStyle="1" w:styleId="3">
    <w:name w:val="ВГУ: маркированный список 3 (квадрат)"/>
    <w:basedOn w:val="a1"/>
    <w:link w:val="36"/>
    <w:qFormat/>
    <w:rsid w:val="00FE206E"/>
    <w:pPr>
      <w:numPr>
        <w:numId w:val="16"/>
      </w:numPr>
    </w:pPr>
    <w:rPr>
      <w:rFonts w:eastAsia="TimesNewRoman+1+1"/>
    </w:rPr>
  </w:style>
  <w:style w:type="paragraph" w:customStyle="1" w:styleId="4">
    <w:name w:val="ВГУ: маркированный список 4 (тире)"/>
    <w:basedOn w:val="a1"/>
    <w:link w:val="43"/>
    <w:qFormat/>
    <w:rsid w:val="003B17D4"/>
    <w:pPr>
      <w:numPr>
        <w:ilvl w:val="1"/>
        <w:numId w:val="17"/>
      </w:numPr>
    </w:pPr>
    <w:rPr>
      <w:rFonts w:eastAsia="TimesNewRoman+1+1"/>
    </w:rPr>
  </w:style>
  <w:style w:type="character" w:customStyle="1" w:styleId="36">
    <w:name w:val="ВГУ: маркированный список 3 (квадрат) Знак"/>
    <w:basedOn w:val="affc"/>
    <w:link w:val="3"/>
    <w:rsid w:val="00FE206E"/>
    <w:rPr>
      <w:rFonts w:eastAsia="TimesNewRoman+1+1"/>
    </w:rPr>
  </w:style>
  <w:style w:type="character" w:customStyle="1" w:styleId="43">
    <w:name w:val="ВГУ: маркированный список 4 (тире) Знак"/>
    <w:basedOn w:val="affc"/>
    <w:link w:val="4"/>
    <w:rsid w:val="003B17D4"/>
    <w:rPr>
      <w:rFonts w:eastAsia="TimesNewRoman+1+1"/>
    </w:rPr>
  </w:style>
  <w:style w:type="paragraph" w:customStyle="1" w:styleId="44">
    <w:name w:val="ВГУ: заголовок 4"/>
    <w:basedOn w:val="40"/>
    <w:next w:val="a1"/>
    <w:link w:val="45"/>
    <w:qFormat/>
    <w:rsid w:val="00F63832"/>
    <w:pPr>
      <w:ind w:hanging="155"/>
    </w:pPr>
    <w:rPr>
      <w:rFonts w:ascii="Times New Roman" w:eastAsia="TimesNewRoman+1+1" w:hAnsi="Times New Roman"/>
      <w:i w:val="0"/>
      <w:color w:val="auto"/>
    </w:rPr>
  </w:style>
  <w:style w:type="paragraph" w:customStyle="1" w:styleId="afff">
    <w:name w:val="ВГУ: иллюстрация"/>
    <w:basedOn w:val="a1"/>
    <w:next w:val="affd"/>
    <w:link w:val="afff0"/>
    <w:qFormat/>
    <w:rsid w:val="00057715"/>
    <w:pPr>
      <w:keepNext/>
      <w:jc w:val="center"/>
    </w:pPr>
  </w:style>
  <w:style w:type="character" w:customStyle="1" w:styleId="41">
    <w:name w:val="Заголовок 4 Знак"/>
    <w:basedOn w:val="a2"/>
    <w:link w:val="40"/>
    <w:rsid w:val="00F63832"/>
    <w:rPr>
      <w:rFonts w:ascii="Cambria" w:hAnsi="Cambria" w:cs="Calibri"/>
      <w:b/>
      <w:bCs/>
      <w:i/>
      <w:iCs/>
      <w:color w:val="4F81BD"/>
      <w:sz w:val="28"/>
      <w:szCs w:val="22"/>
      <w:lang w:eastAsia="ar-SA"/>
    </w:rPr>
  </w:style>
  <w:style w:type="character" w:customStyle="1" w:styleId="45">
    <w:name w:val="ВГУ: заголовок 4 Знак"/>
    <w:basedOn w:val="41"/>
    <w:link w:val="44"/>
    <w:rsid w:val="00F63832"/>
    <w:rPr>
      <w:rFonts w:eastAsia="TimesNewRoman+1+1"/>
    </w:rPr>
  </w:style>
  <w:style w:type="character" w:customStyle="1" w:styleId="afff0">
    <w:name w:val="ВГУ: иллюстрация Знак"/>
    <w:basedOn w:val="affc"/>
    <w:link w:val="afff"/>
    <w:rsid w:val="00057715"/>
  </w:style>
  <w:style w:type="paragraph" w:customStyle="1" w:styleId="afff1">
    <w:name w:val="ВГУ: формула"/>
    <w:basedOn w:val="a1"/>
    <w:next w:val="a1"/>
    <w:link w:val="afff2"/>
    <w:autoRedefine/>
    <w:rsid w:val="005822A5"/>
    <w:pPr>
      <w:suppressAutoHyphens/>
      <w:jc w:val="center"/>
    </w:pPr>
    <w:rPr>
      <w:rFonts w:eastAsia="TimesNewRoman+1+1"/>
    </w:rPr>
  </w:style>
  <w:style w:type="paragraph" w:customStyle="1" w:styleId="afff3">
    <w:name w:val="Стиль ВГУ: формула"/>
    <w:basedOn w:val="afff1"/>
    <w:rsid w:val="00090E62"/>
    <w:rPr>
      <w:rFonts w:eastAsia="Times New Roman" w:cs="Times New Roman"/>
      <w:szCs w:val="20"/>
    </w:rPr>
  </w:style>
  <w:style w:type="character" w:customStyle="1" w:styleId="afff2">
    <w:name w:val="ВГУ: формула Знак"/>
    <w:basedOn w:val="affc"/>
    <w:link w:val="afff1"/>
    <w:rsid w:val="005822A5"/>
    <w:rPr>
      <w:rFonts w:eastAsia="TimesNewRoman+1+1"/>
    </w:rPr>
  </w:style>
  <w:style w:type="paragraph" w:customStyle="1" w:styleId="afff4">
    <w:name w:val="Стиль ВГУ: формула верная"/>
    <w:basedOn w:val="a1"/>
    <w:rsid w:val="00C407D3"/>
    <w:rPr>
      <w:rFonts w:cs="Times New Roman"/>
      <w:szCs w:val="20"/>
    </w:rPr>
  </w:style>
  <w:style w:type="paragraph" w:customStyle="1" w:styleId="2b">
    <w:name w:val="Стиль ВГУ: формула 2"/>
    <w:basedOn w:val="afff1"/>
    <w:rsid w:val="00C407D3"/>
    <w:rPr>
      <w:rFonts w:eastAsia="Times New Roman" w:cs="Times New Roman"/>
      <w:szCs w:val="20"/>
    </w:rPr>
  </w:style>
  <w:style w:type="paragraph" w:customStyle="1" w:styleId="afff5">
    <w:name w:val="Стиль ВГУ: формула +"/>
    <w:basedOn w:val="afff1"/>
    <w:rsid w:val="00C419DF"/>
    <w:rPr>
      <w:rFonts w:ascii="Cambria Math" w:eastAsia="Times New Roman" w:hAnsi="Cambria Math" w:cs="Times New Roman"/>
      <w:szCs w:val="20"/>
    </w:rPr>
  </w:style>
  <w:style w:type="paragraph" w:customStyle="1" w:styleId="1c">
    <w:name w:val="Стиль ВГУ: формула +1"/>
    <w:basedOn w:val="afff1"/>
    <w:rsid w:val="005822A5"/>
    <w:rPr>
      <w:rFonts w:eastAsia="Times New Roman" w:cs="Times New Roman"/>
      <w:szCs w:val="20"/>
    </w:rPr>
  </w:style>
  <w:style w:type="table" w:customStyle="1" w:styleId="2c">
    <w:name w:val="ВГУ: формула 2"/>
    <w:basedOn w:val="a3"/>
    <w:uiPriority w:val="99"/>
    <w:rsid w:val="005822A5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name w:val="ВГУ: формула (таблица)"/>
    <w:basedOn w:val="a3"/>
    <w:uiPriority w:val="99"/>
    <w:rsid w:val="0032136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d">
    <w:name w:val="ВГУ: формула (таблица 2)"/>
    <w:basedOn w:val="a3"/>
    <w:uiPriority w:val="99"/>
    <w:rsid w:val="00C0019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7">
    <w:name w:val="ВГУ: код"/>
    <w:basedOn w:val="a1"/>
    <w:link w:val="afff8"/>
    <w:qFormat/>
    <w:rsid w:val="00B57234"/>
    <w:rPr>
      <w:rFonts w:ascii="Courier New" w:eastAsia="TimesNewRoman+1+1" w:hAnsi="Courier New" w:cs="Courier New"/>
      <w:sz w:val="24"/>
      <w:szCs w:val="24"/>
    </w:rPr>
  </w:style>
  <w:style w:type="character" w:customStyle="1" w:styleId="afff8">
    <w:name w:val="ВГУ: код Знак"/>
    <w:basedOn w:val="affc"/>
    <w:link w:val="afff7"/>
    <w:rsid w:val="00B57234"/>
    <w:rPr>
      <w:rFonts w:ascii="Courier New" w:eastAsia="TimesNewRoman+1+1" w:hAnsi="Courier New" w:cs="Courier New"/>
      <w:sz w:val="24"/>
      <w:szCs w:val="24"/>
    </w:rPr>
  </w:style>
  <w:style w:type="paragraph" w:customStyle="1" w:styleId="afff9">
    <w:name w:val="ВГУ: код в приложении"/>
    <w:basedOn w:val="a0"/>
    <w:link w:val="afffa"/>
    <w:qFormat/>
    <w:rsid w:val="00917D7B"/>
    <w:pPr>
      <w:suppressAutoHyphens w:val="0"/>
      <w:autoSpaceDE w:val="0"/>
      <w:autoSpaceDN w:val="0"/>
      <w:adjustRightInd w:val="0"/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ru-RU"/>
    </w:rPr>
  </w:style>
  <w:style w:type="paragraph" w:customStyle="1" w:styleId="afffb">
    <w:name w:val="Курсовая"/>
    <w:basedOn w:val="a0"/>
    <w:rsid w:val="00B548A0"/>
    <w:pPr>
      <w:suppressLineNumbers/>
      <w:spacing w:before="200"/>
      <w:ind w:firstLine="0"/>
    </w:pPr>
    <w:rPr>
      <w:rFonts w:eastAsia="Calibri" w:cs="Times New Roman"/>
      <w:lang w:val="ru-RU"/>
    </w:rPr>
  </w:style>
  <w:style w:type="character" w:customStyle="1" w:styleId="afffa">
    <w:name w:val="ВГУ: код в приложении Знак"/>
    <w:basedOn w:val="a2"/>
    <w:link w:val="afff9"/>
    <w:rsid w:val="00917D7B"/>
    <w:rPr>
      <w:rFonts w:ascii="Courier New" w:hAnsi="Courier New" w:cs="Courier New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hyperlink" Target="http://jenkins-ci.org/" TargetMode="External"/><Relationship Id="rId84" Type="http://schemas.openxmlformats.org/officeDocument/2006/relationships/hyperlink" Target="http://www.jsptut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oleObject" Target="embeddings/oleObject8.bin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2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5.bin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://www.mysql.com/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82" Type="http://schemas.openxmlformats.org/officeDocument/2006/relationships/hyperlink" Target="http://www.querydsl.com/" TargetMode="External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1.bin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hyperlink" Target="http://tomcat.apache.org/" TargetMode="Externa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80" Type="http://schemas.openxmlformats.org/officeDocument/2006/relationships/hyperlink" Target="http://www.mysql.com/products/workbench/" TargetMode="External"/><Relationship Id="rId85" Type="http://schemas.openxmlformats.org/officeDocument/2006/relationships/hyperlink" Target="http://subversion.apache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8.png"/><Relationship Id="rId41" Type="http://schemas.openxmlformats.org/officeDocument/2006/relationships/oleObject" Target="embeddings/oleObject14.bin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hyperlink" Target="http://www.eclipse.org/" TargetMode="External"/><Relationship Id="rId83" Type="http://schemas.openxmlformats.org/officeDocument/2006/relationships/hyperlink" Target="http://www.oracle.com/technetwork/java/tech/persistence-jsp-14004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1.png"/><Relationship Id="rId31" Type="http://schemas.openxmlformats.org/officeDocument/2006/relationships/oleObject" Target="embeddings/oleObject9.bin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maven.apache.org/" TargetMode="External"/><Relationship Id="rId81" Type="http://schemas.openxmlformats.org/officeDocument/2006/relationships/hyperlink" Target="http://www.visual-paradigm.com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D6C80A-017A-45E0-9F48-37B736305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8339</TotalTime>
  <Pages>107</Pages>
  <Words>15210</Words>
  <Characters>86699</Characters>
  <Application>Microsoft Office Word</Application>
  <DocSecurity>0</DocSecurity>
  <Lines>722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101706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Bosik</dc:creator>
  <cp:lastModifiedBy>Bosik</cp:lastModifiedBy>
  <cp:revision>692</cp:revision>
  <cp:lastPrinted>2014-06-02T16:51:00Z</cp:lastPrinted>
  <dcterms:created xsi:type="dcterms:W3CDTF">2014-05-12T15:43:00Z</dcterms:created>
  <dcterms:modified xsi:type="dcterms:W3CDTF">2014-06-13T12:46:00Z</dcterms:modified>
</cp:coreProperties>
</file>